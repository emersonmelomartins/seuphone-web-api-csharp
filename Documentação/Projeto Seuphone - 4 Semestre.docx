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 w:themeColor="background1"/>
  <w:body>
    <w:p w14:paraId="79EF451A" w14:textId="77777777" w:rsidR="00D579C7" w:rsidRDefault="00D579C7" w:rsidP="00135564">
      <w:pPr>
        <w:jc w:val="center"/>
        <w:rPr>
          <w:rFonts w:ascii="Arial" w:hAnsi="Arial" w:cs="Arial"/>
          <w:color w:val="FF0000"/>
          <w:sz w:val="44"/>
          <w:szCs w:val="44"/>
        </w:rPr>
      </w:pPr>
      <w:bookmarkStart w:id="0" w:name="_Hlk73879346"/>
      <w:bookmarkEnd w:id="0"/>
      <w:r>
        <w:rPr>
          <w:noProof/>
          <w:lang w:eastAsia="pt-BR"/>
        </w:rPr>
        <w:drawing>
          <wp:inline distT="0" distB="0" distL="0" distR="0" wp14:anchorId="67A10D77" wp14:editId="288E8EA9">
            <wp:extent cx="2211299" cy="769620"/>
            <wp:effectExtent l="0" t="0" r="0" b="0"/>
            <wp:docPr id="7" name="Imagem 6">
              <a:extLst xmlns:a="http://schemas.openxmlformats.org/drawingml/2006/main">
                <a:ext uri="{FF2B5EF4-FFF2-40B4-BE49-F238E27FC236}">
                  <a16:creationId xmlns:a16="http://schemas.microsoft.com/office/drawing/2014/main" id="{716E3399-B995-4B89-A3A6-E8FE5DCE34C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6">
                      <a:extLst>
                        <a:ext uri="{FF2B5EF4-FFF2-40B4-BE49-F238E27FC236}">
                          <a16:creationId xmlns:a16="http://schemas.microsoft.com/office/drawing/2014/main" id="{716E3399-B995-4B89-A3A6-E8FE5DCE34C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23572" cy="773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AE902" w14:textId="77777777" w:rsidR="00D579C7" w:rsidRDefault="00D579C7" w:rsidP="00073D09">
      <w:pPr>
        <w:spacing w:after="0" w:line="360" w:lineRule="auto"/>
        <w:ind w:firstLine="709"/>
        <w:jc w:val="center"/>
        <w:rPr>
          <w:rFonts w:ascii="Arial" w:hAnsi="Arial" w:cs="Arial"/>
        </w:rPr>
      </w:pPr>
    </w:p>
    <w:p w14:paraId="4E09E797" w14:textId="77777777" w:rsidR="00D579C7" w:rsidRPr="001944B4" w:rsidRDefault="00D579C7" w:rsidP="00073D09">
      <w:pPr>
        <w:spacing w:after="0" w:line="360" w:lineRule="auto"/>
        <w:ind w:firstLine="709"/>
        <w:jc w:val="center"/>
        <w:rPr>
          <w:rFonts w:ascii="Arial" w:hAnsi="Arial" w:cs="Arial"/>
          <w:sz w:val="24"/>
          <w:szCs w:val="24"/>
        </w:rPr>
      </w:pPr>
    </w:p>
    <w:p w14:paraId="6D065B0D" w14:textId="77777777" w:rsidR="00D579C7" w:rsidRPr="001944B4" w:rsidRDefault="00D579C7" w:rsidP="00073D09">
      <w:pPr>
        <w:spacing w:after="0" w:line="360" w:lineRule="auto"/>
        <w:ind w:firstLine="709"/>
        <w:jc w:val="center"/>
        <w:rPr>
          <w:rFonts w:ascii="Arial" w:hAnsi="Arial" w:cs="Arial"/>
          <w:sz w:val="24"/>
          <w:szCs w:val="24"/>
        </w:rPr>
      </w:pPr>
      <w:r w:rsidRPr="001944B4">
        <w:rPr>
          <w:rFonts w:ascii="Arial" w:hAnsi="Arial" w:cs="Arial"/>
          <w:sz w:val="24"/>
          <w:szCs w:val="24"/>
        </w:rPr>
        <w:t>FAPEN FACULDADE PENTÁGONO.</w:t>
      </w:r>
    </w:p>
    <w:p w14:paraId="27E001B4" w14:textId="77777777" w:rsidR="00D579C7" w:rsidRPr="001944B4" w:rsidRDefault="00D579C7" w:rsidP="00073D09">
      <w:pPr>
        <w:spacing w:after="0" w:line="360" w:lineRule="auto"/>
        <w:ind w:firstLine="709"/>
        <w:jc w:val="center"/>
        <w:rPr>
          <w:rFonts w:ascii="Arial" w:hAnsi="Arial" w:cs="Arial"/>
          <w:sz w:val="24"/>
          <w:szCs w:val="24"/>
        </w:rPr>
      </w:pPr>
      <w:r w:rsidRPr="001944B4">
        <w:rPr>
          <w:rFonts w:ascii="Arial" w:hAnsi="Arial" w:cs="Arial"/>
          <w:sz w:val="24"/>
          <w:szCs w:val="24"/>
        </w:rPr>
        <w:t>CURSO POLITÉCNICO.</w:t>
      </w:r>
    </w:p>
    <w:p w14:paraId="57AE1328" w14:textId="77777777" w:rsidR="00D579C7" w:rsidRPr="001944B4" w:rsidRDefault="00D579C7" w:rsidP="00073D09">
      <w:pPr>
        <w:spacing w:after="0" w:line="360" w:lineRule="auto"/>
        <w:ind w:firstLine="709"/>
        <w:jc w:val="center"/>
        <w:rPr>
          <w:rFonts w:ascii="Arial" w:hAnsi="Arial" w:cs="Arial"/>
          <w:sz w:val="24"/>
          <w:szCs w:val="24"/>
        </w:rPr>
      </w:pPr>
      <w:r w:rsidRPr="001944B4">
        <w:rPr>
          <w:rFonts w:ascii="Arial" w:hAnsi="Arial" w:cs="Arial"/>
          <w:sz w:val="24"/>
          <w:szCs w:val="24"/>
        </w:rPr>
        <w:t xml:space="preserve"> </w:t>
      </w:r>
    </w:p>
    <w:p w14:paraId="4C21CB49" w14:textId="77777777" w:rsidR="00D579C7" w:rsidRPr="001944B4" w:rsidRDefault="00D579C7" w:rsidP="00073D09">
      <w:pPr>
        <w:spacing w:after="0" w:line="360" w:lineRule="auto"/>
        <w:ind w:firstLine="709"/>
        <w:jc w:val="center"/>
        <w:rPr>
          <w:rFonts w:ascii="Arial" w:hAnsi="Arial" w:cs="Arial"/>
          <w:sz w:val="24"/>
          <w:szCs w:val="24"/>
        </w:rPr>
      </w:pPr>
    </w:p>
    <w:p w14:paraId="47807C9F" w14:textId="77777777" w:rsidR="00D579C7" w:rsidRPr="001944B4" w:rsidRDefault="00D579C7" w:rsidP="00073D09">
      <w:pPr>
        <w:spacing w:after="0" w:line="360" w:lineRule="auto"/>
        <w:ind w:firstLine="709"/>
        <w:rPr>
          <w:rFonts w:ascii="Arial" w:hAnsi="Arial" w:cs="Arial"/>
          <w:sz w:val="24"/>
          <w:szCs w:val="24"/>
        </w:rPr>
      </w:pPr>
    </w:p>
    <w:p w14:paraId="6C0B00B1" w14:textId="77777777" w:rsidR="00D579C7" w:rsidRPr="001944B4" w:rsidRDefault="00D579C7" w:rsidP="00073D09">
      <w:pPr>
        <w:spacing w:after="0" w:line="360" w:lineRule="auto"/>
        <w:ind w:firstLine="709"/>
        <w:jc w:val="center"/>
        <w:rPr>
          <w:rFonts w:ascii="Arial" w:hAnsi="Arial" w:cs="Arial"/>
          <w:sz w:val="24"/>
          <w:szCs w:val="24"/>
        </w:rPr>
      </w:pPr>
      <w:r w:rsidRPr="001944B4">
        <w:rPr>
          <w:rFonts w:ascii="Arial" w:hAnsi="Arial" w:cs="Arial"/>
          <w:sz w:val="24"/>
          <w:szCs w:val="24"/>
        </w:rPr>
        <w:t>DAVID LEME GONÇALVES</w:t>
      </w:r>
    </w:p>
    <w:p w14:paraId="7D2687EC" w14:textId="77777777" w:rsidR="00D579C7" w:rsidRPr="001944B4" w:rsidRDefault="00D579C7" w:rsidP="00073D09">
      <w:pPr>
        <w:spacing w:after="0" w:line="360" w:lineRule="auto"/>
        <w:ind w:firstLine="709"/>
        <w:jc w:val="center"/>
        <w:rPr>
          <w:rFonts w:ascii="Arial" w:hAnsi="Arial" w:cs="Arial"/>
          <w:sz w:val="24"/>
          <w:szCs w:val="24"/>
        </w:rPr>
      </w:pPr>
      <w:r w:rsidRPr="001944B4">
        <w:rPr>
          <w:rFonts w:ascii="Arial" w:hAnsi="Arial" w:cs="Arial"/>
          <w:sz w:val="24"/>
          <w:szCs w:val="24"/>
        </w:rPr>
        <w:t>DOUGLAS CASTANHA</w:t>
      </w:r>
    </w:p>
    <w:p w14:paraId="4A39723A" w14:textId="77777777" w:rsidR="00D579C7" w:rsidRPr="001944B4" w:rsidRDefault="00D579C7" w:rsidP="00073D09">
      <w:pPr>
        <w:spacing w:after="0" w:line="360" w:lineRule="auto"/>
        <w:ind w:firstLine="709"/>
        <w:jc w:val="center"/>
        <w:rPr>
          <w:rFonts w:ascii="Arial" w:hAnsi="Arial" w:cs="Arial"/>
          <w:sz w:val="24"/>
          <w:szCs w:val="24"/>
        </w:rPr>
      </w:pPr>
      <w:r w:rsidRPr="001944B4">
        <w:rPr>
          <w:rFonts w:ascii="Arial" w:hAnsi="Arial" w:cs="Arial"/>
          <w:sz w:val="24"/>
          <w:szCs w:val="24"/>
        </w:rPr>
        <w:t>EMERSON DE MELO MARTINS</w:t>
      </w:r>
    </w:p>
    <w:p w14:paraId="18E000E7" w14:textId="77777777" w:rsidR="00D579C7" w:rsidRPr="001944B4" w:rsidRDefault="00D579C7" w:rsidP="00073D09">
      <w:pPr>
        <w:spacing w:after="0" w:line="360" w:lineRule="auto"/>
        <w:ind w:firstLine="709"/>
        <w:jc w:val="center"/>
        <w:rPr>
          <w:rFonts w:ascii="Arial" w:hAnsi="Arial" w:cs="Arial"/>
          <w:sz w:val="24"/>
          <w:szCs w:val="24"/>
        </w:rPr>
      </w:pPr>
      <w:r w:rsidRPr="001944B4">
        <w:rPr>
          <w:rFonts w:ascii="Arial" w:hAnsi="Arial" w:cs="Arial"/>
          <w:sz w:val="24"/>
          <w:szCs w:val="24"/>
        </w:rPr>
        <w:t>JAQUELINE LEME GONÇALVES VILAR</w:t>
      </w:r>
    </w:p>
    <w:p w14:paraId="648F4B9F" w14:textId="33832ACB" w:rsidR="00D579C7" w:rsidRPr="001944B4" w:rsidRDefault="00DD2A2E" w:rsidP="00073D09">
      <w:pPr>
        <w:spacing w:after="0" w:line="360" w:lineRule="auto"/>
        <w:ind w:firstLine="709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NATHAN SIMÃO DOS SANTOS</w:t>
      </w:r>
    </w:p>
    <w:p w14:paraId="68550B52" w14:textId="77777777" w:rsidR="00D579C7" w:rsidRPr="001944B4" w:rsidRDefault="00D579C7" w:rsidP="00073D09">
      <w:pPr>
        <w:spacing w:after="0" w:line="360" w:lineRule="auto"/>
        <w:ind w:firstLine="709"/>
        <w:rPr>
          <w:rFonts w:ascii="Arial" w:hAnsi="Arial" w:cs="Arial"/>
          <w:sz w:val="24"/>
          <w:szCs w:val="24"/>
        </w:rPr>
      </w:pPr>
    </w:p>
    <w:p w14:paraId="21A02C99" w14:textId="1E4CDBF0" w:rsidR="00D579C7" w:rsidRDefault="00D579C7" w:rsidP="00073D09">
      <w:pPr>
        <w:spacing w:after="0" w:line="360" w:lineRule="auto"/>
        <w:ind w:firstLine="709"/>
        <w:jc w:val="center"/>
        <w:rPr>
          <w:rFonts w:ascii="Arial" w:hAnsi="Arial" w:cs="Arial"/>
          <w:b/>
          <w:sz w:val="24"/>
          <w:szCs w:val="24"/>
        </w:rPr>
      </w:pPr>
    </w:p>
    <w:p w14:paraId="059E51A5" w14:textId="25AED70C" w:rsidR="001525DD" w:rsidRDefault="001525DD" w:rsidP="00073D09">
      <w:pPr>
        <w:spacing w:after="0" w:line="360" w:lineRule="auto"/>
        <w:ind w:firstLine="709"/>
        <w:jc w:val="center"/>
        <w:rPr>
          <w:rFonts w:ascii="Arial" w:hAnsi="Arial" w:cs="Arial"/>
          <w:b/>
          <w:sz w:val="24"/>
          <w:szCs w:val="24"/>
        </w:rPr>
      </w:pPr>
    </w:p>
    <w:p w14:paraId="3F7CB25D" w14:textId="2DD36CCF" w:rsidR="001525DD" w:rsidRDefault="001525DD" w:rsidP="00073D09">
      <w:pPr>
        <w:spacing w:after="0" w:line="360" w:lineRule="auto"/>
        <w:ind w:firstLine="709"/>
        <w:jc w:val="center"/>
        <w:rPr>
          <w:rFonts w:ascii="Arial" w:hAnsi="Arial" w:cs="Arial"/>
          <w:b/>
          <w:sz w:val="24"/>
          <w:szCs w:val="24"/>
        </w:rPr>
      </w:pPr>
    </w:p>
    <w:p w14:paraId="2301FE91" w14:textId="77777777" w:rsidR="001525DD" w:rsidRPr="001944B4" w:rsidRDefault="001525DD" w:rsidP="00073D09">
      <w:pPr>
        <w:spacing w:after="0" w:line="360" w:lineRule="auto"/>
        <w:ind w:firstLine="709"/>
        <w:jc w:val="center"/>
        <w:rPr>
          <w:rFonts w:ascii="Arial" w:hAnsi="Arial" w:cs="Arial"/>
          <w:b/>
          <w:sz w:val="24"/>
          <w:szCs w:val="24"/>
        </w:rPr>
      </w:pPr>
    </w:p>
    <w:p w14:paraId="18DB9AF6" w14:textId="77777777" w:rsidR="00D579C7" w:rsidRPr="001944B4" w:rsidRDefault="00D579C7" w:rsidP="00073D09">
      <w:pPr>
        <w:spacing w:after="0" w:line="360" w:lineRule="auto"/>
        <w:ind w:firstLine="709"/>
        <w:jc w:val="center"/>
        <w:rPr>
          <w:rFonts w:ascii="Arial" w:hAnsi="Arial" w:cs="Arial"/>
          <w:b/>
          <w:sz w:val="24"/>
          <w:szCs w:val="24"/>
        </w:rPr>
      </w:pPr>
    </w:p>
    <w:p w14:paraId="3BD49DBE" w14:textId="77777777" w:rsidR="00D579C7" w:rsidRPr="001944B4" w:rsidRDefault="00D579C7" w:rsidP="00073D09">
      <w:pPr>
        <w:spacing w:after="0" w:line="360" w:lineRule="auto"/>
        <w:ind w:firstLine="709"/>
        <w:jc w:val="center"/>
        <w:rPr>
          <w:rFonts w:ascii="Arial" w:hAnsi="Arial" w:cs="Arial"/>
          <w:sz w:val="24"/>
          <w:szCs w:val="24"/>
        </w:rPr>
      </w:pPr>
      <w:r w:rsidRPr="001944B4">
        <w:rPr>
          <w:rFonts w:ascii="Arial" w:hAnsi="Arial" w:cs="Arial"/>
          <w:sz w:val="24"/>
          <w:szCs w:val="24"/>
        </w:rPr>
        <w:t>SEUPHONE</w:t>
      </w:r>
    </w:p>
    <w:p w14:paraId="302F3F38" w14:textId="221ABFE0" w:rsidR="00D579C7" w:rsidRPr="001944B4" w:rsidRDefault="00D579C7" w:rsidP="00073D09">
      <w:pPr>
        <w:spacing w:after="0" w:line="360" w:lineRule="auto"/>
        <w:ind w:firstLine="709"/>
        <w:jc w:val="center"/>
        <w:rPr>
          <w:rFonts w:ascii="Arial" w:hAnsi="Arial" w:cs="Arial"/>
          <w:sz w:val="24"/>
          <w:szCs w:val="24"/>
        </w:rPr>
      </w:pPr>
      <w:r w:rsidRPr="001944B4">
        <w:rPr>
          <w:rFonts w:ascii="Arial" w:hAnsi="Arial" w:cs="Arial"/>
          <w:sz w:val="24"/>
          <w:szCs w:val="24"/>
        </w:rPr>
        <w:t>SISTEMA</w:t>
      </w:r>
      <w:r w:rsidR="00F31AC4" w:rsidRPr="00F31AC4">
        <w:rPr>
          <w:rFonts w:ascii="Arial" w:hAnsi="Arial" w:cs="Arial"/>
          <w:sz w:val="24"/>
          <w:szCs w:val="24"/>
        </w:rPr>
        <w:t xml:space="preserve"> </w:t>
      </w:r>
      <w:r w:rsidRPr="001944B4">
        <w:rPr>
          <w:rFonts w:ascii="Arial" w:hAnsi="Arial" w:cs="Arial"/>
          <w:sz w:val="24"/>
          <w:szCs w:val="24"/>
        </w:rPr>
        <w:t xml:space="preserve">DE </w:t>
      </w:r>
      <w:r w:rsidR="00DD2A2E">
        <w:rPr>
          <w:rFonts w:ascii="Arial" w:hAnsi="Arial" w:cs="Arial"/>
          <w:sz w:val="24"/>
          <w:szCs w:val="24"/>
        </w:rPr>
        <w:t>E-</w:t>
      </w:r>
      <w:r w:rsidR="00DD2A2E" w:rsidRPr="00DD2A2E">
        <w:rPr>
          <w:rFonts w:ascii="Arial" w:hAnsi="Arial" w:cs="Arial"/>
          <w:sz w:val="24"/>
          <w:szCs w:val="24"/>
        </w:rPr>
        <w:t>COMMERCE</w:t>
      </w:r>
      <w:r w:rsidR="00DD2A2E">
        <w:rPr>
          <w:rFonts w:ascii="Arial" w:hAnsi="Arial" w:cs="Arial"/>
          <w:sz w:val="24"/>
          <w:szCs w:val="24"/>
        </w:rPr>
        <w:t xml:space="preserve">  </w:t>
      </w:r>
    </w:p>
    <w:p w14:paraId="1F99029D" w14:textId="77777777" w:rsidR="00D579C7" w:rsidRDefault="00D579C7" w:rsidP="00073D09">
      <w:pPr>
        <w:spacing w:after="0" w:line="360" w:lineRule="auto"/>
        <w:ind w:firstLine="709"/>
        <w:jc w:val="center"/>
        <w:rPr>
          <w:rFonts w:ascii="Arial" w:hAnsi="Arial" w:cs="Arial"/>
          <w:sz w:val="24"/>
          <w:szCs w:val="24"/>
        </w:rPr>
      </w:pPr>
    </w:p>
    <w:p w14:paraId="4C060E83" w14:textId="77777777" w:rsidR="00D579C7" w:rsidRDefault="00D579C7" w:rsidP="00073D09">
      <w:pPr>
        <w:spacing w:after="0" w:line="360" w:lineRule="auto"/>
        <w:ind w:firstLine="709"/>
        <w:jc w:val="center"/>
        <w:rPr>
          <w:rFonts w:ascii="Arial" w:hAnsi="Arial" w:cs="Arial"/>
          <w:sz w:val="24"/>
          <w:szCs w:val="24"/>
        </w:rPr>
      </w:pPr>
    </w:p>
    <w:p w14:paraId="1F678A63" w14:textId="77777777" w:rsidR="00D579C7" w:rsidRDefault="00D579C7" w:rsidP="00073D09">
      <w:pPr>
        <w:spacing w:after="0" w:line="360" w:lineRule="auto"/>
        <w:ind w:firstLine="709"/>
        <w:jc w:val="center"/>
        <w:rPr>
          <w:rFonts w:ascii="Arial" w:hAnsi="Arial" w:cs="Arial"/>
          <w:sz w:val="24"/>
          <w:szCs w:val="24"/>
        </w:rPr>
      </w:pPr>
    </w:p>
    <w:p w14:paraId="6234C6CA" w14:textId="4635A229" w:rsidR="00D579C7" w:rsidRDefault="00D579C7" w:rsidP="00073D09">
      <w:pPr>
        <w:spacing w:after="0" w:line="360" w:lineRule="auto"/>
        <w:ind w:firstLine="709"/>
        <w:jc w:val="center"/>
        <w:rPr>
          <w:rFonts w:ascii="Arial" w:hAnsi="Arial" w:cs="Arial"/>
          <w:sz w:val="24"/>
          <w:szCs w:val="24"/>
        </w:rPr>
      </w:pPr>
    </w:p>
    <w:p w14:paraId="6A717971" w14:textId="77777777" w:rsidR="001525DD" w:rsidRDefault="001525DD" w:rsidP="00073D09">
      <w:pPr>
        <w:spacing w:after="0" w:line="360" w:lineRule="auto"/>
        <w:ind w:firstLine="709"/>
        <w:jc w:val="center"/>
        <w:rPr>
          <w:rFonts w:ascii="Arial" w:hAnsi="Arial" w:cs="Arial"/>
          <w:sz w:val="24"/>
          <w:szCs w:val="24"/>
        </w:rPr>
      </w:pPr>
    </w:p>
    <w:p w14:paraId="1DBB1085" w14:textId="77777777" w:rsidR="00D579C7" w:rsidRDefault="00D579C7" w:rsidP="00073D09">
      <w:pPr>
        <w:spacing w:after="0" w:line="360" w:lineRule="auto"/>
        <w:ind w:firstLine="709"/>
        <w:jc w:val="center"/>
        <w:rPr>
          <w:rFonts w:ascii="Arial" w:hAnsi="Arial" w:cs="Arial"/>
          <w:sz w:val="24"/>
          <w:szCs w:val="24"/>
        </w:rPr>
      </w:pPr>
    </w:p>
    <w:p w14:paraId="2C758FB1" w14:textId="53216A68" w:rsidR="00D579C7" w:rsidRPr="001944B4" w:rsidRDefault="00D579C7" w:rsidP="00073D09">
      <w:pPr>
        <w:spacing w:after="0" w:line="360" w:lineRule="auto"/>
        <w:ind w:firstLine="709"/>
        <w:jc w:val="center"/>
        <w:rPr>
          <w:rFonts w:ascii="Arial" w:hAnsi="Arial" w:cs="Arial"/>
          <w:sz w:val="24"/>
          <w:szCs w:val="24"/>
          <w:u w:val="single"/>
        </w:rPr>
      </w:pPr>
      <w:r w:rsidRPr="001944B4">
        <w:rPr>
          <w:rFonts w:ascii="Arial" w:hAnsi="Arial" w:cs="Arial"/>
          <w:sz w:val="24"/>
          <w:szCs w:val="24"/>
        </w:rPr>
        <w:t>SANTO ANDRÉ</w:t>
      </w:r>
      <w:r w:rsidR="0064113B">
        <w:rPr>
          <w:rFonts w:ascii="Arial" w:hAnsi="Arial" w:cs="Arial"/>
          <w:sz w:val="24"/>
          <w:szCs w:val="24"/>
        </w:rPr>
        <w:t>-SP</w:t>
      </w:r>
    </w:p>
    <w:p w14:paraId="351636D1" w14:textId="1BE4912B" w:rsidR="00D579C7" w:rsidRPr="001944B4" w:rsidRDefault="0064113B" w:rsidP="00073D09">
      <w:pPr>
        <w:spacing w:after="0" w:line="360" w:lineRule="auto"/>
        <w:ind w:firstLine="709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202</w:t>
      </w:r>
      <w:r w:rsidR="008B60D9">
        <w:rPr>
          <w:rFonts w:ascii="Arial" w:hAnsi="Arial" w:cs="Arial"/>
          <w:sz w:val="24"/>
          <w:szCs w:val="24"/>
        </w:rPr>
        <w:t>1</w:t>
      </w:r>
    </w:p>
    <w:p w14:paraId="2450485E" w14:textId="515DDE47" w:rsidR="00D579C7" w:rsidRDefault="00D579C7" w:rsidP="00073D09">
      <w:pPr>
        <w:spacing w:after="0" w:line="360" w:lineRule="auto"/>
        <w:ind w:firstLine="709"/>
        <w:jc w:val="center"/>
        <w:rPr>
          <w:rFonts w:ascii="Arial" w:hAnsi="Arial" w:cs="Arial"/>
          <w:color w:val="FF0000"/>
          <w:sz w:val="24"/>
          <w:szCs w:val="24"/>
        </w:rPr>
      </w:pPr>
    </w:p>
    <w:p w14:paraId="19253638" w14:textId="439DAF73" w:rsidR="005955FB" w:rsidRDefault="005955FB" w:rsidP="00073D09">
      <w:pPr>
        <w:spacing w:after="0" w:line="360" w:lineRule="auto"/>
        <w:ind w:firstLine="709"/>
        <w:jc w:val="center"/>
        <w:rPr>
          <w:rFonts w:ascii="Arial" w:hAnsi="Arial" w:cs="Arial"/>
          <w:color w:val="FF0000"/>
          <w:sz w:val="24"/>
          <w:szCs w:val="24"/>
        </w:rPr>
      </w:pPr>
    </w:p>
    <w:p w14:paraId="1360B5F5" w14:textId="0031300E" w:rsidR="005955FB" w:rsidRDefault="005955FB" w:rsidP="00073D09">
      <w:pPr>
        <w:spacing w:after="0" w:line="360" w:lineRule="auto"/>
        <w:ind w:firstLine="709"/>
        <w:jc w:val="center"/>
        <w:rPr>
          <w:rFonts w:ascii="Arial" w:hAnsi="Arial" w:cs="Arial"/>
          <w:color w:val="FF0000"/>
          <w:sz w:val="24"/>
          <w:szCs w:val="24"/>
        </w:rPr>
      </w:pPr>
    </w:p>
    <w:p w14:paraId="3B04138B" w14:textId="77777777" w:rsidR="00DD2A2E" w:rsidRPr="001944B4" w:rsidRDefault="00DD2A2E" w:rsidP="00DD2A2E">
      <w:pPr>
        <w:spacing w:after="0" w:line="360" w:lineRule="auto"/>
        <w:ind w:firstLine="709"/>
        <w:jc w:val="center"/>
        <w:rPr>
          <w:rFonts w:ascii="Arial" w:hAnsi="Arial" w:cs="Arial"/>
          <w:sz w:val="24"/>
          <w:szCs w:val="24"/>
        </w:rPr>
      </w:pPr>
      <w:r w:rsidRPr="001944B4">
        <w:rPr>
          <w:rFonts w:ascii="Arial" w:hAnsi="Arial" w:cs="Arial"/>
          <w:sz w:val="24"/>
          <w:szCs w:val="24"/>
        </w:rPr>
        <w:t>DAVID LEME GONÇALVES</w:t>
      </w:r>
    </w:p>
    <w:p w14:paraId="266E908B" w14:textId="77777777" w:rsidR="00DD2A2E" w:rsidRPr="001944B4" w:rsidRDefault="00DD2A2E" w:rsidP="00DD2A2E">
      <w:pPr>
        <w:spacing w:after="0" w:line="360" w:lineRule="auto"/>
        <w:ind w:firstLine="709"/>
        <w:jc w:val="center"/>
        <w:rPr>
          <w:rFonts w:ascii="Arial" w:hAnsi="Arial" w:cs="Arial"/>
          <w:sz w:val="24"/>
          <w:szCs w:val="24"/>
        </w:rPr>
      </w:pPr>
      <w:r w:rsidRPr="001944B4">
        <w:rPr>
          <w:rFonts w:ascii="Arial" w:hAnsi="Arial" w:cs="Arial"/>
          <w:sz w:val="24"/>
          <w:szCs w:val="24"/>
        </w:rPr>
        <w:t>DOUGLAS CASTANHA</w:t>
      </w:r>
    </w:p>
    <w:p w14:paraId="7AABDE30" w14:textId="77777777" w:rsidR="00DD2A2E" w:rsidRPr="001944B4" w:rsidRDefault="00DD2A2E" w:rsidP="00DD2A2E">
      <w:pPr>
        <w:spacing w:after="0" w:line="360" w:lineRule="auto"/>
        <w:ind w:firstLine="709"/>
        <w:jc w:val="center"/>
        <w:rPr>
          <w:rFonts w:ascii="Arial" w:hAnsi="Arial" w:cs="Arial"/>
          <w:sz w:val="24"/>
          <w:szCs w:val="24"/>
        </w:rPr>
      </w:pPr>
      <w:r w:rsidRPr="001944B4">
        <w:rPr>
          <w:rFonts w:ascii="Arial" w:hAnsi="Arial" w:cs="Arial"/>
          <w:sz w:val="24"/>
          <w:szCs w:val="24"/>
        </w:rPr>
        <w:t>EMERSON DE MELO MARTINS</w:t>
      </w:r>
    </w:p>
    <w:p w14:paraId="2E77D265" w14:textId="77777777" w:rsidR="00DD2A2E" w:rsidRPr="001944B4" w:rsidRDefault="00DD2A2E" w:rsidP="00DD2A2E">
      <w:pPr>
        <w:spacing w:after="0" w:line="360" w:lineRule="auto"/>
        <w:ind w:firstLine="709"/>
        <w:jc w:val="center"/>
        <w:rPr>
          <w:rFonts w:ascii="Arial" w:hAnsi="Arial" w:cs="Arial"/>
          <w:sz w:val="24"/>
          <w:szCs w:val="24"/>
        </w:rPr>
      </w:pPr>
      <w:r w:rsidRPr="001944B4">
        <w:rPr>
          <w:rFonts w:ascii="Arial" w:hAnsi="Arial" w:cs="Arial"/>
          <w:sz w:val="24"/>
          <w:szCs w:val="24"/>
        </w:rPr>
        <w:t>JAQUELINE LEME GONÇALVES VILAR</w:t>
      </w:r>
    </w:p>
    <w:p w14:paraId="45CF4961" w14:textId="77777777" w:rsidR="00DD2A2E" w:rsidRPr="001944B4" w:rsidRDefault="00DD2A2E" w:rsidP="00DD2A2E">
      <w:pPr>
        <w:spacing w:after="0" w:line="360" w:lineRule="auto"/>
        <w:ind w:firstLine="709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NATHAN SIMÃO DOS SANTOS</w:t>
      </w:r>
    </w:p>
    <w:p w14:paraId="6225B5F9" w14:textId="389678EE" w:rsidR="00D579C7" w:rsidRPr="001944B4" w:rsidRDefault="00D579C7" w:rsidP="00073D09">
      <w:pPr>
        <w:spacing w:after="0" w:line="360" w:lineRule="auto"/>
        <w:ind w:firstLine="709"/>
        <w:jc w:val="center"/>
        <w:rPr>
          <w:rFonts w:ascii="Arial" w:hAnsi="Arial" w:cs="Arial"/>
          <w:sz w:val="24"/>
          <w:szCs w:val="24"/>
        </w:rPr>
      </w:pPr>
    </w:p>
    <w:p w14:paraId="5BC30BD0" w14:textId="77777777" w:rsidR="00D579C7" w:rsidRPr="001944B4" w:rsidRDefault="00D579C7" w:rsidP="00073D09">
      <w:pPr>
        <w:spacing w:after="0" w:line="360" w:lineRule="auto"/>
        <w:ind w:firstLine="709"/>
        <w:jc w:val="center"/>
        <w:rPr>
          <w:rFonts w:ascii="Arial" w:hAnsi="Arial" w:cs="Arial"/>
          <w:sz w:val="24"/>
          <w:szCs w:val="24"/>
        </w:rPr>
      </w:pPr>
    </w:p>
    <w:p w14:paraId="64A91C27" w14:textId="003A11F9" w:rsidR="00D579C7" w:rsidRDefault="00D579C7" w:rsidP="00073D09">
      <w:pPr>
        <w:spacing w:after="0" w:line="360" w:lineRule="auto"/>
        <w:ind w:firstLine="709"/>
        <w:jc w:val="center"/>
        <w:rPr>
          <w:rFonts w:ascii="Arial" w:hAnsi="Arial" w:cs="Arial"/>
          <w:sz w:val="24"/>
          <w:szCs w:val="24"/>
        </w:rPr>
      </w:pPr>
    </w:p>
    <w:p w14:paraId="4ED01C8E" w14:textId="20E44CAC" w:rsidR="009E0207" w:rsidRDefault="009E0207" w:rsidP="00073D09">
      <w:pPr>
        <w:spacing w:after="0" w:line="360" w:lineRule="auto"/>
        <w:ind w:firstLine="709"/>
        <w:jc w:val="center"/>
        <w:rPr>
          <w:rFonts w:ascii="Arial" w:hAnsi="Arial" w:cs="Arial"/>
          <w:sz w:val="24"/>
          <w:szCs w:val="24"/>
        </w:rPr>
      </w:pPr>
    </w:p>
    <w:p w14:paraId="715E2AF0" w14:textId="77777777" w:rsidR="009E0207" w:rsidRDefault="009E0207" w:rsidP="00073D09">
      <w:pPr>
        <w:spacing w:after="0" w:line="360" w:lineRule="auto"/>
        <w:ind w:firstLine="709"/>
        <w:jc w:val="center"/>
        <w:rPr>
          <w:rFonts w:ascii="Arial" w:hAnsi="Arial" w:cs="Arial"/>
          <w:sz w:val="24"/>
          <w:szCs w:val="24"/>
        </w:rPr>
      </w:pPr>
    </w:p>
    <w:p w14:paraId="46A9EC18" w14:textId="77777777" w:rsidR="00D579C7" w:rsidRDefault="00D579C7" w:rsidP="00073D09">
      <w:pPr>
        <w:spacing w:after="0" w:line="360" w:lineRule="auto"/>
        <w:ind w:firstLine="709"/>
        <w:jc w:val="center"/>
        <w:rPr>
          <w:rFonts w:ascii="Arial" w:hAnsi="Arial" w:cs="Arial"/>
          <w:sz w:val="24"/>
          <w:szCs w:val="24"/>
        </w:rPr>
      </w:pPr>
    </w:p>
    <w:p w14:paraId="7FD32C15" w14:textId="77777777" w:rsidR="00D579C7" w:rsidRPr="001944B4" w:rsidRDefault="00D579C7" w:rsidP="00073D09">
      <w:pPr>
        <w:spacing w:after="0" w:line="360" w:lineRule="auto"/>
        <w:ind w:firstLine="709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SEUPHONE</w:t>
      </w:r>
    </w:p>
    <w:p w14:paraId="5C5266AC" w14:textId="773FC72B" w:rsidR="00DD2A2E" w:rsidRPr="001944B4" w:rsidRDefault="00DD2A2E" w:rsidP="00DD2A2E">
      <w:pPr>
        <w:spacing w:after="0" w:line="360" w:lineRule="auto"/>
        <w:ind w:firstLine="709"/>
        <w:jc w:val="center"/>
        <w:rPr>
          <w:rFonts w:ascii="Arial" w:hAnsi="Arial" w:cs="Arial"/>
          <w:sz w:val="24"/>
          <w:szCs w:val="24"/>
        </w:rPr>
      </w:pPr>
      <w:r w:rsidRPr="001944B4">
        <w:rPr>
          <w:rFonts w:ascii="Arial" w:hAnsi="Arial" w:cs="Arial"/>
          <w:sz w:val="24"/>
          <w:szCs w:val="24"/>
        </w:rPr>
        <w:t>SISTEMA</w:t>
      </w:r>
      <w:r w:rsidR="00F31AC4">
        <w:rPr>
          <w:rFonts w:ascii="Arial" w:hAnsi="Arial" w:cs="Arial"/>
          <w:sz w:val="24"/>
          <w:szCs w:val="24"/>
        </w:rPr>
        <w:t xml:space="preserve"> </w:t>
      </w:r>
      <w:r w:rsidRPr="001944B4">
        <w:rPr>
          <w:rFonts w:ascii="Arial" w:hAnsi="Arial" w:cs="Arial"/>
          <w:sz w:val="24"/>
          <w:szCs w:val="24"/>
        </w:rPr>
        <w:t xml:space="preserve">DE </w:t>
      </w:r>
      <w:r>
        <w:rPr>
          <w:rFonts w:ascii="Arial" w:hAnsi="Arial" w:cs="Arial"/>
          <w:sz w:val="24"/>
          <w:szCs w:val="24"/>
        </w:rPr>
        <w:t>E-</w:t>
      </w:r>
      <w:r w:rsidRPr="00DD2A2E">
        <w:rPr>
          <w:rFonts w:ascii="Arial" w:hAnsi="Arial" w:cs="Arial"/>
          <w:sz w:val="24"/>
          <w:szCs w:val="24"/>
        </w:rPr>
        <w:t>COMMERCE</w:t>
      </w:r>
      <w:r>
        <w:rPr>
          <w:rFonts w:ascii="Arial" w:hAnsi="Arial" w:cs="Arial"/>
          <w:sz w:val="24"/>
          <w:szCs w:val="24"/>
        </w:rPr>
        <w:t xml:space="preserve">  </w:t>
      </w:r>
    </w:p>
    <w:p w14:paraId="78B66592" w14:textId="77777777" w:rsidR="00D579C7" w:rsidRDefault="00D579C7" w:rsidP="00073D09">
      <w:pPr>
        <w:spacing w:after="0" w:line="360" w:lineRule="auto"/>
        <w:ind w:firstLine="709"/>
        <w:jc w:val="center"/>
        <w:rPr>
          <w:rFonts w:ascii="Arial" w:hAnsi="Arial" w:cs="Arial"/>
        </w:rPr>
      </w:pPr>
    </w:p>
    <w:p w14:paraId="08638129" w14:textId="77777777" w:rsidR="00D579C7" w:rsidRDefault="00D579C7" w:rsidP="00073D09">
      <w:pPr>
        <w:spacing w:after="0" w:line="360" w:lineRule="auto"/>
        <w:ind w:firstLine="709"/>
        <w:rPr>
          <w:rFonts w:ascii="Arial" w:hAnsi="Arial" w:cs="Arial"/>
          <w:sz w:val="20"/>
          <w:szCs w:val="20"/>
        </w:rPr>
      </w:pPr>
    </w:p>
    <w:p w14:paraId="6C5EC3C1" w14:textId="77777777" w:rsidR="00D579C7" w:rsidRDefault="00D579C7" w:rsidP="00073D09">
      <w:pPr>
        <w:spacing w:after="0" w:line="360" w:lineRule="auto"/>
        <w:ind w:firstLine="709"/>
        <w:rPr>
          <w:rFonts w:ascii="Arial" w:hAnsi="Arial" w:cs="Arial"/>
          <w:sz w:val="20"/>
          <w:szCs w:val="20"/>
        </w:rPr>
      </w:pPr>
    </w:p>
    <w:p w14:paraId="0A88B65B" w14:textId="77777777" w:rsidR="00D579C7" w:rsidRDefault="00D579C7" w:rsidP="00073D09">
      <w:pPr>
        <w:spacing w:after="0" w:line="360" w:lineRule="auto"/>
        <w:ind w:firstLine="709"/>
        <w:rPr>
          <w:rFonts w:ascii="Arial" w:hAnsi="Arial" w:cs="Arial"/>
          <w:sz w:val="20"/>
          <w:szCs w:val="20"/>
        </w:rPr>
      </w:pPr>
    </w:p>
    <w:p w14:paraId="39C8829F" w14:textId="77777777" w:rsidR="00D579C7" w:rsidRDefault="00D579C7" w:rsidP="00073D09">
      <w:pPr>
        <w:spacing w:after="0" w:line="360" w:lineRule="auto"/>
        <w:ind w:firstLine="709"/>
        <w:rPr>
          <w:rFonts w:ascii="Arial" w:hAnsi="Arial" w:cs="Arial"/>
          <w:sz w:val="20"/>
          <w:szCs w:val="20"/>
        </w:rPr>
      </w:pPr>
    </w:p>
    <w:p w14:paraId="5C47E520" w14:textId="77777777" w:rsidR="00D579C7" w:rsidRDefault="00D579C7" w:rsidP="00073D09">
      <w:pPr>
        <w:spacing w:after="0" w:line="360" w:lineRule="auto"/>
        <w:ind w:firstLine="709"/>
        <w:rPr>
          <w:rFonts w:ascii="Arial" w:hAnsi="Arial" w:cs="Arial"/>
          <w:sz w:val="20"/>
          <w:szCs w:val="20"/>
        </w:rPr>
      </w:pPr>
    </w:p>
    <w:p w14:paraId="4D2DF4E2" w14:textId="77777777" w:rsidR="00D579C7" w:rsidRDefault="00D579C7" w:rsidP="00073D09">
      <w:pPr>
        <w:spacing w:after="0" w:line="360" w:lineRule="auto"/>
        <w:ind w:firstLine="709"/>
        <w:rPr>
          <w:rFonts w:ascii="Arial" w:hAnsi="Arial" w:cs="Arial"/>
          <w:sz w:val="20"/>
          <w:szCs w:val="20"/>
        </w:rPr>
      </w:pPr>
    </w:p>
    <w:p w14:paraId="77187065" w14:textId="2BCB2FAD" w:rsidR="00D579C7" w:rsidRDefault="00D579C7" w:rsidP="009E4DC3">
      <w:pPr>
        <w:spacing w:after="0" w:line="360" w:lineRule="auto"/>
        <w:ind w:left="4536"/>
        <w:jc w:val="both"/>
        <w:rPr>
          <w:rFonts w:ascii="Arial" w:hAnsi="Arial" w:cs="Arial"/>
          <w:sz w:val="20"/>
          <w:szCs w:val="20"/>
        </w:rPr>
      </w:pPr>
      <w:r w:rsidRPr="001944B4">
        <w:rPr>
          <w:rFonts w:ascii="Arial" w:hAnsi="Arial" w:cs="Arial"/>
          <w:sz w:val="20"/>
          <w:szCs w:val="20"/>
        </w:rPr>
        <w:t>Trabalho</w:t>
      </w:r>
      <w:r w:rsidR="00F31AC4">
        <w:rPr>
          <w:rFonts w:ascii="Arial" w:hAnsi="Arial" w:cs="Arial"/>
          <w:sz w:val="20"/>
          <w:szCs w:val="20"/>
        </w:rPr>
        <w:t xml:space="preserve"> de Sistema </w:t>
      </w:r>
      <w:r w:rsidRPr="001944B4">
        <w:rPr>
          <w:rFonts w:ascii="Arial" w:hAnsi="Arial" w:cs="Arial"/>
          <w:sz w:val="20"/>
          <w:szCs w:val="20"/>
        </w:rPr>
        <w:t xml:space="preserve">de </w:t>
      </w:r>
      <w:r w:rsidR="00DD2A2E">
        <w:rPr>
          <w:rFonts w:ascii="Arial" w:hAnsi="Arial" w:cs="Arial"/>
          <w:sz w:val="20"/>
          <w:szCs w:val="20"/>
        </w:rPr>
        <w:t>E-commerce</w:t>
      </w:r>
      <w:r w:rsidR="00081978">
        <w:rPr>
          <w:rFonts w:ascii="Arial" w:hAnsi="Arial" w:cs="Arial"/>
          <w:sz w:val="20"/>
          <w:szCs w:val="20"/>
        </w:rPr>
        <w:t xml:space="preserve"> </w:t>
      </w:r>
      <w:r w:rsidRPr="001944B4">
        <w:rPr>
          <w:rFonts w:ascii="Arial" w:hAnsi="Arial" w:cs="Arial"/>
          <w:sz w:val="20"/>
          <w:szCs w:val="20"/>
        </w:rPr>
        <w:t xml:space="preserve">para Leasing de Iphone e conclusão do </w:t>
      </w:r>
      <w:r w:rsidR="008B60D9">
        <w:rPr>
          <w:rFonts w:ascii="Arial" w:hAnsi="Arial" w:cs="Arial"/>
          <w:sz w:val="20"/>
          <w:szCs w:val="20"/>
        </w:rPr>
        <w:t>quarto</w:t>
      </w:r>
      <w:r w:rsidR="00DD2A2E">
        <w:rPr>
          <w:rFonts w:ascii="Arial" w:hAnsi="Arial" w:cs="Arial"/>
          <w:sz w:val="20"/>
          <w:szCs w:val="20"/>
        </w:rPr>
        <w:t xml:space="preserve"> </w:t>
      </w:r>
      <w:r w:rsidRPr="001944B4">
        <w:rPr>
          <w:rFonts w:ascii="Arial" w:hAnsi="Arial" w:cs="Arial"/>
          <w:sz w:val="20"/>
          <w:szCs w:val="20"/>
        </w:rPr>
        <w:t xml:space="preserve">semestre do Curso de </w:t>
      </w:r>
      <w:r w:rsidR="00081978" w:rsidRPr="001944B4">
        <w:rPr>
          <w:rFonts w:ascii="Arial" w:hAnsi="Arial" w:cs="Arial"/>
          <w:sz w:val="20"/>
          <w:szCs w:val="20"/>
        </w:rPr>
        <w:t>Análise</w:t>
      </w:r>
      <w:r w:rsidRPr="001944B4">
        <w:rPr>
          <w:rFonts w:ascii="Arial" w:hAnsi="Arial" w:cs="Arial"/>
          <w:sz w:val="20"/>
          <w:szCs w:val="20"/>
        </w:rPr>
        <w:t xml:space="preserve"> de Desenvolvimento de Sistemas.</w:t>
      </w:r>
    </w:p>
    <w:p w14:paraId="15E52754" w14:textId="0055498D" w:rsidR="009E4DC3" w:rsidRPr="000318DB" w:rsidRDefault="009E4DC3" w:rsidP="009E4DC3">
      <w:pPr>
        <w:spacing w:after="0" w:line="360" w:lineRule="auto"/>
        <w:ind w:left="4536"/>
        <w:jc w:val="both"/>
        <w:rPr>
          <w:rFonts w:ascii="Arial" w:hAnsi="Arial" w:cs="Arial"/>
          <w:color w:val="FF0000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Orientador: </w:t>
      </w:r>
      <w:r w:rsidRPr="00805C49">
        <w:rPr>
          <w:rFonts w:ascii="Arial" w:hAnsi="Arial" w:cs="Arial"/>
          <w:sz w:val="20"/>
          <w:szCs w:val="20"/>
        </w:rPr>
        <w:t xml:space="preserve">Professor </w:t>
      </w:r>
      <w:r w:rsidR="008B60D9">
        <w:rPr>
          <w:rFonts w:ascii="Arial" w:hAnsi="Arial" w:cs="Arial"/>
          <w:sz w:val="20"/>
          <w:szCs w:val="20"/>
        </w:rPr>
        <w:t xml:space="preserve">Antônio </w:t>
      </w:r>
      <w:proofErr w:type="spellStart"/>
      <w:r w:rsidR="008B60D9">
        <w:rPr>
          <w:rFonts w:ascii="Arial" w:hAnsi="Arial" w:cs="Arial"/>
          <w:sz w:val="20"/>
          <w:szCs w:val="20"/>
        </w:rPr>
        <w:t>Tessari</w:t>
      </w:r>
      <w:proofErr w:type="spellEnd"/>
      <w:r w:rsidR="00DD2A2E" w:rsidRPr="000318DB">
        <w:rPr>
          <w:rFonts w:ascii="Arial" w:hAnsi="Arial" w:cs="Arial"/>
          <w:color w:val="FF0000"/>
          <w:sz w:val="20"/>
          <w:szCs w:val="20"/>
        </w:rPr>
        <w:t>.</w:t>
      </w:r>
    </w:p>
    <w:p w14:paraId="4982B69C" w14:textId="5C45ED74" w:rsidR="00D579C7" w:rsidRDefault="00D579C7" w:rsidP="00073D09">
      <w:pPr>
        <w:spacing w:after="0" w:line="360" w:lineRule="auto"/>
        <w:ind w:firstLine="709"/>
        <w:jc w:val="right"/>
        <w:rPr>
          <w:rFonts w:ascii="Arial" w:hAnsi="Arial" w:cs="Arial"/>
        </w:rPr>
      </w:pPr>
    </w:p>
    <w:p w14:paraId="01B35E20" w14:textId="592EA314" w:rsidR="009E0207" w:rsidRDefault="009E0207" w:rsidP="00073D09">
      <w:pPr>
        <w:spacing w:after="0" w:line="360" w:lineRule="auto"/>
        <w:ind w:firstLine="709"/>
        <w:jc w:val="right"/>
        <w:rPr>
          <w:rFonts w:ascii="Arial" w:hAnsi="Arial" w:cs="Arial"/>
        </w:rPr>
      </w:pPr>
    </w:p>
    <w:p w14:paraId="6D330B9C" w14:textId="5A514C3E" w:rsidR="009E0207" w:rsidRDefault="009E0207" w:rsidP="00073D09">
      <w:pPr>
        <w:spacing w:after="0" w:line="360" w:lineRule="auto"/>
        <w:ind w:firstLine="709"/>
        <w:jc w:val="right"/>
        <w:rPr>
          <w:rFonts w:ascii="Arial" w:hAnsi="Arial" w:cs="Arial"/>
        </w:rPr>
      </w:pPr>
    </w:p>
    <w:p w14:paraId="7BE6C800" w14:textId="5F93B444" w:rsidR="009E0207" w:rsidRDefault="009E0207" w:rsidP="00073D09">
      <w:pPr>
        <w:spacing w:after="0" w:line="360" w:lineRule="auto"/>
        <w:ind w:firstLine="709"/>
        <w:jc w:val="right"/>
        <w:rPr>
          <w:rFonts w:ascii="Arial" w:hAnsi="Arial" w:cs="Arial"/>
        </w:rPr>
      </w:pPr>
    </w:p>
    <w:p w14:paraId="36A44AF3" w14:textId="77777777" w:rsidR="00D579C7" w:rsidRDefault="00D579C7" w:rsidP="00F31AC4">
      <w:pPr>
        <w:spacing w:after="0" w:line="360" w:lineRule="auto"/>
        <w:rPr>
          <w:rFonts w:ascii="Arial" w:hAnsi="Arial" w:cs="Arial"/>
        </w:rPr>
      </w:pPr>
    </w:p>
    <w:p w14:paraId="4DE082FD" w14:textId="77777777" w:rsidR="00081978" w:rsidRPr="001944B4" w:rsidRDefault="00081978" w:rsidP="00073D09">
      <w:pPr>
        <w:spacing w:after="0" w:line="360" w:lineRule="auto"/>
        <w:ind w:firstLine="709"/>
        <w:jc w:val="center"/>
        <w:rPr>
          <w:rFonts w:ascii="Arial" w:hAnsi="Arial" w:cs="Arial"/>
          <w:sz w:val="24"/>
          <w:szCs w:val="24"/>
          <w:u w:val="single"/>
        </w:rPr>
      </w:pPr>
      <w:r w:rsidRPr="001944B4">
        <w:rPr>
          <w:rFonts w:ascii="Arial" w:hAnsi="Arial" w:cs="Arial"/>
          <w:sz w:val="24"/>
          <w:szCs w:val="24"/>
        </w:rPr>
        <w:t>SANTO ANDRÉ</w:t>
      </w:r>
      <w:r>
        <w:rPr>
          <w:rFonts w:ascii="Arial" w:hAnsi="Arial" w:cs="Arial"/>
          <w:sz w:val="24"/>
          <w:szCs w:val="24"/>
        </w:rPr>
        <w:t>-SP</w:t>
      </w:r>
    </w:p>
    <w:p w14:paraId="390E01F2" w14:textId="1D8FD48C" w:rsidR="00081978" w:rsidRPr="001944B4" w:rsidRDefault="00081978" w:rsidP="00073D09">
      <w:pPr>
        <w:spacing w:after="0" w:line="360" w:lineRule="auto"/>
        <w:ind w:firstLine="709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202</w:t>
      </w:r>
      <w:r w:rsidR="008B60D9">
        <w:rPr>
          <w:rFonts w:ascii="Arial" w:hAnsi="Arial" w:cs="Arial"/>
          <w:sz w:val="24"/>
          <w:szCs w:val="24"/>
        </w:rPr>
        <w:t>1</w:t>
      </w:r>
    </w:p>
    <w:p w14:paraId="6107D51C" w14:textId="62F361CA" w:rsidR="00081978" w:rsidRDefault="00081978" w:rsidP="00DD2A2E">
      <w:pPr>
        <w:spacing w:after="0" w:line="360" w:lineRule="auto"/>
        <w:rPr>
          <w:rFonts w:ascii="Arial" w:hAnsi="Arial" w:cs="Arial"/>
          <w:sz w:val="24"/>
          <w:szCs w:val="24"/>
        </w:rPr>
      </w:pPr>
    </w:p>
    <w:p w14:paraId="2DFB6BBC" w14:textId="77777777" w:rsidR="008B60D9" w:rsidRDefault="008B60D9" w:rsidP="00DD2A2E">
      <w:pPr>
        <w:spacing w:after="0" w:line="360" w:lineRule="auto"/>
        <w:rPr>
          <w:rFonts w:ascii="Arial" w:hAnsi="Arial" w:cs="Arial"/>
          <w:sz w:val="24"/>
          <w:szCs w:val="24"/>
        </w:rPr>
      </w:pPr>
    </w:p>
    <w:p w14:paraId="642A0989" w14:textId="77777777" w:rsidR="00DD2A2E" w:rsidRDefault="00DD2A2E" w:rsidP="00DD2A2E">
      <w:pPr>
        <w:spacing w:after="0" w:line="360" w:lineRule="auto"/>
        <w:rPr>
          <w:rFonts w:ascii="Arial" w:hAnsi="Arial" w:cs="Arial"/>
          <w:sz w:val="24"/>
          <w:szCs w:val="24"/>
        </w:rPr>
      </w:pPr>
    </w:p>
    <w:p w14:paraId="3CF51B07" w14:textId="77777777" w:rsidR="008B60D9" w:rsidRDefault="008B60D9" w:rsidP="00AC4E2D">
      <w:pPr>
        <w:rPr>
          <w:rFonts w:ascii="Arial" w:hAnsi="Arial" w:cs="Arial"/>
          <w:sz w:val="24"/>
          <w:szCs w:val="24"/>
        </w:rPr>
      </w:pPr>
    </w:p>
    <w:p w14:paraId="52910D80" w14:textId="02882B63" w:rsidR="00DD2A2E" w:rsidRPr="001944B4" w:rsidRDefault="00DD2A2E" w:rsidP="00DD2A2E">
      <w:pPr>
        <w:spacing w:after="0" w:line="360" w:lineRule="auto"/>
        <w:ind w:firstLine="709"/>
        <w:jc w:val="center"/>
        <w:rPr>
          <w:rFonts w:ascii="Arial" w:hAnsi="Arial" w:cs="Arial"/>
          <w:sz w:val="24"/>
          <w:szCs w:val="24"/>
        </w:rPr>
      </w:pPr>
      <w:r w:rsidRPr="001944B4">
        <w:rPr>
          <w:rFonts w:ascii="Arial" w:hAnsi="Arial" w:cs="Arial"/>
          <w:sz w:val="24"/>
          <w:szCs w:val="24"/>
        </w:rPr>
        <w:lastRenderedPageBreak/>
        <w:t>DAVID LEME GONÇALVES</w:t>
      </w:r>
    </w:p>
    <w:p w14:paraId="21BFC3F7" w14:textId="77777777" w:rsidR="00DD2A2E" w:rsidRPr="001944B4" w:rsidRDefault="00DD2A2E" w:rsidP="00DD2A2E">
      <w:pPr>
        <w:spacing w:after="0" w:line="360" w:lineRule="auto"/>
        <w:ind w:firstLine="709"/>
        <w:jc w:val="center"/>
        <w:rPr>
          <w:rFonts w:ascii="Arial" w:hAnsi="Arial" w:cs="Arial"/>
          <w:sz w:val="24"/>
          <w:szCs w:val="24"/>
        </w:rPr>
      </w:pPr>
      <w:r w:rsidRPr="001944B4">
        <w:rPr>
          <w:rFonts w:ascii="Arial" w:hAnsi="Arial" w:cs="Arial"/>
          <w:sz w:val="24"/>
          <w:szCs w:val="24"/>
        </w:rPr>
        <w:t>DOUGLAS CASTANHA</w:t>
      </w:r>
    </w:p>
    <w:p w14:paraId="54CD93C0" w14:textId="77777777" w:rsidR="00DD2A2E" w:rsidRPr="001944B4" w:rsidRDefault="00DD2A2E" w:rsidP="00DD2A2E">
      <w:pPr>
        <w:spacing w:after="0" w:line="360" w:lineRule="auto"/>
        <w:ind w:firstLine="709"/>
        <w:jc w:val="center"/>
        <w:rPr>
          <w:rFonts w:ascii="Arial" w:hAnsi="Arial" w:cs="Arial"/>
          <w:sz w:val="24"/>
          <w:szCs w:val="24"/>
        </w:rPr>
      </w:pPr>
      <w:r w:rsidRPr="001944B4">
        <w:rPr>
          <w:rFonts w:ascii="Arial" w:hAnsi="Arial" w:cs="Arial"/>
          <w:sz w:val="24"/>
          <w:szCs w:val="24"/>
        </w:rPr>
        <w:t>EMERSON DE MELO MARTINS</w:t>
      </w:r>
    </w:p>
    <w:p w14:paraId="6DAA0F5A" w14:textId="77777777" w:rsidR="00DD2A2E" w:rsidRPr="001944B4" w:rsidRDefault="00DD2A2E" w:rsidP="00DD2A2E">
      <w:pPr>
        <w:spacing w:after="0" w:line="360" w:lineRule="auto"/>
        <w:ind w:firstLine="709"/>
        <w:jc w:val="center"/>
        <w:rPr>
          <w:rFonts w:ascii="Arial" w:hAnsi="Arial" w:cs="Arial"/>
          <w:sz w:val="24"/>
          <w:szCs w:val="24"/>
        </w:rPr>
      </w:pPr>
      <w:r w:rsidRPr="001944B4">
        <w:rPr>
          <w:rFonts w:ascii="Arial" w:hAnsi="Arial" w:cs="Arial"/>
          <w:sz w:val="24"/>
          <w:szCs w:val="24"/>
        </w:rPr>
        <w:t>JAQUELINE LEME GONÇALVES VILAR</w:t>
      </w:r>
    </w:p>
    <w:p w14:paraId="301BF166" w14:textId="77777777" w:rsidR="00DD2A2E" w:rsidRPr="001944B4" w:rsidRDefault="00DD2A2E" w:rsidP="00DD2A2E">
      <w:pPr>
        <w:spacing w:after="0" w:line="360" w:lineRule="auto"/>
        <w:ind w:firstLine="709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NATHAN SIMÃO DOS SANTOS</w:t>
      </w:r>
    </w:p>
    <w:p w14:paraId="036000FC" w14:textId="1E434917" w:rsidR="00D579C7" w:rsidRDefault="00D579C7" w:rsidP="00073D09">
      <w:pPr>
        <w:spacing w:after="0" w:line="360" w:lineRule="auto"/>
        <w:ind w:firstLine="709"/>
        <w:jc w:val="center"/>
        <w:rPr>
          <w:rFonts w:ascii="Arial" w:hAnsi="Arial" w:cs="Arial"/>
          <w:sz w:val="24"/>
          <w:szCs w:val="24"/>
        </w:rPr>
      </w:pPr>
    </w:p>
    <w:p w14:paraId="1657C0DD" w14:textId="77777777" w:rsidR="00EF1F86" w:rsidRDefault="00EF1F86" w:rsidP="00073D09">
      <w:pPr>
        <w:spacing w:after="0" w:line="360" w:lineRule="auto"/>
        <w:ind w:firstLine="709"/>
        <w:jc w:val="center"/>
        <w:rPr>
          <w:rFonts w:ascii="Arial" w:hAnsi="Arial" w:cs="Arial"/>
          <w:sz w:val="24"/>
          <w:szCs w:val="24"/>
        </w:rPr>
      </w:pPr>
    </w:p>
    <w:p w14:paraId="15126B90" w14:textId="77777777" w:rsidR="00D579C7" w:rsidRPr="001944B4" w:rsidRDefault="00D579C7" w:rsidP="00073D09">
      <w:pPr>
        <w:spacing w:after="0" w:line="360" w:lineRule="auto"/>
        <w:ind w:firstLine="709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SEUPHONE</w:t>
      </w:r>
    </w:p>
    <w:p w14:paraId="6039A8DA" w14:textId="64C8B1CF" w:rsidR="00DD2A2E" w:rsidRPr="001944B4" w:rsidRDefault="00DD2A2E" w:rsidP="00DD2A2E">
      <w:pPr>
        <w:spacing w:after="0" w:line="360" w:lineRule="auto"/>
        <w:ind w:firstLine="709"/>
        <w:jc w:val="center"/>
        <w:rPr>
          <w:rFonts w:ascii="Arial" w:hAnsi="Arial" w:cs="Arial"/>
          <w:sz w:val="24"/>
          <w:szCs w:val="24"/>
        </w:rPr>
      </w:pPr>
      <w:r w:rsidRPr="001944B4">
        <w:rPr>
          <w:rFonts w:ascii="Arial" w:hAnsi="Arial" w:cs="Arial"/>
          <w:sz w:val="24"/>
          <w:szCs w:val="24"/>
        </w:rPr>
        <w:t xml:space="preserve">SISTEMA DE </w:t>
      </w:r>
      <w:r>
        <w:rPr>
          <w:rFonts w:ascii="Arial" w:hAnsi="Arial" w:cs="Arial"/>
          <w:sz w:val="24"/>
          <w:szCs w:val="24"/>
        </w:rPr>
        <w:t>E-</w:t>
      </w:r>
      <w:r w:rsidRPr="00DD2A2E">
        <w:rPr>
          <w:rFonts w:ascii="Arial" w:hAnsi="Arial" w:cs="Arial"/>
          <w:sz w:val="24"/>
          <w:szCs w:val="24"/>
        </w:rPr>
        <w:t>COMMERCE</w:t>
      </w:r>
      <w:r>
        <w:rPr>
          <w:rFonts w:ascii="Arial" w:hAnsi="Arial" w:cs="Arial"/>
          <w:sz w:val="24"/>
          <w:szCs w:val="24"/>
        </w:rPr>
        <w:t xml:space="preserve">  </w:t>
      </w:r>
    </w:p>
    <w:p w14:paraId="06982551" w14:textId="3F8E9907" w:rsidR="00D579C7" w:rsidRDefault="00D579C7" w:rsidP="00073D09">
      <w:pPr>
        <w:spacing w:after="0" w:line="360" w:lineRule="auto"/>
        <w:ind w:firstLine="709"/>
        <w:jc w:val="center"/>
        <w:rPr>
          <w:rFonts w:ascii="Arial" w:hAnsi="Arial" w:cs="Arial"/>
        </w:rPr>
      </w:pPr>
    </w:p>
    <w:p w14:paraId="5C918AF7" w14:textId="77777777" w:rsidR="00EF1F86" w:rsidRDefault="00EF1F86" w:rsidP="00073D09">
      <w:pPr>
        <w:spacing w:after="0" w:line="360" w:lineRule="auto"/>
        <w:ind w:firstLine="709"/>
        <w:jc w:val="center"/>
        <w:rPr>
          <w:rFonts w:ascii="Arial" w:hAnsi="Arial" w:cs="Arial"/>
        </w:rPr>
      </w:pPr>
    </w:p>
    <w:p w14:paraId="15DC4FB2" w14:textId="77777777" w:rsidR="00D579C7" w:rsidRDefault="00D579C7" w:rsidP="00073D09">
      <w:pPr>
        <w:spacing w:after="0" w:line="360" w:lineRule="auto"/>
        <w:ind w:firstLine="709"/>
        <w:rPr>
          <w:rFonts w:ascii="Arial" w:hAnsi="Arial" w:cs="Arial"/>
        </w:rPr>
      </w:pPr>
      <w:r>
        <w:rPr>
          <w:rFonts w:ascii="Arial" w:hAnsi="Arial" w:cs="Arial"/>
        </w:rPr>
        <w:t xml:space="preserve">                                                     Aprovado em: ___ /___ /___    </w:t>
      </w:r>
    </w:p>
    <w:p w14:paraId="3FEA2D24" w14:textId="568D155F" w:rsidR="00D579C7" w:rsidRDefault="00D579C7" w:rsidP="00073D09">
      <w:pPr>
        <w:spacing w:after="0" w:line="360" w:lineRule="auto"/>
        <w:ind w:firstLine="709"/>
        <w:jc w:val="center"/>
        <w:rPr>
          <w:rFonts w:ascii="Arial" w:hAnsi="Arial" w:cs="Arial"/>
        </w:rPr>
      </w:pPr>
      <w:r>
        <w:rPr>
          <w:rFonts w:ascii="Arial" w:hAnsi="Arial" w:cs="Arial"/>
        </w:rPr>
        <w:t xml:space="preserve">  </w:t>
      </w:r>
    </w:p>
    <w:p w14:paraId="7D79D013" w14:textId="77777777" w:rsidR="00EF1F86" w:rsidRDefault="00EF1F86" w:rsidP="00073D09">
      <w:pPr>
        <w:spacing w:after="0" w:line="360" w:lineRule="auto"/>
        <w:ind w:firstLine="709"/>
        <w:jc w:val="center"/>
        <w:rPr>
          <w:rFonts w:ascii="Arial" w:hAnsi="Arial" w:cs="Arial"/>
        </w:rPr>
      </w:pPr>
    </w:p>
    <w:p w14:paraId="15D290E0" w14:textId="77777777" w:rsidR="00D579C7" w:rsidRDefault="00D579C7" w:rsidP="00073D09">
      <w:pPr>
        <w:spacing w:after="0" w:line="360" w:lineRule="auto"/>
        <w:ind w:firstLine="709"/>
        <w:jc w:val="center"/>
        <w:rPr>
          <w:rFonts w:ascii="Arial" w:hAnsi="Arial" w:cs="Arial"/>
        </w:rPr>
      </w:pPr>
      <w:r>
        <w:rPr>
          <w:rFonts w:ascii="Arial" w:hAnsi="Arial" w:cs="Arial"/>
        </w:rPr>
        <w:t>BANCA EXAMINADORA</w:t>
      </w:r>
    </w:p>
    <w:p w14:paraId="4A0CB033" w14:textId="77777777" w:rsidR="00D579C7" w:rsidRDefault="00D579C7" w:rsidP="00073D09">
      <w:pPr>
        <w:spacing w:after="0" w:line="360" w:lineRule="auto"/>
        <w:ind w:firstLine="709"/>
        <w:jc w:val="center"/>
        <w:rPr>
          <w:rFonts w:ascii="Arial" w:hAnsi="Arial" w:cs="Arial"/>
        </w:rPr>
      </w:pPr>
    </w:p>
    <w:p w14:paraId="4EA55821" w14:textId="77777777" w:rsidR="00D579C7" w:rsidRDefault="00D579C7" w:rsidP="00073D09">
      <w:pPr>
        <w:spacing w:after="0" w:line="360" w:lineRule="auto"/>
        <w:ind w:firstLine="709"/>
        <w:jc w:val="center"/>
        <w:rPr>
          <w:rFonts w:ascii="Arial" w:hAnsi="Arial" w:cs="Arial"/>
        </w:rPr>
      </w:pPr>
    </w:p>
    <w:p w14:paraId="3832CDDE" w14:textId="77777777" w:rsidR="00D579C7" w:rsidRDefault="00D579C7" w:rsidP="00073D09">
      <w:pPr>
        <w:spacing w:after="0" w:line="360" w:lineRule="auto"/>
        <w:ind w:firstLine="709"/>
        <w:jc w:val="center"/>
        <w:rPr>
          <w:rFonts w:ascii="Arial" w:hAnsi="Arial" w:cs="Arial"/>
        </w:rPr>
      </w:pPr>
    </w:p>
    <w:p w14:paraId="50F8FFA2" w14:textId="7101C564" w:rsidR="003A2DDD" w:rsidRPr="00484C5A" w:rsidRDefault="003A2DDD" w:rsidP="00484C5A">
      <w:pPr>
        <w:pBdr>
          <w:top w:val="single" w:sz="4" w:space="0" w:color="auto"/>
        </w:pBdr>
        <w:spacing w:after="0" w:line="360" w:lineRule="auto"/>
        <w:ind w:firstLine="709"/>
        <w:jc w:val="center"/>
        <w:rPr>
          <w:rFonts w:ascii="Arial" w:hAnsi="Arial" w:cs="Arial"/>
          <w:sz w:val="20"/>
          <w:szCs w:val="20"/>
        </w:rPr>
      </w:pPr>
      <w:r w:rsidRPr="004D6093">
        <w:rPr>
          <w:rFonts w:ascii="Arial" w:hAnsi="Arial" w:cs="Arial"/>
          <w:sz w:val="20"/>
          <w:szCs w:val="20"/>
        </w:rPr>
        <w:t xml:space="preserve">Prof. </w:t>
      </w:r>
    </w:p>
    <w:p w14:paraId="7B73BC6B" w14:textId="57E5D96A" w:rsidR="003A2DDD" w:rsidRDefault="003A2DDD" w:rsidP="00073D09">
      <w:pPr>
        <w:spacing w:after="0" w:line="360" w:lineRule="auto"/>
        <w:ind w:firstLine="709"/>
        <w:jc w:val="center"/>
        <w:rPr>
          <w:rFonts w:ascii="Arial" w:hAnsi="Arial" w:cs="Arial"/>
          <w:sz w:val="24"/>
          <w:szCs w:val="24"/>
        </w:rPr>
      </w:pPr>
      <w:r w:rsidRPr="004D6093">
        <w:rPr>
          <w:rFonts w:ascii="Arial" w:hAnsi="Arial" w:cs="Arial"/>
          <w:sz w:val="20"/>
          <w:szCs w:val="20"/>
        </w:rPr>
        <w:t xml:space="preserve"> FAPEN Faculdade Pentágono</w:t>
      </w:r>
      <w:r>
        <w:rPr>
          <w:rFonts w:ascii="Arial" w:hAnsi="Arial" w:cs="Arial"/>
          <w:sz w:val="24"/>
          <w:szCs w:val="24"/>
        </w:rPr>
        <w:t>.</w:t>
      </w:r>
    </w:p>
    <w:p w14:paraId="27D2AE92" w14:textId="17FADBF0" w:rsidR="00484C5A" w:rsidRDefault="00484C5A" w:rsidP="00073D09">
      <w:pPr>
        <w:spacing w:after="0" w:line="360" w:lineRule="auto"/>
        <w:ind w:firstLine="709"/>
        <w:jc w:val="center"/>
        <w:rPr>
          <w:rFonts w:ascii="Arial" w:hAnsi="Arial" w:cs="Arial"/>
          <w:sz w:val="24"/>
          <w:szCs w:val="24"/>
        </w:rPr>
      </w:pPr>
    </w:p>
    <w:p w14:paraId="0DD451CB" w14:textId="77777777" w:rsidR="00C54264" w:rsidRDefault="00C54264" w:rsidP="00073D09">
      <w:pPr>
        <w:spacing w:after="0" w:line="360" w:lineRule="auto"/>
        <w:ind w:firstLine="709"/>
        <w:jc w:val="center"/>
        <w:rPr>
          <w:rFonts w:ascii="Arial" w:hAnsi="Arial" w:cs="Arial"/>
          <w:sz w:val="24"/>
          <w:szCs w:val="24"/>
        </w:rPr>
      </w:pPr>
    </w:p>
    <w:p w14:paraId="3B87ADB5" w14:textId="77777777" w:rsidR="00484C5A" w:rsidRDefault="00484C5A" w:rsidP="00484C5A">
      <w:pPr>
        <w:spacing w:after="0" w:line="360" w:lineRule="auto"/>
        <w:ind w:firstLine="709"/>
        <w:rPr>
          <w:rFonts w:ascii="Arial" w:hAnsi="Arial" w:cs="Arial"/>
        </w:rPr>
      </w:pPr>
    </w:p>
    <w:p w14:paraId="5F1FDEBB" w14:textId="58D6C79D" w:rsidR="00484C5A" w:rsidRPr="004D6093" w:rsidRDefault="00484C5A" w:rsidP="00484C5A">
      <w:pPr>
        <w:pBdr>
          <w:top w:val="single" w:sz="4" w:space="0" w:color="auto"/>
        </w:pBdr>
        <w:spacing w:after="0" w:line="360" w:lineRule="auto"/>
        <w:ind w:firstLine="709"/>
        <w:jc w:val="center"/>
        <w:rPr>
          <w:rFonts w:ascii="Arial" w:hAnsi="Arial" w:cs="Arial"/>
          <w:sz w:val="20"/>
          <w:szCs w:val="20"/>
          <w:u w:val="single"/>
        </w:rPr>
      </w:pPr>
      <w:r w:rsidRPr="004D6093">
        <w:rPr>
          <w:rFonts w:ascii="Arial" w:hAnsi="Arial" w:cs="Arial"/>
          <w:sz w:val="20"/>
          <w:szCs w:val="20"/>
        </w:rPr>
        <w:t xml:space="preserve">Prof. </w:t>
      </w:r>
    </w:p>
    <w:p w14:paraId="64B08DF0" w14:textId="77777777" w:rsidR="00484C5A" w:rsidRDefault="00484C5A" w:rsidP="00484C5A">
      <w:pPr>
        <w:spacing w:after="0" w:line="360" w:lineRule="auto"/>
        <w:ind w:firstLine="709"/>
        <w:jc w:val="center"/>
        <w:rPr>
          <w:rFonts w:ascii="Arial" w:hAnsi="Arial" w:cs="Arial"/>
          <w:sz w:val="20"/>
          <w:szCs w:val="20"/>
        </w:rPr>
      </w:pPr>
      <w:r w:rsidRPr="004D6093">
        <w:rPr>
          <w:rFonts w:ascii="Arial" w:hAnsi="Arial" w:cs="Arial"/>
          <w:sz w:val="20"/>
          <w:szCs w:val="20"/>
        </w:rPr>
        <w:t xml:space="preserve">FAPEN Faculdade Pentágono. </w:t>
      </w:r>
    </w:p>
    <w:p w14:paraId="64422081" w14:textId="77777777" w:rsidR="00484C5A" w:rsidRPr="004D6093" w:rsidRDefault="00484C5A" w:rsidP="00484C5A">
      <w:pPr>
        <w:spacing w:after="0" w:line="360" w:lineRule="auto"/>
        <w:ind w:firstLine="709"/>
        <w:jc w:val="center"/>
        <w:rPr>
          <w:rFonts w:ascii="Arial" w:hAnsi="Arial" w:cs="Arial"/>
          <w:sz w:val="20"/>
          <w:szCs w:val="20"/>
        </w:rPr>
      </w:pPr>
    </w:p>
    <w:p w14:paraId="26E33C40" w14:textId="3701C766" w:rsidR="00EF1F86" w:rsidRDefault="00EF1F86" w:rsidP="00073D09">
      <w:pPr>
        <w:spacing w:after="0" w:line="360" w:lineRule="auto"/>
        <w:ind w:firstLine="709"/>
        <w:rPr>
          <w:rFonts w:ascii="Arial" w:hAnsi="Arial" w:cs="Arial"/>
        </w:rPr>
      </w:pPr>
    </w:p>
    <w:p w14:paraId="5A4B5B4F" w14:textId="77777777" w:rsidR="00C54264" w:rsidRDefault="00C54264" w:rsidP="00073D09">
      <w:pPr>
        <w:spacing w:after="0" w:line="360" w:lineRule="auto"/>
        <w:ind w:firstLine="709"/>
        <w:rPr>
          <w:rFonts w:ascii="Arial" w:hAnsi="Arial" w:cs="Arial"/>
        </w:rPr>
      </w:pPr>
    </w:p>
    <w:p w14:paraId="71E7722C" w14:textId="29B3C7B9" w:rsidR="00484C5A" w:rsidRDefault="003A2DDD" w:rsidP="00484C5A">
      <w:pPr>
        <w:pBdr>
          <w:top w:val="single" w:sz="4" w:space="0" w:color="auto"/>
        </w:pBdr>
        <w:spacing w:after="0" w:line="360" w:lineRule="auto"/>
        <w:ind w:firstLine="709"/>
        <w:jc w:val="center"/>
        <w:rPr>
          <w:rFonts w:ascii="Arial" w:hAnsi="Arial" w:cs="Arial"/>
          <w:sz w:val="20"/>
          <w:szCs w:val="20"/>
        </w:rPr>
      </w:pPr>
      <w:r w:rsidRPr="004D6093">
        <w:rPr>
          <w:rFonts w:ascii="Arial" w:hAnsi="Arial" w:cs="Arial"/>
          <w:sz w:val="20"/>
          <w:szCs w:val="20"/>
        </w:rPr>
        <w:t xml:space="preserve">Prof. </w:t>
      </w:r>
    </w:p>
    <w:p w14:paraId="01E4FCA6" w14:textId="0A02A3EA" w:rsidR="00D579C7" w:rsidRDefault="00D579C7" w:rsidP="00EF1F86">
      <w:pPr>
        <w:pBdr>
          <w:top w:val="single" w:sz="4" w:space="0" w:color="auto"/>
        </w:pBdr>
        <w:spacing w:after="0" w:line="360" w:lineRule="auto"/>
        <w:ind w:firstLine="709"/>
        <w:jc w:val="center"/>
        <w:rPr>
          <w:rFonts w:ascii="Arial" w:hAnsi="Arial" w:cs="Arial"/>
          <w:sz w:val="24"/>
          <w:szCs w:val="24"/>
        </w:rPr>
      </w:pPr>
      <w:r w:rsidRPr="004D6093">
        <w:rPr>
          <w:rFonts w:ascii="Arial" w:hAnsi="Arial" w:cs="Arial"/>
          <w:sz w:val="20"/>
          <w:szCs w:val="20"/>
        </w:rPr>
        <w:t xml:space="preserve"> FAPEN Faculdade Pentágono</w:t>
      </w:r>
      <w:r>
        <w:rPr>
          <w:rFonts w:ascii="Arial" w:hAnsi="Arial" w:cs="Arial"/>
          <w:sz w:val="24"/>
          <w:szCs w:val="24"/>
        </w:rPr>
        <w:t>.</w:t>
      </w:r>
    </w:p>
    <w:p w14:paraId="10925A8E" w14:textId="115B0D67" w:rsidR="00484C5A" w:rsidRDefault="00484C5A" w:rsidP="00073D09">
      <w:pPr>
        <w:spacing w:after="0" w:line="360" w:lineRule="auto"/>
        <w:ind w:firstLine="709"/>
        <w:jc w:val="both"/>
        <w:rPr>
          <w:rFonts w:ascii="Arial" w:hAnsi="Arial" w:cs="Arial"/>
          <w:sz w:val="20"/>
          <w:szCs w:val="20"/>
        </w:rPr>
      </w:pPr>
    </w:p>
    <w:p w14:paraId="6D1DDFB6" w14:textId="397613FD" w:rsidR="002A2C78" w:rsidRDefault="002A2C78" w:rsidP="00073D09">
      <w:pPr>
        <w:spacing w:after="0" w:line="360" w:lineRule="auto"/>
        <w:ind w:firstLine="709"/>
        <w:jc w:val="both"/>
        <w:rPr>
          <w:rFonts w:ascii="Arial" w:hAnsi="Arial" w:cs="Arial"/>
          <w:sz w:val="20"/>
          <w:szCs w:val="20"/>
        </w:rPr>
      </w:pPr>
    </w:p>
    <w:p w14:paraId="01E9AC40" w14:textId="7C81D6D5" w:rsidR="008B60D9" w:rsidRDefault="008B60D9" w:rsidP="00073D09">
      <w:pPr>
        <w:spacing w:after="0" w:line="360" w:lineRule="auto"/>
        <w:ind w:firstLine="709"/>
        <w:jc w:val="both"/>
        <w:rPr>
          <w:rFonts w:ascii="Arial" w:hAnsi="Arial" w:cs="Arial"/>
          <w:sz w:val="20"/>
          <w:szCs w:val="20"/>
        </w:rPr>
      </w:pPr>
    </w:p>
    <w:p w14:paraId="1C1BA371" w14:textId="6B59EC68" w:rsidR="008B60D9" w:rsidRDefault="008B60D9" w:rsidP="00073D09">
      <w:pPr>
        <w:spacing w:after="0" w:line="360" w:lineRule="auto"/>
        <w:ind w:firstLine="709"/>
        <w:jc w:val="both"/>
        <w:rPr>
          <w:rFonts w:ascii="Arial" w:hAnsi="Arial" w:cs="Arial"/>
          <w:sz w:val="20"/>
          <w:szCs w:val="20"/>
        </w:rPr>
      </w:pPr>
    </w:p>
    <w:p w14:paraId="73CF411F" w14:textId="77777777" w:rsidR="008B60D9" w:rsidRDefault="008B60D9" w:rsidP="00073D09">
      <w:pPr>
        <w:spacing w:after="0" w:line="360" w:lineRule="auto"/>
        <w:ind w:firstLine="709"/>
        <w:jc w:val="both"/>
        <w:rPr>
          <w:rFonts w:ascii="Arial" w:hAnsi="Arial" w:cs="Arial"/>
          <w:sz w:val="20"/>
          <w:szCs w:val="20"/>
        </w:rPr>
      </w:pPr>
    </w:p>
    <w:p w14:paraId="3609FBBD" w14:textId="77777777" w:rsidR="00484C5A" w:rsidRDefault="00484C5A" w:rsidP="00073D09">
      <w:pPr>
        <w:spacing w:after="0" w:line="360" w:lineRule="auto"/>
        <w:ind w:firstLine="709"/>
        <w:jc w:val="both"/>
        <w:rPr>
          <w:rFonts w:ascii="Arial" w:hAnsi="Arial" w:cs="Arial"/>
          <w:sz w:val="20"/>
          <w:szCs w:val="20"/>
        </w:rPr>
      </w:pPr>
    </w:p>
    <w:p w14:paraId="17861370" w14:textId="59A8A68B" w:rsidR="00DF743E" w:rsidRDefault="005955FB" w:rsidP="00073D09">
      <w:pPr>
        <w:spacing w:after="0" w:line="360" w:lineRule="auto"/>
        <w:ind w:firstLine="709"/>
        <w:jc w:val="both"/>
        <w:rPr>
          <w:rFonts w:ascii="Arial" w:hAnsi="Arial" w:cs="Arial"/>
          <w:b/>
          <w:sz w:val="28"/>
          <w:szCs w:val="28"/>
        </w:rPr>
      </w:pPr>
      <w:r w:rsidRPr="007762F2">
        <w:rPr>
          <w:rFonts w:ascii="Arial" w:hAnsi="Arial" w:cs="Arial"/>
          <w:b/>
          <w:sz w:val="28"/>
          <w:szCs w:val="28"/>
        </w:rPr>
        <w:lastRenderedPageBreak/>
        <w:t>RESUMO</w:t>
      </w:r>
    </w:p>
    <w:p w14:paraId="71C79EE9" w14:textId="77777777" w:rsidR="00563087" w:rsidRPr="007762F2" w:rsidRDefault="00563087" w:rsidP="00073D09">
      <w:pPr>
        <w:spacing w:after="0" w:line="360" w:lineRule="auto"/>
        <w:ind w:firstLine="709"/>
        <w:jc w:val="both"/>
        <w:rPr>
          <w:rFonts w:ascii="Arial" w:hAnsi="Arial" w:cs="Arial"/>
          <w:b/>
          <w:sz w:val="28"/>
          <w:szCs w:val="28"/>
        </w:rPr>
      </w:pPr>
    </w:p>
    <w:p w14:paraId="77B385F6" w14:textId="6E3A6A51" w:rsidR="00DF743E" w:rsidRPr="00D4403B" w:rsidRDefault="00DF743E" w:rsidP="00C74A1B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D4403B">
        <w:rPr>
          <w:rFonts w:ascii="Arial" w:hAnsi="Arial" w:cs="Arial"/>
          <w:sz w:val="24"/>
          <w:szCs w:val="24"/>
        </w:rPr>
        <w:t>Nesse trabalho estamos descrevendo as tecnologias e métodos usados na criação do</w:t>
      </w:r>
      <w:r w:rsidR="000318DB" w:rsidRPr="00D4403B">
        <w:rPr>
          <w:rFonts w:ascii="Arial" w:hAnsi="Arial" w:cs="Arial"/>
          <w:sz w:val="24"/>
          <w:szCs w:val="24"/>
        </w:rPr>
        <w:t xml:space="preserve"> Sistema E-commerce</w:t>
      </w:r>
      <w:r w:rsidRPr="00D4403B">
        <w:rPr>
          <w:rFonts w:ascii="Arial" w:hAnsi="Arial" w:cs="Arial"/>
          <w:sz w:val="24"/>
          <w:szCs w:val="24"/>
        </w:rPr>
        <w:t xml:space="preserve"> para </w:t>
      </w:r>
      <w:r w:rsidR="00F655C2" w:rsidRPr="00D4403B">
        <w:rPr>
          <w:rFonts w:ascii="Arial" w:hAnsi="Arial" w:cs="Arial"/>
          <w:sz w:val="24"/>
          <w:szCs w:val="24"/>
        </w:rPr>
        <w:t>o negócio</w:t>
      </w:r>
      <w:r w:rsidRPr="00D4403B">
        <w:rPr>
          <w:rFonts w:ascii="Arial" w:hAnsi="Arial" w:cs="Arial"/>
          <w:sz w:val="24"/>
          <w:szCs w:val="24"/>
        </w:rPr>
        <w:t xml:space="preserve"> de leasing de iPhones</w:t>
      </w:r>
      <w:r w:rsidR="000318DB" w:rsidRPr="00D4403B">
        <w:rPr>
          <w:rFonts w:ascii="Arial" w:hAnsi="Arial" w:cs="Arial"/>
          <w:sz w:val="24"/>
          <w:szCs w:val="24"/>
        </w:rPr>
        <w:t>,</w:t>
      </w:r>
      <w:r w:rsidRPr="00D4403B">
        <w:rPr>
          <w:rFonts w:ascii="Arial" w:hAnsi="Arial" w:cs="Arial"/>
          <w:sz w:val="24"/>
          <w:szCs w:val="24"/>
        </w:rPr>
        <w:t xml:space="preserve"> nesse</w:t>
      </w:r>
      <w:r w:rsidR="00930DCE" w:rsidRPr="00D4403B">
        <w:rPr>
          <w:rFonts w:ascii="Arial" w:hAnsi="Arial" w:cs="Arial"/>
          <w:sz w:val="24"/>
          <w:szCs w:val="24"/>
        </w:rPr>
        <w:t xml:space="preserve"> </w:t>
      </w:r>
      <w:r w:rsidR="001C2CF8">
        <w:rPr>
          <w:rFonts w:ascii="Arial" w:hAnsi="Arial" w:cs="Arial"/>
          <w:sz w:val="24"/>
          <w:szCs w:val="24"/>
        </w:rPr>
        <w:t>quarto</w:t>
      </w:r>
      <w:r w:rsidR="00930DCE" w:rsidRPr="00D4403B">
        <w:rPr>
          <w:rFonts w:ascii="Arial" w:hAnsi="Arial" w:cs="Arial"/>
          <w:sz w:val="24"/>
          <w:szCs w:val="24"/>
        </w:rPr>
        <w:t xml:space="preserve"> </w:t>
      </w:r>
      <w:r w:rsidR="001B7B7E" w:rsidRPr="00D4403B">
        <w:rPr>
          <w:rFonts w:ascii="Arial" w:hAnsi="Arial" w:cs="Arial"/>
          <w:sz w:val="24"/>
          <w:szCs w:val="24"/>
        </w:rPr>
        <w:t xml:space="preserve">semestre iremos desenvolver </w:t>
      </w:r>
      <w:r w:rsidR="001B7B7E" w:rsidRPr="00660DA7">
        <w:rPr>
          <w:rFonts w:ascii="Arial" w:hAnsi="Arial" w:cs="Arial"/>
          <w:sz w:val="24"/>
          <w:szCs w:val="24"/>
        </w:rPr>
        <w:t xml:space="preserve">um </w:t>
      </w:r>
      <w:r w:rsidR="00930DCE" w:rsidRPr="00660DA7">
        <w:rPr>
          <w:rFonts w:ascii="Arial" w:hAnsi="Arial" w:cs="Arial"/>
          <w:sz w:val="24"/>
          <w:szCs w:val="24"/>
        </w:rPr>
        <w:t>módulo</w:t>
      </w:r>
      <w:r w:rsidR="00F31AC4" w:rsidRPr="00660DA7">
        <w:rPr>
          <w:rFonts w:ascii="Arial" w:hAnsi="Arial" w:cs="Arial"/>
          <w:sz w:val="24"/>
          <w:szCs w:val="24"/>
        </w:rPr>
        <w:t xml:space="preserve"> </w:t>
      </w:r>
      <w:r w:rsidR="001B7B7E" w:rsidRPr="00660DA7">
        <w:rPr>
          <w:rFonts w:ascii="Arial" w:hAnsi="Arial" w:cs="Arial"/>
          <w:sz w:val="24"/>
          <w:szCs w:val="24"/>
        </w:rPr>
        <w:t>de</w:t>
      </w:r>
      <w:r w:rsidRPr="00660DA7">
        <w:rPr>
          <w:rFonts w:ascii="Arial" w:hAnsi="Arial" w:cs="Arial"/>
          <w:sz w:val="24"/>
          <w:szCs w:val="24"/>
        </w:rPr>
        <w:t xml:space="preserve"> </w:t>
      </w:r>
      <w:r w:rsidR="000318DB" w:rsidRPr="00660DA7">
        <w:rPr>
          <w:rFonts w:ascii="Arial" w:hAnsi="Arial" w:cs="Arial"/>
          <w:sz w:val="24"/>
          <w:szCs w:val="24"/>
        </w:rPr>
        <w:t>compras.</w:t>
      </w:r>
    </w:p>
    <w:p w14:paraId="46652355" w14:textId="7FE42D66" w:rsidR="008529FD" w:rsidRPr="008529FD" w:rsidRDefault="00DF743E" w:rsidP="008529FD">
      <w:pPr>
        <w:spacing w:after="0" w:line="360" w:lineRule="auto"/>
        <w:ind w:firstLine="709"/>
        <w:jc w:val="both"/>
        <w:rPr>
          <w:rFonts w:ascii="Arial" w:hAnsi="Arial" w:cs="Arial"/>
          <w:bCs/>
          <w:color w:val="000000" w:themeColor="text1"/>
          <w:sz w:val="24"/>
          <w:szCs w:val="24"/>
        </w:rPr>
      </w:pPr>
      <w:r w:rsidRPr="00D4403B">
        <w:rPr>
          <w:rFonts w:ascii="Arial" w:hAnsi="Arial" w:cs="Arial"/>
          <w:sz w:val="24"/>
          <w:szCs w:val="24"/>
        </w:rPr>
        <w:t>Nesse trabalho abordamos várias áreas do conhecimento em tecnologia da informação. Primeiramente falaremos d</w:t>
      </w:r>
      <w:r w:rsidR="008529FD">
        <w:rPr>
          <w:rFonts w:ascii="Arial" w:hAnsi="Arial" w:cs="Arial"/>
          <w:sz w:val="24"/>
          <w:szCs w:val="24"/>
        </w:rPr>
        <w:t>a</w:t>
      </w:r>
      <w:r w:rsidRPr="00D4403B">
        <w:rPr>
          <w:rFonts w:ascii="Arial" w:hAnsi="Arial" w:cs="Arial"/>
          <w:sz w:val="24"/>
          <w:szCs w:val="24"/>
        </w:rPr>
        <w:t xml:space="preserve"> matéria </w:t>
      </w:r>
      <w:r w:rsidR="008529FD" w:rsidRPr="008529FD">
        <w:rPr>
          <w:rFonts w:ascii="Arial" w:hAnsi="Arial" w:cs="Arial"/>
          <w:bCs/>
          <w:color w:val="000000" w:themeColor="text1"/>
          <w:sz w:val="24"/>
          <w:szCs w:val="24"/>
        </w:rPr>
        <w:t>Empreendedorismo e Marketing Digital.</w:t>
      </w:r>
    </w:p>
    <w:p w14:paraId="74461AB0" w14:textId="007F1AC7" w:rsidR="00DB40BD" w:rsidRPr="00D4403B" w:rsidRDefault="00DF743E" w:rsidP="00C74A1B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D4403B">
        <w:rPr>
          <w:rFonts w:ascii="Arial" w:hAnsi="Arial" w:cs="Arial"/>
          <w:sz w:val="24"/>
          <w:szCs w:val="24"/>
        </w:rPr>
        <w:t xml:space="preserve"> Vamos navegar em</w:t>
      </w:r>
      <w:r w:rsidR="000318DB" w:rsidRPr="00D4403B">
        <w:rPr>
          <w:rFonts w:ascii="Arial" w:hAnsi="Arial" w:cs="Arial"/>
          <w:sz w:val="24"/>
          <w:szCs w:val="24"/>
        </w:rPr>
        <w:t xml:space="preserve"> estruturas de dados </w:t>
      </w:r>
      <w:r w:rsidR="000318DB" w:rsidRPr="008529FD">
        <w:rPr>
          <w:rFonts w:ascii="Arial" w:hAnsi="Arial" w:cs="Arial"/>
          <w:sz w:val="24"/>
          <w:szCs w:val="24"/>
        </w:rPr>
        <w:t>como</w:t>
      </w:r>
      <w:r w:rsidRPr="008529FD">
        <w:rPr>
          <w:rFonts w:ascii="Arial" w:hAnsi="Arial" w:cs="Arial"/>
          <w:sz w:val="24"/>
          <w:szCs w:val="24"/>
        </w:rPr>
        <w:t xml:space="preserve"> </w:t>
      </w:r>
      <w:r w:rsidR="000318DB" w:rsidRPr="008529FD">
        <w:rPr>
          <w:rFonts w:ascii="Arial" w:hAnsi="Arial" w:cs="Arial"/>
          <w:sz w:val="24"/>
          <w:szCs w:val="24"/>
        </w:rPr>
        <w:t>API REST</w:t>
      </w:r>
      <w:r w:rsidR="0038667E" w:rsidRPr="008529FD">
        <w:rPr>
          <w:rFonts w:ascii="Arial" w:hAnsi="Arial" w:cs="Arial"/>
          <w:sz w:val="24"/>
          <w:szCs w:val="24"/>
        </w:rPr>
        <w:t xml:space="preserve"> e JSON</w:t>
      </w:r>
      <w:r w:rsidRPr="008529FD">
        <w:rPr>
          <w:rFonts w:ascii="Arial" w:hAnsi="Arial" w:cs="Arial"/>
          <w:sz w:val="24"/>
          <w:szCs w:val="24"/>
        </w:rPr>
        <w:t xml:space="preserve">. Entrar na área de programação e suas </w:t>
      </w:r>
      <w:r w:rsidR="008529FD" w:rsidRPr="008529FD">
        <w:rPr>
          <w:rFonts w:ascii="Arial" w:hAnsi="Arial" w:cs="Arial"/>
          <w:sz w:val="24"/>
          <w:szCs w:val="24"/>
        </w:rPr>
        <w:t>tecnologias HTML</w:t>
      </w:r>
      <w:r w:rsidR="00163DD6" w:rsidRPr="008529FD">
        <w:rPr>
          <w:rFonts w:ascii="Arial" w:hAnsi="Arial" w:cs="Arial"/>
          <w:sz w:val="24"/>
          <w:szCs w:val="24"/>
        </w:rPr>
        <w:t>, CSS</w:t>
      </w:r>
      <w:r w:rsidR="005E4DA9" w:rsidRPr="008529FD">
        <w:rPr>
          <w:rFonts w:ascii="Arial" w:hAnsi="Arial" w:cs="Arial"/>
          <w:sz w:val="24"/>
          <w:szCs w:val="24"/>
        </w:rPr>
        <w:t>,</w:t>
      </w:r>
      <w:r w:rsidR="008529FD" w:rsidRPr="008529FD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8529FD" w:rsidRPr="008529FD">
        <w:rPr>
          <w:rFonts w:ascii="Arial" w:hAnsi="Arial" w:cs="Arial"/>
          <w:sz w:val="24"/>
          <w:szCs w:val="24"/>
        </w:rPr>
        <w:t>Javascript</w:t>
      </w:r>
      <w:proofErr w:type="spellEnd"/>
      <w:r w:rsidR="008529FD" w:rsidRPr="008529FD"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8529FD" w:rsidRPr="008529FD">
        <w:rPr>
          <w:rFonts w:ascii="Arial" w:hAnsi="Arial" w:cs="Arial"/>
          <w:sz w:val="24"/>
          <w:szCs w:val="24"/>
        </w:rPr>
        <w:t>Bootstrap</w:t>
      </w:r>
      <w:proofErr w:type="spellEnd"/>
      <w:r w:rsidR="008529FD" w:rsidRPr="008529FD"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8529FD" w:rsidRPr="008529FD">
        <w:rPr>
          <w:rFonts w:ascii="Arial" w:hAnsi="Arial" w:cs="Arial"/>
          <w:sz w:val="24"/>
          <w:szCs w:val="24"/>
        </w:rPr>
        <w:t>React</w:t>
      </w:r>
      <w:proofErr w:type="spellEnd"/>
      <w:r w:rsidR="008529FD" w:rsidRPr="008529FD">
        <w:rPr>
          <w:rFonts w:ascii="Arial" w:hAnsi="Arial" w:cs="Arial"/>
          <w:sz w:val="24"/>
          <w:szCs w:val="24"/>
        </w:rPr>
        <w:t>, JSON, C#</w:t>
      </w:r>
      <w:r w:rsidR="008529FD">
        <w:rPr>
          <w:rFonts w:ascii="Arial" w:hAnsi="Arial" w:cs="Arial"/>
          <w:sz w:val="24"/>
          <w:szCs w:val="24"/>
        </w:rPr>
        <w:t xml:space="preserve">, API REST, ASP.NET, </w:t>
      </w:r>
      <w:proofErr w:type="spellStart"/>
      <w:r w:rsidR="008529FD">
        <w:rPr>
          <w:rFonts w:ascii="Arial" w:hAnsi="Arial" w:cs="Arial"/>
          <w:sz w:val="24"/>
          <w:szCs w:val="24"/>
        </w:rPr>
        <w:t>Entity</w:t>
      </w:r>
      <w:proofErr w:type="spellEnd"/>
      <w:r w:rsidR="008529FD">
        <w:rPr>
          <w:rFonts w:ascii="Arial" w:hAnsi="Arial" w:cs="Arial"/>
          <w:sz w:val="24"/>
          <w:szCs w:val="24"/>
        </w:rPr>
        <w:t xml:space="preserve"> Framework, SQL</w:t>
      </w:r>
      <w:r w:rsidR="008529FD" w:rsidRPr="008529FD">
        <w:rPr>
          <w:rFonts w:ascii="Arial" w:hAnsi="Arial" w:cs="Arial"/>
          <w:sz w:val="24"/>
          <w:szCs w:val="24"/>
        </w:rPr>
        <w:t xml:space="preserve"> </w:t>
      </w:r>
      <w:r w:rsidR="00DE6CFB" w:rsidRPr="008529FD">
        <w:rPr>
          <w:rFonts w:ascii="Arial" w:hAnsi="Arial" w:cs="Arial"/>
          <w:sz w:val="24"/>
          <w:szCs w:val="24"/>
        </w:rPr>
        <w:t xml:space="preserve">e </w:t>
      </w:r>
      <w:r w:rsidRPr="008529FD">
        <w:rPr>
          <w:rFonts w:ascii="Arial" w:hAnsi="Arial" w:cs="Arial"/>
          <w:sz w:val="24"/>
          <w:szCs w:val="24"/>
        </w:rPr>
        <w:t xml:space="preserve">mencionando suas divisões entre </w:t>
      </w:r>
      <w:r w:rsidR="00A846E3" w:rsidRPr="008529FD">
        <w:rPr>
          <w:rFonts w:ascii="Arial" w:hAnsi="Arial" w:cs="Arial"/>
          <w:sz w:val="24"/>
          <w:szCs w:val="24"/>
        </w:rPr>
        <w:t xml:space="preserve">Model, </w:t>
      </w:r>
      <w:proofErr w:type="spellStart"/>
      <w:r w:rsidR="00A846E3" w:rsidRPr="008529FD">
        <w:rPr>
          <w:rFonts w:ascii="Arial" w:hAnsi="Arial" w:cs="Arial"/>
          <w:sz w:val="24"/>
          <w:szCs w:val="24"/>
        </w:rPr>
        <w:t>View</w:t>
      </w:r>
      <w:proofErr w:type="spellEnd"/>
      <w:r w:rsidR="00A846E3" w:rsidRPr="008529FD">
        <w:rPr>
          <w:rFonts w:ascii="Arial" w:hAnsi="Arial" w:cs="Arial"/>
          <w:sz w:val="24"/>
          <w:szCs w:val="24"/>
        </w:rPr>
        <w:t xml:space="preserve"> </w:t>
      </w:r>
      <w:r w:rsidRPr="008529FD">
        <w:rPr>
          <w:rFonts w:ascii="Arial" w:hAnsi="Arial" w:cs="Arial"/>
          <w:sz w:val="24"/>
          <w:szCs w:val="24"/>
        </w:rPr>
        <w:t>e</w:t>
      </w:r>
      <w:r w:rsidR="00A846E3" w:rsidRPr="008529FD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A846E3" w:rsidRPr="008529FD">
        <w:rPr>
          <w:rFonts w:ascii="Arial" w:hAnsi="Arial" w:cs="Arial"/>
          <w:sz w:val="24"/>
          <w:szCs w:val="24"/>
        </w:rPr>
        <w:t>Controlle</w:t>
      </w:r>
      <w:r w:rsidR="00F976BA" w:rsidRPr="008529FD">
        <w:rPr>
          <w:rFonts w:ascii="Arial" w:hAnsi="Arial" w:cs="Arial"/>
          <w:sz w:val="24"/>
          <w:szCs w:val="24"/>
        </w:rPr>
        <w:t>r</w:t>
      </w:r>
      <w:proofErr w:type="spellEnd"/>
      <w:r w:rsidR="00DE6CFB" w:rsidRPr="008529FD">
        <w:rPr>
          <w:rFonts w:ascii="Arial" w:hAnsi="Arial" w:cs="Arial"/>
          <w:sz w:val="24"/>
          <w:szCs w:val="24"/>
        </w:rPr>
        <w:t>.</w:t>
      </w:r>
    </w:p>
    <w:p w14:paraId="61BF6F14" w14:textId="77777777" w:rsidR="00F47C00" w:rsidRPr="00D4403B" w:rsidRDefault="00F47C00" w:rsidP="00C74A1B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76FF8B5F" w14:textId="4318FD44" w:rsidR="00F47C00" w:rsidRPr="00D4403B" w:rsidRDefault="00F47C00" w:rsidP="00C74A1B">
      <w:pPr>
        <w:spacing w:after="0" w:line="360" w:lineRule="auto"/>
        <w:ind w:firstLine="709"/>
        <w:jc w:val="both"/>
        <w:rPr>
          <w:rFonts w:ascii="Arial" w:hAnsi="Arial" w:cs="Arial"/>
          <w:b/>
          <w:bCs/>
          <w:sz w:val="24"/>
          <w:szCs w:val="24"/>
        </w:rPr>
      </w:pPr>
      <w:r w:rsidRPr="00D4403B">
        <w:rPr>
          <w:rFonts w:ascii="Arial" w:hAnsi="Arial" w:cs="Arial"/>
          <w:b/>
          <w:bCs/>
          <w:sz w:val="24"/>
          <w:szCs w:val="24"/>
        </w:rPr>
        <w:t>Palavras-chaves:</w:t>
      </w:r>
      <w:r w:rsidR="00FC12AC" w:rsidRPr="00D4403B">
        <w:rPr>
          <w:rFonts w:ascii="Arial" w:hAnsi="Arial" w:cs="Arial"/>
          <w:sz w:val="24"/>
          <w:szCs w:val="24"/>
        </w:rPr>
        <w:t xml:space="preserve"> </w:t>
      </w:r>
      <w:r w:rsidR="00217C74" w:rsidRPr="00D4403B">
        <w:rPr>
          <w:rFonts w:ascii="Arial" w:hAnsi="Arial" w:cs="Arial"/>
          <w:color w:val="201F1E"/>
          <w:sz w:val="24"/>
          <w:szCs w:val="24"/>
          <w:shd w:val="clear" w:color="auto" w:fill="FFFFFF"/>
        </w:rPr>
        <w:t>Locação, Praticidade, Comercio Eletrônico.</w:t>
      </w:r>
    </w:p>
    <w:p w14:paraId="4492A4B6" w14:textId="1A92C900" w:rsidR="00F47C00" w:rsidRPr="00517449" w:rsidRDefault="003539F1" w:rsidP="00C74A1B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</w:t>
      </w:r>
    </w:p>
    <w:p w14:paraId="447FD447" w14:textId="77777777" w:rsidR="00F47C00" w:rsidRPr="00517449" w:rsidRDefault="00F47C00" w:rsidP="00073D09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1F38110D" w14:textId="5873EFC7" w:rsidR="00DB40BD" w:rsidRPr="00DF743E" w:rsidRDefault="00DB40BD" w:rsidP="00073D09">
      <w:pPr>
        <w:spacing w:after="0" w:line="360" w:lineRule="auto"/>
        <w:ind w:firstLine="709"/>
        <w:jc w:val="both"/>
        <w:rPr>
          <w:rFonts w:ascii="Arial" w:hAnsi="Arial" w:cs="Arial"/>
          <w:color w:val="FF0000"/>
          <w:sz w:val="24"/>
          <w:szCs w:val="24"/>
        </w:rPr>
      </w:pPr>
    </w:p>
    <w:p w14:paraId="3709AA3F" w14:textId="08D4FFD7" w:rsidR="00DB40BD" w:rsidRPr="00DF743E" w:rsidRDefault="00DB40BD" w:rsidP="00073D09">
      <w:pPr>
        <w:spacing w:after="0" w:line="360" w:lineRule="auto"/>
        <w:ind w:firstLine="709"/>
        <w:jc w:val="both"/>
        <w:rPr>
          <w:rFonts w:ascii="Arial" w:hAnsi="Arial" w:cs="Arial"/>
          <w:color w:val="FF0000"/>
          <w:sz w:val="24"/>
          <w:szCs w:val="24"/>
        </w:rPr>
      </w:pPr>
    </w:p>
    <w:p w14:paraId="6E67A37C" w14:textId="18F7B7B9" w:rsidR="00DB40BD" w:rsidRPr="00DF743E" w:rsidRDefault="00DB40BD" w:rsidP="00142262">
      <w:pPr>
        <w:spacing w:after="0" w:line="360" w:lineRule="auto"/>
        <w:ind w:firstLine="709"/>
        <w:jc w:val="center"/>
        <w:rPr>
          <w:rFonts w:ascii="Arial" w:hAnsi="Arial" w:cs="Arial"/>
          <w:color w:val="FF0000"/>
          <w:sz w:val="24"/>
          <w:szCs w:val="24"/>
        </w:rPr>
      </w:pPr>
    </w:p>
    <w:p w14:paraId="724FE86E" w14:textId="7346557D" w:rsidR="00DB40BD" w:rsidRDefault="00DB40BD" w:rsidP="00073D09">
      <w:pPr>
        <w:spacing w:after="0" w:line="360" w:lineRule="auto"/>
        <w:ind w:firstLine="709"/>
        <w:jc w:val="both"/>
        <w:rPr>
          <w:rFonts w:ascii="Arial" w:hAnsi="Arial" w:cs="Arial"/>
          <w:color w:val="FF0000"/>
          <w:sz w:val="24"/>
          <w:szCs w:val="24"/>
        </w:rPr>
      </w:pPr>
    </w:p>
    <w:p w14:paraId="6C4A9A10" w14:textId="0505492F" w:rsidR="005C40FA" w:rsidRDefault="005C40FA" w:rsidP="00073D09">
      <w:pPr>
        <w:spacing w:after="0" w:line="360" w:lineRule="auto"/>
        <w:ind w:firstLine="709"/>
        <w:jc w:val="both"/>
        <w:rPr>
          <w:rFonts w:ascii="Arial" w:hAnsi="Arial" w:cs="Arial"/>
          <w:color w:val="FF0000"/>
          <w:sz w:val="24"/>
          <w:szCs w:val="24"/>
        </w:rPr>
      </w:pPr>
    </w:p>
    <w:p w14:paraId="36D53CCF" w14:textId="2D8A9589" w:rsidR="005C40FA" w:rsidRDefault="005C40FA" w:rsidP="00073D09">
      <w:pPr>
        <w:spacing w:after="0" w:line="360" w:lineRule="auto"/>
        <w:ind w:firstLine="709"/>
        <w:jc w:val="both"/>
        <w:rPr>
          <w:rFonts w:ascii="Arial" w:hAnsi="Arial" w:cs="Arial"/>
          <w:color w:val="FF0000"/>
          <w:sz w:val="24"/>
          <w:szCs w:val="24"/>
        </w:rPr>
      </w:pPr>
    </w:p>
    <w:p w14:paraId="3897756C" w14:textId="2580831B" w:rsidR="005C40FA" w:rsidRDefault="005C40FA" w:rsidP="00073D09">
      <w:pPr>
        <w:spacing w:after="0" w:line="360" w:lineRule="auto"/>
        <w:ind w:firstLine="709"/>
        <w:jc w:val="both"/>
        <w:rPr>
          <w:rFonts w:ascii="Arial" w:hAnsi="Arial" w:cs="Arial"/>
          <w:color w:val="FF0000"/>
          <w:sz w:val="24"/>
          <w:szCs w:val="24"/>
        </w:rPr>
      </w:pPr>
    </w:p>
    <w:p w14:paraId="4E32789A" w14:textId="014984F7" w:rsidR="005C40FA" w:rsidRDefault="005C40FA" w:rsidP="00073D09">
      <w:pPr>
        <w:spacing w:after="0" w:line="360" w:lineRule="auto"/>
        <w:ind w:firstLine="709"/>
        <w:jc w:val="both"/>
        <w:rPr>
          <w:rFonts w:ascii="Arial" w:hAnsi="Arial" w:cs="Arial"/>
          <w:color w:val="FF0000"/>
          <w:sz w:val="24"/>
          <w:szCs w:val="24"/>
        </w:rPr>
      </w:pPr>
    </w:p>
    <w:p w14:paraId="7C7EA31C" w14:textId="21446FE5" w:rsidR="005C40FA" w:rsidRDefault="005C40FA" w:rsidP="00073D09">
      <w:pPr>
        <w:spacing w:after="0" w:line="360" w:lineRule="auto"/>
        <w:ind w:firstLine="709"/>
        <w:jc w:val="both"/>
        <w:rPr>
          <w:rFonts w:ascii="Arial" w:hAnsi="Arial" w:cs="Arial"/>
          <w:color w:val="FF0000"/>
          <w:sz w:val="24"/>
          <w:szCs w:val="24"/>
        </w:rPr>
      </w:pPr>
    </w:p>
    <w:p w14:paraId="598579D5" w14:textId="709FD1D1" w:rsidR="005C40FA" w:rsidRDefault="005C40FA" w:rsidP="00073D09">
      <w:pPr>
        <w:spacing w:after="0" w:line="360" w:lineRule="auto"/>
        <w:ind w:firstLine="709"/>
        <w:jc w:val="both"/>
        <w:rPr>
          <w:rFonts w:ascii="Arial" w:hAnsi="Arial" w:cs="Arial"/>
          <w:color w:val="FF0000"/>
          <w:sz w:val="24"/>
          <w:szCs w:val="24"/>
        </w:rPr>
      </w:pPr>
    </w:p>
    <w:p w14:paraId="3E413F47" w14:textId="1094BD49" w:rsidR="005C40FA" w:rsidRDefault="005C40FA" w:rsidP="00073D09">
      <w:pPr>
        <w:spacing w:after="0" w:line="360" w:lineRule="auto"/>
        <w:ind w:firstLine="709"/>
        <w:jc w:val="both"/>
        <w:rPr>
          <w:rFonts w:ascii="Arial" w:hAnsi="Arial" w:cs="Arial"/>
          <w:color w:val="FF0000"/>
          <w:sz w:val="24"/>
          <w:szCs w:val="24"/>
        </w:rPr>
      </w:pPr>
    </w:p>
    <w:p w14:paraId="633F6037" w14:textId="0854E3E2" w:rsidR="002A2C78" w:rsidRDefault="002A2C78" w:rsidP="006F40CA">
      <w:pPr>
        <w:spacing w:after="0" w:line="360" w:lineRule="auto"/>
        <w:jc w:val="both"/>
        <w:rPr>
          <w:rFonts w:ascii="Arial" w:hAnsi="Arial" w:cs="Arial"/>
          <w:color w:val="FF0000"/>
          <w:sz w:val="24"/>
          <w:szCs w:val="24"/>
        </w:rPr>
      </w:pPr>
    </w:p>
    <w:p w14:paraId="3BB7177D" w14:textId="77777777" w:rsidR="006F40CA" w:rsidRDefault="006F40CA" w:rsidP="006F40CA">
      <w:pPr>
        <w:spacing w:after="0" w:line="360" w:lineRule="auto"/>
        <w:jc w:val="both"/>
        <w:rPr>
          <w:rFonts w:ascii="Arial" w:hAnsi="Arial" w:cs="Arial"/>
          <w:color w:val="FF0000"/>
          <w:sz w:val="24"/>
          <w:szCs w:val="24"/>
        </w:rPr>
      </w:pPr>
    </w:p>
    <w:p w14:paraId="512D1EA7" w14:textId="68C6DF2E" w:rsidR="005C40FA" w:rsidRDefault="005C40FA" w:rsidP="00692939">
      <w:pPr>
        <w:spacing w:after="0" w:line="360" w:lineRule="auto"/>
        <w:jc w:val="both"/>
        <w:rPr>
          <w:rFonts w:ascii="Arial" w:hAnsi="Arial" w:cs="Arial"/>
          <w:color w:val="FF0000"/>
          <w:sz w:val="24"/>
          <w:szCs w:val="24"/>
        </w:rPr>
      </w:pPr>
    </w:p>
    <w:p w14:paraId="306CD688" w14:textId="77777777" w:rsidR="00692939" w:rsidRDefault="00692939" w:rsidP="00692939">
      <w:pPr>
        <w:spacing w:after="0" w:line="360" w:lineRule="auto"/>
        <w:jc w:val="both"/>
        <w:rPr>
          <w:rFonts w:ascii="Arial" w:hAnsi="Arial" w:cs="Arial"/>
          <w:color w:val="FF0000"/>
          <w:sz w:val="24"/>
          <w:szCs w:val="24"/>
        </w:rPr>
      </w:pPr>
    </w:p>
    <w:p w14:paraId="29EECB2F" w14:textId="36BAC85D" w:rsidR="00DB40BD" w:rsidRPr="00DF743E" w:rsidRDefault="00DB40BD" w:rsidP="00757185">
      <w:pPr>
        <w:spacing w:after="0" w:line="360" w:lineRule="auto"/>
        <w:jc w:val="both"/>
        <w:rPr>
          <w:rFonts w:ascii="Arial" w:hAnsi="Arial" w:cs="Arial"/>
          <w:color w:val="FF0000"/>
          <w:sz w:val="24"/>
          <w:szCs w:val="24"/>
        </w:rPr>
      </w:pPr>
    </w:p>
    <w:p w14:paraId="1730486C" w14:textId="77777777" w:rsidR="006F40CA" w:rsidRPr="00DF743E" w:rsidRDefault="006F40CA" w:rsidP="006F40CA">
      <w:pPr>
        <w:spacing w:after="0" w:line="360" w:lineRule="auto"/>
        <w:jc w:val="both"/>
        <w:rPr>
          <w:rFonts w:ascii="Arial" w:hAnsi="Arial" w:cs="Arial"/>
          <w:color w:val="FF0000"/>
          <w:sz w:val="24"/>
          <w:szCs w:val="24"/>
        </w:rPr>
      </w:pPr>
    </w:p>
    <w:p w14:paraId="325715BA" w14:textId="77777777" w:rsidR="006F40CA" w:rsidRPr="00F45EE0" w:rsidRDefault="006F40CA" w:rsidP="006F40CA">
      <w:pPr>
        <w:pStyle w:val="Sumrio1"/>
        <w:tabs>
          <w:tab w:val="left" w:pos="2794"/>
        </w:tabs>
        <w:spacing w:after="0" w:line="240" w:lineRule="auto"/>
        <w:ind w:firstLine="0"/>
        <w:rPr>
          <w:rFonts w:ascii="Arial" w:hAnsi="Arial" w:cs="Arial"/>
          <w:b w:val="0"/>
          <w:sz w:val="24"/>
          <w:szCs w:val="24"/>
        </w:rPr>
      </w:pPr>
      <w:r w:rsidRPr="00F45EE0">
        <w:rPr>
          <w:rFonts w:ascii="Arial" w:hAnsi="Arial" w:cs="Arial"/>
          <w:sz w:val="24"/>
          <w:szCs w:val="24"/>
        </w:rPr>
        <w:lastRenderedPageBreak/>
        <w:t xml:space="preserve">LISTA </w:t>
      </w:r>
      <w:bookmarkStart w:id="1" w:name="_Hlk43145784"/>
      <w:bookmarkStart w:id="2" w:name="_Hlk43146790"/>
      <w:r w:rsidRPr="00F45EE0">
        <w:rPr>
          <w:rFonts w:ascii="Arial" w:hAnsi="Arial" w:cs="Arial"/>
          <w:sz w:val="24"/>
          <w:szCs w:val="24"/>
        </w:rPr>
        <w:t xml:space="preserve">DE </w:t>
      </w:r>
      <w:bookmarkEnd w:id="1"/>
      <w:r w:rsidRPr="00F45EE0">
        <w:rPr>
          <w:rFonts w:ascii="Arial" w:hAnsi="Arial" w:cs="Arial"/>
          <w:sz w:val="24"/>
          <w:szCs w:val="24"/>
        </w:rPr>
        <w:t>FIGURAS</w:t>
      </w:r>
      <w:r w:rsidRPr="00F45EE0">
        <w:rPr>
          <w:rFonts w:ascii="Arial" w:hAnsi="Arial" w:cs="Arial"/>
          <w:sz w:val="24"/>
          <w:szCs w:val="24"/>
        </w:rPr>
        <w:tab/>
      </w:r>
    </w:p>
    <w:p w14:paraId="51E946C7" w14:textId="77777777" w:rsidR="006F40CA" w:rsidRPr="00741744" w:rsidRDefault="006F40CA" w:rsidP="006F40CA">
      <w:pPr>
        <w:pStyle w:val="Sumrio1"/>
        <w:tabs>
          <w:tab w:val="left" w:pos="2794"/>
        </w:tabs>
        <w:spacing w:after="0" w:line="240" w:lineRule="auto"/>
        <w:ind w:firstLine="0"/>
        <w:rPr>
          <w:rStyle w:val="Hyperlink"/>
          <w:rFonts w:ascii="Arial" w:hAnsi="Arial" w:cs="Arial"/>
          <w:color w:val="auto"/>
          <w:sz w:val="28"/>
          <w:szCs w:val="28"/>
          <w:u w:val="none"/>
        </w:rPr>
      </w:pPr>
      <w:r w:rsidRPr="00741744">
        <w:rPr>
          <w:rFonts w:ascii="Arial" w:hAnsi="Arial" w:cs="Arial"/>
          <w:sz w:val="24"/>
          <w:szCs w:val="24"/>
        </w:rPr>
        <w:fldChar w:fldCharType="begin"/>
      </w:r>
      <w:r w:rsidRPr="00741744">
        <w:rPr>
          <w:rFonts w:ascii="Arial" w:hAnsi="Arial" w:cs="Arial"/>
          <w:sz w:val="24"/>
          <w:szCs w:val="24"/>
        </w:rPr>
        <w:instrText xml:space="preserve"> TOC \o "1-2" \h \z \u </w:instrText>
      </w:r>
      <w:r w:rsidRPr="00741744">
        <w:rPr>
          <w:rFonts w:ascii="Arial" w:hAnsi="Arial" w:cs="Arial"/>
          <w:sz w:val="24"/>
          <w:szCs w:val="24"/>
        </w:rPr>
        <w:fldChar w:fldCharType="separate"/>
      </w:r>
    </w:p>
    <w:p w14:paraId="7D4D21B2" w14:textId="77777777" w:rsidR="006F40CA" w:rsidRPr="00F45EE0" w:rsidRDefault="00D53911" w:rsidP="006F40CA">
      <w:pPr>
        <w:pStyle w:val="Sumrio2"/>
        <w:tabs>
          <w:tab w:val="right" w:leader="dot" w:pos="9061"/>
        </w:tabs>
        <w:ind w:firstLine="631"/>
        <w:rPr>
          <w:rFonts w:ascii="Arial" w:eastAsia="Times New Roman" w:hAnsi="Arial" w:cs="Arial"/>
          <w:b/>
          <w:bCs/>
          <w:smallCaps w:val="0"/>
          <w:noProof/>
          <w:sz w:val="24"/>
          <w:szCs w:val="24"/>
        </w:rPr>
      </w:pPr>
      <w:hyperlink w:anchor="_Toc451974196" w:history="1">
        <w:r w:rsidR="006F40CA" w:rsidRPr="00F45EE0">
          <w:rPr>
            <w:rStyle w:val="Hyperlink"/>
            <w:rFonts w:ascii="Arial" w:hAnsi="Arial" w:cs="Arial"/>
            <w:b/>
            <w:bCs/>
            <w:noProof/>
            <w:sz w:val="24"/>
            <w:szCs w:val="24"/>
          </w:rPr>
          <w:t xml:space="preserve">FIGURA 1- </w:t>
        </w:r>
        <w:r w:rsidR="006F40CA" w:rsidRPr="00F45EE0">
          <w:rPr>
            <w:rStyle w:val="Hyperlink"/>
            <w:rFonts w:ascii="Arial" w:hAnsi="Arial" w:cs="Arial"/>
            <w:noProof/>
            <w:sz w:val="24"/>
            <w:szCs w:val="24"/>
          </w:rPr>
          <w:t>(</w:t>
        </w:r>
        <w:r w:rsidR="006F40CA">
          <w:rPr>
            <w:rStyle w:val="Hyperlink"/>
            <w:rFonts w:ascii="Arial" w:hAnsi="Arial" w:cs="Arial"/>
            <w:noProof/>
            <w:sz w:val="24"/>
            <w:szCs w:val="24"/>
          </w:rPr>
          <w:t>Tabela MER</w:t>
        </w:r>
        <w:r w:rsidR="006F40CA" w:rsidRPr="00F45EE0">
          <w:rPr>
            <w:rStyle w:val="Hyperlink"/>
            <w:rFonts w:ascii="Arial" w:hAnsi="Arial" w:cs="Arial"/>
            <w:noProof/>
            <w:sz w:val="24"/>
            <w:szCs w:val="24"/>
          </w:rPr>
          <w:t>)</w:t>
        </w:r>
        <w:r w:rsidR="006F40CA" w:rsidRPr="00F45EE0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6F40CA">
          <w:rPr>
            <w:rFonts w:ascii="Arial" w:hAnsi="Arial" w:cs="Arial"/>
            <w:noProof/>
            <w:webHidden/>
            <w:sz w:val="24"/>
            <w:szCs w:val="24"/>
          </w:rPr>
          <w:t>2</w:t>
        </w:r>
        <w:r w:rsidR="006F40CA" w:rsidRPr="00F45EE0">
          <w:rPr>
            <w:rFonts w:ascii="Arial" w:hAnsi="Arial" w:cs="Arial"/>
            <w:noProof/>
            <w:webHidden/>
            <w:sz w:val="24"/>
            <w:szCs w:val="24"/>
          </w:rPr>
          <w:t>8</w:t>
        </w:r>
      </w:hyperlink>
    </w:p>
    <w:p w14:paraId="1312AEF7" w14:textId="77777777" w:rsidR="006F40CA" w:rsidRPr="00F45EE0" w:rsidRDefault="00D53911" w:rsidP="006F40CA">
      <w:pPr>
        <w:pStyle w:val="Sumrio2"/>
        <w:tabs>
          <w:tab w:val="right" w:leader="dot" w:pos="9061"/>
        </w:tabs>
        <w:ind w:firstLine="631"/>
        <w:rPr>
          <w:rStyle w:val="Hyperlink"/>
          <w:rFonts w:ascii="Arial" w:hAnsi="Arial" w:cs="Arial"/>
          <w:b/>
          <w:bCs/>
          <w:noProof/>
          <w:sz w:val="24"/>
          <w:szCs w:val="24"/>
        </w:rPr>
      </w:pPr>
      <w:hyperlink w:anchor="_Toc451974197" w:history="1">
        <w:r w:rsidR="006F40CA" w:rsidRPr="00F45EE0">
          <w:rPr>
            <w:rStyle w:val="Hyperlink"/>
            <w:rFonts w:ascii="Arial" w:hAnsi="Arial" w:cs="Arial"/>
            <w:b/>
            <w:bCs/>
            <w:noProof/>
            <w:sz w:val="24"/>
            <w:szCs w:val="24"/>
          </w:rPr>
          <w:t>FIGURA 2-</w:t>
        </w:r>
        <w:r w:rsidR="006F40CA" w:rsidRPr="00F45EE0">
          <w:rPr>
            <w:rStyle w:val="Hyperlink"/>
            <w:rFonts w:ascii="Arial" w:hAnsi="Arial" w:cs="Arial"/>
            <w:noProof/>
            <w:sz w:val="24"/>
            <w:szCs w:val="24"/>
          </w:rPr>
          <w:t xml:space="preserve"> (</w:t>
        </w:r>
        <w:r w:rsidR="006F40CA">
          <w:rPr>
            <w:rStyle w:val="Hyperlink"/>
            <w:rFonts w:ascii="Arial" w:hAnsi="Arial" w:cs="Arial"/>
            <w:noProof/>
            <w:sz w:val="24"/>
            <w:szCs w:val="24"/>
          </w:rPr>
          <w:t>Tabela DER</w:t>
        </w:r>
        <w:r w:rsidR="006F40CA" w:rsidRPr="00F45EE0">
          <w:rPr>
            <w:rStyle w:val="Hyperlink"/>
            <w:rFonts w:ascii="Arial" w:hAnsi="Arial" w:cs="Arial"/>
            <w:noProof/>
            <w:sz w:val="24"/>
            <w:szCs w:val="24"/>
          </w:rPr>
          <w:t>)</w:t>
        </w:r>
        <w:r w:rsidR="006F40CA" w:rsidRPr="00F45EE0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6F40CA">
          <w:rPr>
            <w:rFonts w:ascii="Arial" w:hAnsi="Arial" w:cs="Arial"/>
            <w:noProof/>
            <w:webHidden/>
            <w:sz w:val="24"/>
            <w:szCs w:val="24"/>
          </w:rPr>
          <w:t>30</w:t>
        </w:r>
      </w:hyperlink>
    </w:p>
    <w:p w14:paraId="4ECEF29A" w14:textId="77777777" w:rsidR="006F40CA" w:rsidRPr="00F45EE0" w:rsidRDefault="00D53911" w:rsidP="006F40CA">
      <w:pPr>
        <w:pStyle w:val="Sumrio2"/>
        <w:tabs>
          <w:tab w:val="right" w:leader="dot" w:pos="9061"/>
        </w:tabs>
        <w:ind w:firstLine="631"/>
        <w:rPr>
          <w:rFonts w:ascii="Arial" w:eastAsia="Times New Roman" w:hAnsi="Arial" w:cs="Arial"/>
          <w:b/>
          <w:bCs/>
          <w:smallCaps w:val="0"/>
          <w:noProof/>
          <w:sz w:val="24"/>
          <w:szCs w:val="24"/>
        </w:rPr>
      </w:pPr>
      <w:hyperlink w:anchor="_Toc451974196" w:history="1">
        <w:r w:rsidR="006F40CA" w:rsidRPr="00F45EE0">
          <w:rPr>
            <w:rStyle w:val="Hyperlink"/>
            <w:rFonts w:ascii="Arial" w:hAnsi="Arial" w:cs="Arial"/>
            <w:b/>
            <w:bCs/>
            <w:noProof/>
            <w:sz w:val="24"/>
            <w:szCs w:val="24"/>
          </w:rPr>
          <w:t xml:space="preserve">FIGURA 3- </w:t>
        </w:r>
        <w:r w:rsidR="006F40CA" w:rsidRPr="00F45EE0">
          <w:rPr>
            <w:rStyle w:val="Hyperlink"/>
            <w:rFonts w:ascii="Arial" w:hAnsi="Arial" w:cs="Arial"/>
            <w:noProof/>
            <w:sz w:val="24"/>
            <w:szCs w:val="24"/>
          </w:rPr>
          <w:t xml:space="preserve">(Diagrama de </w:t>
        </w:r>
        <w:r w:rsidR="006F40CA">
          <w:rPr>
            <w:rStyle w:val="Hyperlink"/>
            <w:rFonts w:ascii="Arial" w:hAnsi="Arial" w:cs="Arial"/>
            <w:noProof/>
            <w:sz w:val="24"/>
            <w:szCs w:val="24"/>
          </w:rPr>
          <w:t>Classes</w:t>
        </w:r>
        <w:r w:rsidR="006F40CA" w:rsidRPr="00F45EE0">
          <w:rPr>
            <w:rStyle w:val="Hyperlink"/>
            <w:rFonts w:ascii="Arial" w:hAnsi="Arial" w:cs="Arial"/>
            <w:noProof/>
            <w:sz w:val="24"/>
            <w:szCs w:val="24"/>
          </w:rPr>
          <w:t>)</w:t>
        </w:r>
        <w:r w:rsidR="006F40CA" w:rsidRPr="00F45EE0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6F40CA">
          <w:rPr>
            <w:rFonts w:ascii="Arial" w:hAnsi="Arial" w:cs="Arial"/>
            <w:noProof/>
            <w:webHidden/>
            <w:sz w:val="24"/>
            <w:szCs w:val="24"/>
          </w:rPr>
          <w:t>32</w:t>
        </w:r>
      </w:hyperlink>
    </w:p>
    <w:p w14:paraId="743DD29D" w14:textId="77777777" w:rsidR="006F40CA" w:rsidRPr="00F45EE0" w:rsidRDefault="00D53911" w:rsidP="006F40CA">
      <w:pPr>
        <w:pStyle w:val="Sumrio2"/>
        <w:tabs>
          <w:tab w:val="right" w:leader="dot" w:pos="9061"/>
        </w:tabs>
        <w:ind w:firstLine="631"/>
        <w:rPr>
          <w:rStyle w:val="Hyperlink"/>
          <w:rFonts w:ascii="Arial" w:hAnsi="Arial" w:cs="Arial"/>
          <w:b/>
          <w:bCs/>
          <w:noProof/>
          <w:sz w:val="24"/>
          <w:szCs w:val="24"/>
        </w:rPr>
      </w:pPr>
      <w:hyperlink w:anchor="_Toc451974197" w:history="1">
        <w:r w:rsidR="006F40CA" w:rsidRPr="00F45EE0">
          <w:rPr>
            <w:rStyle w:val="Hyperlink"/>
            <w:rFonts w:ascii="Arial" w:hAnsi="Arial" w:cs="Arial"/>
            <w:b/>
            <w:bCs/>
            <w:noProof/>
            <w:sz w:val="24"/>
            <w:szCs w:val="24"/>
          </w:rPr>
          <w:t>FIGURA 4-</w:t>
        </w:r>
        <w:r w:rsidR="006F40CA" w:rsidRPr="00F45EE0">
          <w:rPr>
            <w:rStyle w:val="Hyperlink"/>
            <w:rFonts w:ascii="Arial" w:hAnsi="Arial" w:cs="Arial"/>
            <w:noProof/>
            <w:sz w:val="24"/>
            <w:szCs w:val="24"/>
          </w:rPr>
          <w:t xml:space="preserve"> (</w:t>
        </w:r>
        <w:r w:rsidR="006F40CA">
          <w:rPr>
            <w:rStyle w:val="Hyperlink"/>
            <w:rFonts w:ascii="Arial" w:hAnsi="Arial" w:cs="Arial"/>
            <w:noProof/>
            <w:sz w:val="24"/>
            <w:szCs w:val="24"/>
          </w:rPr>
          <w:t>Visão Lógica da Arquitetura</w:t>
        </w:r>
        <w:r w:rsidR="006F40CA" w:rsidRPr="00F45EE0">
          <w:rPr>
            <w:rStyle w:val="Hyperlink"/>
            <w:rFonts w:ascii="Arial" w:hAnsi="Arial" w:cs="Arial"/>
            <w:noProof/>
            <w:sz w:val="24"/>
            <w:szCs w:val="24"/>
          </w:rPr>
          <w:t>)</w:t>
        </w:r>
        <w:r w:rsidR="006F40CA" w:rsidRPr="00F45EE0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6F40CA">
          <w:rPr>
            <w:rFonts w:ascii="Arial" w:hAnsi="Arial" w:cs="Arial"/>
            <w:noProof/>
            <w:webHidden/>
            <w:sz w:val="24"/>
            <w:szCs w:val="24"/>
          </w:rPr>
          <w:t>3</w:t>
        </w:r>
        <w:r w:rsidR="006F40CA" w:rsidRPr="00F45EE0">
          <w:rPr>
            <w:rFonts w:ascii="Arial" w:hAnsi="Arial" w:cs="Arial"/>
            <w:noProof/>
            <w:webHidden/>
            <w:sz w:val="24"/>
            <w:szCs w:val="24"/>
          </w:rPr>
          <w:t>6</w:t>
        </w:r>
      </w:hyperlink>
    </w:p>
    <w:p w14:paraId="02C5B49E" w14:textId="77777777" w:rsidR="006F40CA" w:rsidRPr="00F45EE0" w:rsidRDefault="00D53911" w:rsidP="006F40CA">
      <w:pPr>
        <w:pStyle w:val="Sumrio2"/>
        <w:tabs>
          <w:tab w:val="right" w:leader="dot" w:pos="9061"/>
        </w:tabs>
        <w:ind w:firstLine="631"/>
        <w:rPr>
          <w:rFonts w:ascii="Arial" w:eastAsia="Times New Roman" w:hAnsi="Arial" w:cs="Arial"/>
          <w:b/>
          <w:bCs/>
          <w:smallCaps w:val="0"/>
          <w:noProof/>
          <w:sz w:val="24"/>
          <w:szCs w:val="24"/>
        </w:rPr>
      </w:pPr>
      <w:hyperlink w:anchor="_Toc451974196" w:history="1">
        <w:r w:rsidR="006F40CA" w:rsidRPr="00F45EE0">
          <w:rPr>
            <w:rFonts w:ascii="Arial" w:hAnsi="Arial" w:cs="Arial"/>
            <w:b/>
            <w:bCs/>
            <w:sz w:val="24"/>
            <w:szCs w:val="24"/>
          </w:rPr>
          <w:t xml:space="preserve"> </w:t>
        </w:r>
        <w:r w:rsidR="006F40CA" w:rsidRPr="00F45EE0">
          <w:rPr>
            <w:rStyle w:val="Hyperlink"/>
            <w:rFonts w:ascii="Arial" w:hAnsi="Arial" w:cs="Arial"/>
            <w:b/>
            <w:bCs/>
            <w:noProof/>
            <w:sz w:val="24"/>
            <w:szCs w:val="24"/>
          </w:rPr>
          <w:t xml:space="preserve">FIGURA 5- </w:t>
        </w:r>
        <w:r w:rsidR="006F40CA" w:rsidRPr="00F45EE0">
          <w:rPr>
            <w:rStyle w:val="Hyperlink"/>
            <w:rFonts w:ascii="Arial" w:hAnsi="Arial" w:cs="Arial"/>
            <w:noProof/>
            <w:sz w:val="24"/>
            <w:szCs w:val="24"/>
          </w:rPr>
          <w:t>(Diagrama</w:t>
        </w:r>
        <w:r w:rsidR="006F40CA">
          <w:rPr>
            <w:rStyle w:val="Hyperlink"/>
            <w:rFonts w:ascii="Arial" w:hAnsi="Arial" w:cs="Arial"/>
            <w:noProof/>
            <w:sz w:val="24"/>
            <w:szCs w:val="24"/>
          </w:rPr>
          <w:t xml:space="preserve"> de Classes)</w:t>
        </w:r>
        <w:r w:rsidR="006F40CA" w:rsidRPr="00F45EE0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6F40CA">
          <w:rPr>
            <w:rFonts w:ascii="Arial" w:hAnsi="Arial" w:cs="Arial"/>
            <w:noProof/>
            <w:webHidden/>
            <w:sz w:val="24"/>
            <w:szCs w:val="24"/>
          </w:rPr>
          <w:t>37</w:t>
        </w:r>
      </w:hyperlink>
    </w:p>
    <w:p w14:paraId="75AED44E" w14:textId="77777777" w:rsidR="006F40CA" w:rsidRPr="00F45EE0" w:rsidRDefault="00D53911" w:rsidP="006F40CA">
      <w:pPr>
        <w:pStyle w:val="Sumrio2"/>
        <w:tabs>
          <w:tab w:val="right" w:leader="dot" w:pos="9061"/>
        </w:tabs>
        <w:ind w:firstLine="631"/>
        <w:rPr>
          <w:rStyle w:val="Hyperlink"/>
          <w:rFonts w:ascii="Arial" w:hAnsi="Arial" w:cs="Arial"/>
          <w:b/>
          <w:bCs/>
          <w:noProof/>
          <w:sz w:val="24"/>
          <w:szCs w:val="24"/>
        </w:rPr>
      </w:pPr>
      <w:hyperlink w:anchor="_Toc451974197" w:history="1">
        <w:r w:rsidR="006F40CA" w:rsidRPr="00F45EE0">
          <w:rPr>
            <w:rStyle w:val="Hyperlink"/>
            <w:rFonts w:ascii="Arial" w:hAnsi="Arial" w:cs="Arial"/>
            <w:b/>
            <w:bCs/>
            <w:noProof/>
            <w:sz w:val="24"/>
            <w:szCs w:val="24"/>
          </w:rPr>
          <w:t>FIGURA 6-</w:t>
        </w:r>
        <w:r w:rsidR="006F40CA" w:rsidRPr="00F45EE0">
          <w:rPr>
            <w:rStyle w:val="Hyperlink"/>
            <w:rFonts w:ascii="Arial" w:hAnsi="Arial" w:cs="Arial"/>
            <w:noProof/>
            <w:sz w:val="24"/>
            <w:szCs w:val="24"/>
          </w:rPr>
          <w:t xml:space="preserve"> (</w:t>
        </w:r>
        <w:r w:rsidR="006F40CA">
          <w:rPr>
            <w:rStyle w:val="Hyperlink"/>
            <w:rFonts w:ascii="Arial" w:hAnsi="Arial" w:cs="Arial"/>
            <w:noProof/>
            <w:sz w:val="24"/>
            <w:szCs w:val="24"/>
          </w:rPr>
          <w:t>Configuraçõ de Rede Física</w:t>
        </w:r>
        <w:r w:rsidR="006F40CA" w:rsidRPr="00F45EE0">
          <w:rPr>
            <w:rStyle w:val="Hyperlink"/>
            <w:rFonts w:ascii="Arial" w:hAnsi="Arial" w:cs="Arial"/>
            <w:noProof/>
            <w:sz w:val="24"/>
            <w:szCs w:val="24"/>
          </w:rPr>
          <w:t>)</w:t>
        </w:r>
        <w:r w:rsidR="006F40CA" w:rsidRPr="00F45EE0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6F40CA">
          <w:rPr>
            <w:rFonts w:ascii="Arial" w:hAnsi="Arial" w:cs="Arial"/>
            <w:noProof/>
            <w:webHidden/>
            <w:sz w:val="24"/>
            <w:szCs w:val="24"/>
          </w:rPr>
          <w:t>43</w:t>
        </w:r>
      </w:hyperlink>
    </w:p>
    <w:p w14:paraId="4F13BC68" w14:textId="77777777" w:rsidR="006F40CA" w:rsidRPr="00F45EE0" w:rsidRDefault="00D53911" w:rsidP="006F40CA">
      <w:pPr>
        <w:pStyle w:val="Sumrio2"/>
        <w:tabs>
          <w:tab w:val="right" w:leader="dot" w:pos="9061"/>
        </w:tabs>
        <w:ind w:firstLine="631"/>
        <w:rPr>
          <w:rFonts w:ascii="Arial" w:eastAsia="Times New Roman" w:hAnsi="Arial" w:cs="Arial"/>
          <w:b/>
          <w:bCs/>
          <w:smallCaps w:val="0"/>
          <w:noProof/>
          <w:sz w:val="24"/>
          <w:szCs w:val="24"/>
        </w:rPr>
      </w:pPr>
      <w:hyperlink w:anchor="_Toc451974196" w:history="1">
        <w:r w:rsidR="006F40CA" w:rsidRPr="00F45EE0">
          <w:rPr>
            <w:rStyle w:val="Hyperlink"/>
            <w:rFonts w:ascii="Arial" w:hAnsi="Arial" w:cs="Arial"/>
            <w:b/>
            <w:bCs/>
            <w:noProof/>
            <w:sz w:val="24"/>
            <w:szCs w:val="24"/>
          </w:rPr>
          <w:t xml:space="preserve">FIGURA 7- </w:t>
        </w:r>
        <w:r w:rsidR="006F40CA" w:rsidRPr="00F45EE0">
          <w:rPr>
            <w:rStyle w:val="Hyperlink"/>
            <w:rFonts w:ascii="Arial" w:hAnsi="Arial" w:cs="Arial"/>
            <w:noProof/>
            <w:sz w:val="24"/>
            <w:szCs w:val="24"/>
          </w:rPr>
          <w:t>(</w:t>
        </w:r>
        <w:r w:rsidR="006F40CA">
          <w:rPr>
            <w:rStyle w:val="Hyperlink"/>
            <w:rFonts w:ascii="Arial" w:hAnsi="Arial" w:cs="Arial"/>
            <w:noProof/>
            <w:sz w:val="24"/>
            <w:szCs w:val="24"/>
          </w:rPr>
          <w:t>Página do Servidor</w:t>
        </w:r>
        <w:r w:rsidR="006F40CA" w:rsidRPr="00F45EE0">
          <w:rPr>
            <w:rStyle w:val="Hyperlink"/>
            <w:rFonts w:ascii="Arial" w:hAnsi="Arial" w:cs="Arial"/>
            <w:noProof/>
            <w:sz w:val="24"/>
            <w:szCs w:val="24"/>
          </w:rPr>
          <w:t>)</w:t>
        </w:r>
        <w:r w:rsidR="006F40CA" w:rsidRPr="00F45EE0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6F40CA">
          <w:rPr>
            <w:rFonts w:ascii="Arial" w:hAnsi="Arial" w:cs="Arial"/>
            <w:noProof/>
            <w:webHidden/>
            <w:sz w:val="24"/>
            <w:szCs w:val="24"/>
          </w:rPr>
          <w:t>44</w:t>
        </w:r>
      </w:hyperlink>
    </w:p>
    <w:p w14:paraId="432FCD4E" w14:textId="77777777" w:rsidR="006F40CA" w:rsidRPr="00F45EE0" w:rsidRDefault="00D53911" w:rsidP="006F40CA">
      <w:pPr>
        <w:pStyle w:val="Sumrio2"/>
        <w:tabs>
          <w:tab w:val="right" w:leader="dot" w:pos="9061"/>
        </w:tabs>
        <w:ind w:firstLine="631"/>
        <w:rPr>
          <w:rStyle w:val="Hyperlink"/>
          <w:rFonts w:ascii="Arial" w:hAnsi="Arial" w:cs="Arial"/>
          <w:b/>
          <w:bCs/>
          <w:noProof/>
          <w:sz w:val="24"/>
          <w:szCs w:val="24"/>
        </w:rPr>
      </w:pPr>
      <w:hyperlink w:anchor="_Toc451974197" w:history="1">
        <w:r w:rsidR="006F40CA" w:rsidRPr="00F45EE0">
          <w:rPr>
            <w:rStyle w:val="Hyperlink"/>
            <w:rFonts w:ascii="Arial" w:hAnsi="Arial" w:cs="Arial"/>
            <w:b/>
            <w:bCs/>
            <w:noProof/>
            <w:sz w:val="24"/>
            <w:szCs w:val="24"/>
          </w:rPr>
          <w:t>FIGURA 8-</w:t>
        </w:r>
        <w:r w:rsidR="006F40CA" w:rsidRPr="00F45EE0">
          <w:rPr>
            <w:rStyle w:val="Hyperlink"/>
            <w:rFonts w:ascii="Arial" w:hAnsi="Arial" w:cs="Arial"/>
            <w:noProof/>
            <w:sz w:val="24"/>
            <w:szCs w:val="24"/>
          </w:rPr>
          <w:t xml:space="preserve"> </w:t>
        </w:r>
        <w:r w:rsidR="006F40CA" w:rsidRPr="006A083D">
          <w:rPr>
            <w:rStyle w:val="Hyperlink"/>
            <w:rFonts w:ascii="Arial" w:hAnsi="Arial" w:cs="Arial"/>
            <w:noProof/>
            <w:sz w:val="24"/>
            <w:szCs w:val="24"/>
          </w:rPr>
          <w:t>(Página do Servidor)</w:t>
        </w:r>
        <w:r w:rsidR="006F40CA" w:rsidRPr="00F45EE0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6F40CA">
          <w:rPr>
            <w:rFonts w:ascii="Arial" w:hAnsi="Arial" w:cs="Arial"/>
            <w:noProof/>
            <w:webHidden/>
            <w:sz w:val="24"/>
            <w:szCs w:val="24"/>
          </w:rPr>
          <w:t>45</w:t>
        </w:r>
      </w:hyperlink>
    </w:p>
    <w:p w14:paraId="1BE3F5EA" w14:textId="77777777" w:rsidR="006F40CA" w:rsidRPr="00F45EE0" w:rsidRDefault="00D53911" w:rsidP="006F40CA">
      <w:pPr>
        <w:pStyle w:val="Sumrio2"/>
        <w:tabs>
          <w:tab w:val="right" w:leader="dot" w:pos="9061"/>
        </w:tabs>
        <w:ind w:firstLine="631"/>
        <w:rPr>
          <w:rFonts w:ascii="Arial" w:eastAsia="Times New Roman" w:hAnsi="Arial" w:cs="Arial"/>
          <w:b/>
          <w:bCs/>
          <w:smallCaps w:val="0"/>
          <w:noProof/>
          <w:sz w:val="24"/>
          <w:szCs w:val="24"/>
        </w:rPr>
      </w:pPr>
      <w:hyperlink w:anchor="_Toc451974196" w:history="1">
        <w:r w:rsidR="006F40CA" w:rsidRPr="00F45EE0">
          <w:rPr>
            <w:rStyle w:val="Hyperlink"/>
            <w:rFonts w:ascii="Arial" w:hAnsi="Arial" w:cs="Arial"/>
            <w:b/>
            <w:bCs/>
            <w:noProof/>
            <w:sz w:val="24"/>
            <w:szCs w:val="24"/>
          </w:rPr>
          <w:t xml:space="preserve">FIGURA 9- </w:t>
        </w:r>
        <w:r w:rsidR="006F40CA">
          <w:rPr>
            <w:rFonts w:ascii="Arial" w:hAnsi="Arial" w:cs="Arial"/>
            <w:color w:val="000000" w:themeColor="text1"/>
          </w:rPr>
          <w:t>(</w:t>
        </w:r>
        <w:r w:rsidR="006F40CA" w:rsidRPr="005502EC">
          <w:rPr>
            <w:rFonts w:ascii="Arial" w:eastAsia="Arial" w:hAnsi="Arial" w:cs="Arial"/>
            <w:sz w:val="24"/>
            <w:szCs w:val="24"/>
          </w:rPr>
          <w:t>GITHU</w:t>
        </w:r>
        <w:r w:rsidR="006F40CA">
          <w:rPr>
            <w:rFonts w:ascii="Arial" w:eastAsia="Arial" w:hAnsi="Arial" w:cs="Arial"/>
            <w:sz w:val="24"/>
            <w:szCs w:val="24"/>
          </w:rPr>
          <w:t>)</w:t>
        </w:r>
        <w:r w:rsidR="006F40CA" w:rsidRPr="00F45EE0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6F40CA">
          <w:rPr>
            <w:rFonts w:ascii="Arial" w:hAnsi="Arial" w:cs="Arial"/>
            <w:noProof/>
            <w:webHidden/>
            <w:sz w:val="24"/>
            <w:szCs w:val="24"/>
          </w:rPr>
          <w:t>46</w:t>
        </w:r>
      </w:hyperlink>
    </w:p>
    <w:p w14:paraId="2B63C443" w14:textId="08D5F687" w:rsidR="008D4025" w:rsidRPr="00F45EE0" w:rsidRDefault="00D53911" w:rsidP="008D4025">
      <w:pPr>
        <w:pStyle w:val="Sumrio2"/>
        <w:tabs>
          <w:tab w:val="right" w:leader="dot" w:pos="9061"/>
        </w:tabs>
        <w:ind w:firstLine="631"/>
        <w:rPr>
          <w:rStyle w:val="Hyperlink"/>
          <w:rFonts w:ascii="Arial" w:hAnsi="Arial" w:cs="Arial"/>
          <w:b/>
          <w:bCs/>
          <w:noProof/>
          <w:sz w:val="24"/>
          <w:szCs w:val="24"/>
        </w:rPr>
      </w:pPr>
      <w:hyperlink w:anchor="_Toc451974197" w:history="1">
        <w:r w:rsidR="008D4025" w:rsidRPr="00F45EE0">
          <w:rPr>
            <w:rStyle w:val="Hyperlink"/>
            <w:rFonts w:ascii="Arial" w:hAnsi="Arial" w:cs="Arial"/>
            <w:b/>
            <w:bCs/>
            <w:noProof/>
            <w:sz w:val="24"/>
            <w:szCs w:val="24"/>
          </w:rPr>
          <w:t xml:space="preserve">FIGURA </w:t>
        </w:r>
        <w:r w:rsidR="008D4025">
          <w:rPr>
            <w:rStyle w:val="Hyperlink"/>
            <w:rFonts w:ascii="Arial" w:hAnsi="Arial" w:cs="Arial"/>
            <w:b/>
            <w:bCs/>
            <w:noProof/>
            <w:sz w:val="24"/>
            <w:szCs w:val="24"/>
          </w:rPr>
          <w:t>10</w:t>
        </w:r>
        <w:r w:rsidR="008D4025" w:rsidRPr="00F45EE0">
          <w:rPr>
            <w:rStyle w:val="Hyperlink"/>
            <w:rFonts w:ascii="Arial" w:hAnsi="Arial" w:cs="Arial"/>
            <w:b/>
            <w:bCs/>
            <w:noProof/>
            <w:sz w:val="24"/>
            <w:szCs w:val="24"/>
          </w:rPr>
          <w:t>-</w:t>
        </w:r>
        <w:r w:rsidR="008D4025" w:rsidRPr="00F45EE0">
          <w:rPr>
            <w:rStyle w:val="Hyperlink"/>
            <w:rFonts w:ascii="Arial" w:hAnsi="Arial" w:cs="Arial"/>
            <w:noProof/>
            <w:sz w:val="24"/>
            <w:szCs w:val="24"/>
          </w:rPr>
          <w:t xml:space="preserve"> </w:t>
        </w:r>
        <w:r w:rsidR="008D4025" w:rsidRPr="008D4025">
          <w:rPr>
            <w:rStyle w:val="Hyperlink"/>
            <w:rFonts w:ascii="Arial" w:hAnsi="Arial" w:cs="Arial"/>
            <w:noProof/>
            <w:sz w:val="24"/>
            <w:szCs w:val="24"/>
          </w:rPr>
          <w:t>Tela inicial.</w:t>
        </w:r>
        <w:r w:rsidR="008D4025" w:rsidRPr="00F45EE0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8D4025">
          <w:rPr>
            <w:rFonts w:ascii="Arial" w:hAnsi="Arial" w:cs="Arial"/>
            <w:noProof/>
            <w:webHidden/>
            <w:sz w:val="24"/>
            <w:szCs w:val="24"/>
          </w:rPr>
          <w:t>57</w:t>
        </w:r>
      </w:hyperlink>
    </w:p>
    <w:p w14:paraId="2D6D11D0" w14:textId="568C7D60" w:rsidR="008D4025" w:rsidRPr="00F45EE0" w:rsidRDefault="00D53911" w:rsidP="008D4025">
      <w:pPr>
        <w:pStyle w:val="Sumrio2"/>
        <w:tabs>
          <w:tab w:val="right" w:leader="dot" w:pos="9061"/>
        </w:tabs>
        <w:ind w:firstLine="631"/>
        <w:rPr>
          <w:rFonts w:ascii="Arial" w:eastAsia="Times New Roman" w:hAnsi="Arial" w:cs="Arial"/>
          <w:b/>
          <w:bCs/>
          <w:smallCaps w:val="0"/>
          <w:noProof/>
          <w:sz w:val="24"/>
          <w:szCs w:val="24"/>
        </w:rPr>
      </w:pPr>
      <w:hyperlink w:anchor="_Toc451974196" w:history="1">
        <w:r w:rsidR="008D4025" w:rsidRPr="00F45EE0">
          <w:rPr>
            <w:rStyle w:val="Hyperlink"/>
            <w:rFonts w:ascii="Arial" w:hAnsi="Arial" w:cs="Arial"/>
            <w:b/>
            <w:bCs/>
            <w:noProof/>
            <w:sz w:val="24"/>
            <w:szCs w:val="24"/>
          </w:rPr>
          <w:t xml:space="preserve">FIGURA </w:t>
        </w:r>
        <w:r w:rsidR="008D4025">
          <w:rPr>
            <w:rStyle w:val="Hyperlink"/>
            <w:rFonts w:ascii="Arial" w:hAnsi="Arial" w:cs="Arial"/>
            <w:b/>
            <w:bCs/>
            <w:noProof/>
            <w:sz w:val="24"/>
            <w:szCs w:val="24"/>
          </w:rPr>
          <w:t>11</w:t>
        </w:r>
        <w:r w:rsidR="008D4025" w:rsidRPr="00F45EE0">
          <w:rPr>
            <w:rStyle w:val="Hyperlink"/>
            <w:rFonts w:ascii="Arial" w:hAnsi="Arial" w:cs="Arial"/>
            <w:b/>
            <w:bCs/>
            <w:noProof/>
            <w:sz w:val="24"/>
            <w:szCs w:val="24"/>
          </w:rPr>
          <w:t xml:space="preserve">- </w:t>
        </w:r>
        <w:r w:rsidR="008D4025" w:rsidRPr="008D4025">
          <w:rPr>
            <w:rStyle w:val="Hyperlink"/>
            <w:rFonts w:ascii="Arial" w:hAnsi="Arial" w:cs="Arial"/>
            <w:noProof/>
            <w:sz w:val="24"/>
            <w:szCs w:val="24"/>
          </w:rPr>
          <w:t>Tela Sobre</w:t>
        </w:r>
        <w:r w:rsidR="008D4025" w:rsidRPr="00F45EE0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8D4025">
          <w:rPr>
            <w:rFonts w:ascii="Arial" w:hAnsi="Arial" w:cs="Arial"/>
            <w:noProof/>
            <w:webHidden/>
            <w:sz w:val="24"/>
            <w:szCs w:val="24"/>
          </w:rPr>
          <w:t>58</w:t>
        </w:r>
      </w:hyperlink>
    </w:p>
    <w:p w14:paraId="4C511960" w14:textId="1705C6E7" w:rsidR="008D4025" w:rsidRPr="00F45EE0" w:rsidRDefault="00D53911" w:rsidP="008D4025">
      <w:pPr>
        <w:pStyle w:val="Sumrio2"/>
        <w:tabs>
          <w:tab w:val="right" w:leader="dot" w:pos="9061"/>
        </w:tabs>
        <w:ind w:firstLine="631"/>
        <w:rPr>
          <w:rStyle w:val="Hyperlink"/>
          <w:rFonts w:ascii="Arial" w:hAnsi="Arial" w:cs="Arial"/>
          <w:b/>
          <w:bCs/>
          <w:noProof/>
          <w:sz w:val="24"/>
          <w:szCs w:val="24"/>
        </w:rPr>
      </w:pPr>
      <w:hyperlink w:anchor="_Toc451974197" w:history="1">
        <w:r w:rsidR="008D4025" w:rsidRPr="00F45EE0">
          <w:rPr>
            <w:rStyle w:val="Hyperlink"/>
            <w:rFonts w:ascii="Arial" w:hAnsi="Arial" w:cs="Arial"/>
            <w:b/>
            <w:bCs/>
            <w:noProof/>
            <w:sz w:val="24"/>
            <w:szCs w:val="24"/>
          </w:rPr>
          <w:t xml:space="preserve">FIGURA </w:t>
        </w:r>
        <w:r w:rsidR="008D4025">
          <w:rPr>
            <w:rStyle w:val="Hyperlink"/>
            <w:rFonts w:ascii="Arial" w:hAnsi="Arial" w:cs="Arial"/>
            <w:b/>
            <w:bCs/>
            <w:noProof/>
            <w:sz w:val="24"/>
            <w:szCs w:val="24"/>
          </w:rPr>
          <w:t>12</w:t>
        </w:r>
        <w:r w:rsidR="008D4025" w:rsidRPr="00F45EE0">
          <w:rPr>
            <w:rStyle w:val="Hyperlink"/>
            <w:rFonts w:ascii="Arial" w:hAnsi="Arial" w:cs="Arial"/>
            <w:b/>
            <w:bCs/>
            <w:noProof/>
            <w:sz w:val="24"/>
            <w:szCs w:val="24"/>
          </w:rPr>
          <w:t>-</w:t>
        </w:r>
        <w:r w:rsidR="008D4025" w:rsidRPr="00F45EE0">
          <w:rPr>
            <w:rStyle w:val="Hyperlink"/>
            <w:rFonts w:ascii="Arial" w:hAnsi="Arial" w:cs="Arial"/>
            <w:noProof/>
            <w:sz w:val="24"/>
            <w:szCs w:val="24"/>
          </w:rPr>
          <w:t xml:space="preserve"> </w:t>
        </w:r>
        <w:r w:rsidR="008D4025">
          <w:rPr>
            <w:rStyle w:val="Hyperlink"/>
            <w:rFonts w:ascii="Arial" w:hAnsi="Arial" w:cs="Arial"/>
            <w:noProof/>
            <w:sz w:val="24"/>
            <w:szCs w:val="24"/>
          </w:rPr>
          <w:t>Tela Carrinho</w:t>
        </w:r>
        <w:r w:rsidR="008D4025" w:rsidRPr="00F45EE0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8D4025">
          <w:rPr>
            <w:rFonts w:ascii="Arial" w:hAnsi="Arial" w:cs="Arial"/>
            <w:noProof/>
            <w:webHidden/>
            <w:sz w:val="24"/>
            <w:szCs w:val="24"/>
          </w:rPr>
          <w:t>59</w:t>
        </w:r>
      </w:hyperlink>
    </w:p>
    <w:p w14:paraId="5E475648" w14:textId="42EF04BD" w:rsidR="008D4025" w:rsidRDefault="00D53911" w:rsidP="008D4025">
      <w:pPr>
        <w:pStyle w:val="Sumrio2"/>
        <w:tabs>
          <w:tab w:val="right" w:leader="dot" w:pos="9061"/>
        </w:tabs>
        <w:ind w:firstLine="631"/>
        <w:rPr>
          <w:rFonts w:ascii="Arial" w:hAnsi="Arial" w:cs="Arial"/>
          <w:noProof/>
          <w:sz w:val="24"/>
          <w:szCs w:val="24"/>
        </w:rPr>
      </w:pPr>
      <w:hyperlink w:anchor="_Toc451974196" w:history="1">
        <w:r w:rsidR="008D4025" w:rsidRPr="00F45EE0">
          <w:rPr>
            <w:rStyle w:val="Hyperlink"/>
            <w:rFonts w:ascii="Arial" w:hAnsi="Arial" w:cs="Arial"/>
            <w:b/>
            <w:bCs/>
            <w:noProof/>
            <w:sz w:val="24"/>
            <w:szCs w:val="24"/>
          </w:rPr>
          <w:t xml:space="preserve">FIGURA </w:t>
        </w:r>
        <w:r w:rsidR="008D4025">
          <w:rPr>
            <w:rStyle w:val="Hyperlink"/>
            <w:rFonts w:ascii="Arial" w:hAnsi="Arial" w:cs="Arial"/>
            <w:b/>
            <w:bCs/>
            <w:noProof/>
            <w:sz w:val="24"/>
            <w:szCs w:val="24"/>
          </w:rPr>
          <w:t>13</w:t>
        </w:r>
        <w:r w:rsidR="008D4025" w:rsidRPr="00F45EE0">
          <w:rPr>
            <w:rStyle w:val="Hyperlink"/>
            <w:rFonts w:ascii="Arial" w:hAnsi="Arial" w:cs="Arial"/>
            <w:b/>
            <w:bCs/>
            <w:noProof/>
            <w:sz w:val="24"/>
            <w:szCs w:val="24"/>
          </w:rPr>
          <w:t xml:space="preserve">- </w:t>
        </w:r>
        <w:r w:rsidR="008D4025">
          <w:rPr>
            <w:rFonts w:ascii="Arial" w:hAnsi="Arial" w:cs="Arial"/>
            <w:color w:val="000000" w:themeColor="text1"/>
          </w:rPr>
          <w:t xml:space="preserve">Tela </w:t>
        </w:r>
        <w:r w:rsidR="008D4025" w:rsidRPr="008D4025">
          <w:rPr>
            <w:rFonts w:ascii="Arial" w:hAnsi="Arial" w:cs="Arial"/>
            <w:color w:val="000000" w:themeColor="text1"/>
          </w:rPr>
          <w:t>Detalhe Produto</w:t>
        </w:r>
        <w:r w:rsidR="008D4025" w:rsidRPr="00F45EE0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8D4025">
          <w:rPr>
            <w:rFonts w:ascii="Arial" w:hAnsi="Arial" w:cs="Arial"/>
            <w:noProof/>
            <w:webHidden/>
            <w:sz w:val="24"/>
            <w:szCs w:val="24"/>
          </w:rPr>
          <w:t>60</w:t>
        </w:r>
      </w:hyperlink>
    </w:p>
    <w:p w14:paraId="164503B2" w14:textId="49309725" w:rsidR="008D4025" w:rsidRPr="00F45EE0" w:rsidRDefault="00D53911" w:rsidP="008D4025">
      <w:pPr>
        <w:pStyle w:val="Sumrio2"/>
        <w:tabs>
          <w:tab w:val="right" w:leader="dot" w:pos="9061"/>
        </w:tabs>
        <w:ind w:firstLine="631"/>
        <w:rPr>
          <w:rStyle w:val="Hyperlink"/>
          <w:rFonts w:ascii="Arial" w:hAnsi="Arial" w:cs="Arial"/>
          <w:b/>
          <w:bCs/>
          <w:noProof/>
          <w:sz w:val="24"/>
          <w:szCs w:val="24"/>
        </w:rPr>
      </w:pPr>
      <w:hyperlink w:anchor="_Toc451974197" w:history="1">
        <w:r w:rsidR="008D4025" w:rsidRPr="00F45EE0">
          <w:rPr>
            <w:rStyle w:val="Hyperlink"/>
            <w:rFonts w:ascii="Arial" w:hAnsi="Arial" w:cs="Arial"/>
            <w:b/>
            <w:bCs/>
            <w:noProof/>
            <w:sz w:val="24"/>
            <w:szCs w:val="24"/>
          </w:rPr>
          <w:t xml:space="preserve">FIGURA </w:t>
        </w:r>
        <w:r w:rsidR="008D4025">
          <w:rPr>
            <w:rStyle w:val="Hyperlink"/>
            <w:rFonts w:ascii="Arial" w:hAnsi="Arial" w:cs="Arial"/>
            <w:b/>
            <w:bCs/>
            <w:noProof/>
            <w:sz w:val="24"/>
            <w:szCs w:val="24"/>
          </w:rPr>
          <w:t>14</w:t>
        </w:r>
        <w:r w:rsidR="008D4025" w:rsidRPr="00F45EE0">
          <w:rPr>
            <w:rStyle w:val="Hyperlink"/>
            <w:rFonts w:ascii="Arial" w:hAnsi="Arial" w:cs="Arial"/>
            <w:b/>
            <w:bCs/>
            <w:noProof/>
            <w:sz w:val="24"/>
            <w:szCs w:val="24"/>
          </w:rPr>
          <w:t>-</w:t>
        </w:r>
        <w:r w:rsidR="008D4025" w:rsidRPr="00F45EE0">
          <w:rPr>
            <w:rStyle w:val="Hyperlink"/>
            <w:rFonts w:ascii="Arial" w:hAnsi="Arial" w:cs="Arial"/>
            <w:noProof/>
            <w:sz w:val="24"/>
            <w:szCs w:val="24"/>
          </w:rPr>
          <w:t xml:space="preserve"> </w:t>
        </w:r>
        <w:r w:rsidR="008D4025">
          <w:rPr>
            <w:rStyle w:val="Hyperlink"/>
            <w:rFonts w:ascii="Arial" w:hAnsi="Arial" w:cs="Arial"/>
            <w:noProof/>
            <w:sz w:val="24"/>
            <w:szCs w:val="24"/>
          </w:rPr>
          <w:t>Tela Perfil</w:t>
        </w:r>
        <w:r w:rsidR="008D4025" w:rsidRPr="00F45EE0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8D4025">
          <w:rPr>
            <w:rFonts w:ascii="Arial" w:hAnsi="Arial" w:cs="Arial"/>
            <w:noProof/>
            <w:webHidden/>
            <w:sz w:val="24"/>
            <w:szCs w:val="24"/>
          </w:rPr>
          <w:t>61</w:t>
        </w:r>
      </w:hyperlink>
    </w:p>
    <w:p w14:paraId="135DDDEA" w14:textId="77777777" w:rsidR="006F40CA" w:rsidRDefault="006F40CA" w:rsidP="006F40CA">
      <w:pPr>
        <w:pStyle w:val="Sumrio2"/>
        <w:tabs>
          <w:tab w:val="right" w:leader="dot" w:pos="9061"/>
        </w:tabs>
        <w:ind w:firstLine="631"/>
        <w:rPr>
          <w:rFonts w:ascii="Arial" w:hAnsi="Arial" w:cs="Arial"/>
          <w:sz w:val="24"/>
          <w:szCs w:val="24"/>
        </w:rPr>
      </w:pPr>
    </w:p>
    <w:p w14:paraId="13170D90" w14:textId="77777777" w:rsidR="006F40CA" w:rsidRDefault="006F40CA" w:rsidP="006F40CA">
      <w:pPr>
        <w:pStyle w:val="Sumrio2"/>
        <w:tabs>
          <w:tab w:val="right" w:leader="dot" w:pos="9061"/>
        </w:tabs>
        <w:ind w:firstLine="631"/>
        <w:rPr>
          <w:rFonts w:ascii="Arial" w:hAnsi="Arial" w:cs="Arial"/>
          <w:sz w:val="24"/>
          <w:szCs w:val="24"/>
        </w:rPr>
      </w:pPr>
    </w:p>
    <w:p w14:paraId="766FFF96" w14:textId="77777777" w:rsidR="006F40CA" w:rsidRDefault="006F40CA" w:rsidP="006F40CA">
      <w:pPr>
        <w:pStyle w:val="Sumrio2"/>
        <w:tabs>
          <w:tab w:val="right" w:leader="dot" w:pos="9061"/>
        </w:tabs>
        <w:ind w:firstLine="631"/>
        <w:rPr>
          <w:rFonts w:ascii="Arial" w:hAnsi="Arial" w:cs="Arial"/>
          <w:sz w:val="24"/>
          <w:szCs w:val="24"/>
        </w:rPr>
      </w:pPr>
    </w:p>
    <w:p w14:paraId="41AD1920" w14:textId="77777777" w:rsidR="006F40CA" w:rsidRDefault="006F40CA" w:rsidP="006F40CA">
      <w:pPr>
        <w:pStyle w:val="Sumrio2"/>
        <w:tabs>
          <w:tab w:val="right" w:leader="dot" w:pos="9061"/>
        </w:tabs>
        <w:ind w:firstLine="631"/>
        <w:rPr>
          <w:rFonts w:ascii="Arial" w:hAnsi="Arial" w:cs="Arial"/>
          <w:sz w:val="24"/>
          <w:szCs w:val="24"/>
        </w:rPr>
      </w:pPr>
    </w:p>
    <w:p w14:paraId="28A9AF60" w14:textId="77777777" w:rsidR="006F40CA" w:rsidRDefault="006F40CA" w:rsidP="006F40CA">
      <w:pPr>
        <w:pStyle w:val="Sumrio2"/>
        <w:tabs>
          <w:tab w:val="right" w:leader="dot" w:pos="9061"/>
        </w:tabs>
        <w:ind w:firstLine="631"/>
        <w:rPr>
          <w:rFonts w:ascii="Arial" w:hAnsi="Arial" w:cs="Arial"/>
          <w:sz w:val="24"/>
          <w:szCs w:val="24"/>
        </w:rPr>
      </w:pPr>
    </w:p>
    <w:p w14:paraId="10B9CC0C" w14:textId="77777777" w:rsidR="006F40CA" w:rsidRDefault="006F40CA" w:rsidP="006F40CA">
      <w:pPr>
        <w:pStyle w:val="Sumrio2"/>
        <w:tabs>
          <w:tab w:val="right" w:leader="dot" w:pos="9061"/>
        </w:tabs>
        <w:ind w:firstLine="631"/>
        <w:rPr>
          <w:rFonts w:ascii="Arial" w:hAnsi="Arial" w:cs="Arial"/>
          <w:sz w:val="24"/>
          <w:szCs w:val="24"/>
        </w:rPr>
      </w:pPr>
    </w:p>
    <w:p w14:paraId="42D5977D" w14:textId="77777777" w:rsidR="006F40CA" w:rsidRDefault="006F40CA" w:rsidP="006F40CA">
      <w:pPr>
        <w:pStyle w:val="Sumrio2"/>
        <w:tabs>
          <w:tab w:val="right" w:leader="dot" w:pos="9061"/>
        </w:tabs>
        <w:ind w:firstLine="631"/>
        <w:rPr>
          <w:rFonts w:ascii="Arial" w:hAnsi="Arial" w:cs="Arial"/>
          <w:sz w:val="24"/>
          <w:szCs w:val="24"/>
        </w:rPr>
      </w:pPr>
    </w:p>
    <w:p w14:paraId="172179EB" w14:textId="77777777" w:rsidR="006F40CA" w:rsidRDefault="006F40CA" w:rsidP="006F40CA">
      <w:pPr>
        <w:pStyle w:val="Sumrio2"/>
        <w:tabs>
          <w:tab w:val="right" w:leader="dot" w:pos="9061"/>
        </w:tabs>
        <w:ind w:firstLine="631"/>
        <w:rPr>
          <w:rFonts w:ascii="Arial" w:hAnsi="Arial" w:cs="Arial"/>
          <w:sz w:val="24"/>
          <w:szCs w:val="24"/>
        </w:rPr>
      </w:pPr>
    </w:p>
    <w:p w14:paraId="7A4EE83C" w14:textId="77777777" w:rsidR="006F40CA" w:rsidRDefault="006F40CA" w:rsidP="006F40CA">
      <w:pPr>
        <w:pStyle w:val="Sumrio2"/>
        <w:tabs>
          <w:tab w:val="right" w:leader="dot" w:pos="9061"/>
        </w:tabs>
        <w:ind w:firstLine="631"/>
        <w:rPr>
          <w:rFonts w:ascii="Arial" w:hAnsi="Arial" w:cs="Arial"/>
          <w:sz w:val="24"/>
          <w:szCs w:val="24"/>
        </w:rPr>
      </w:pPr>
    </w:p>
    <w:p w14:paraId="517CD458" w14:textId="7E55BFAF" w:rsidR="006F40CA" w:rsidRDefault="006F40CA" w:rsidP="00E95A08">
      <w:pPr>
        <w:pStyle w:val="Sumrio2"/>
        <w:tabs>
          <w:tab w:val="right" w:leader="dot" w:pos="9061"/>
        </w:tabs>
        <w:ind w:left="0" w:firstLine="0"/>
        <w:rPr>
          <w:rFonts w:ascii="Arial" w:hAnsi="Arial" w:cs="Arial"/>
          <w:sz w:val="24"/>
          <w:szCs w:val="24"/>
        </w:rPr>
      </w:pPr>
    </w:p>
    <w:p w14:paraId="3AA7858D" w14:textId="77777777" w:rsidR="00E95A08" w:rsidRDefault="00E95A08" w:rsidP="00E95A08">
      <w:pPr>
        <w:pStyle w:val="Sumrio2"/>
        <w:tabs>
          <w:tab w:val="right" w:leader="dot" w:pos="9061"/>
        </w:tabs>
        <w:ind w:left="0" w:firstLine="0"/>
        <w:rPr>
          <w:rFonts w:ascii="Arial" w:hAnsi="Arial" w:cs="Arial"/>
          <w:sz w:val="24"/>
          <w:szCs w:val="24"/>
        </w:rPr>
      </w:pPr>
    </w:p>
    <w:p w14:paraId="3CEB184C" w14:textId="77777777" w:rsidR="006F40CA" w:rsidRDefault="006F40CA" w:rsidP="006F40CA">
      <w:pPr>
        <w:pStyle w:val="Sumrio2"/>
        <w:tabs>
          <w:tab w:val="right" w:leader="dot" w:pos="9061"/>
        </w:tabs>
        <w:ind w:firstLine="631"/>
        <w:rPr>
          <w:rFonts w:ascii="Arial" w:hAnsi="Arial" w:cs="Arial"/>
          <w:sz w:val="24"/>
          <w:szCs w:val="24"/>
        </w:rPr>
      </w:pPr>
    </w:p>
    <w:p w14:paraId="220FFDC5" w14:textId="77777777" w:rsidR="006F40CA" w:rsidRDefault="006F40CA" w:rsidP="006F40CA">
      <w:pPr>
        <w:pStyle w:val="Sumrio2"/>
        <w:tabs>
          <w:tab w:val="right" w:leader="dot" w:pos="9061"/>
        </w:tabs>
        <w:ind w:firstLine="631"/>
        <w:rPr>
          <w:rFonts w:ascii="Arial" w:hAnsi="Arial" w:cs="Arial"/>
          <w:sz w:val="24"/>
          <w:szCs w:val="24"/>
        </w:rPr>
      </w:pPr>
    </w:p>
    <w:p w14:paraId="5A872018" w14:textId="77777777" w:rsidR="006F40CA" w:rsidRDefault="006F40CA" w:rsidP="006F40CA">
      <w:pPr>
        <w:pStyle w:val="Sumrio2"/>
        <w:tabs>
          <w:tab w:val="right" w:leader="dot" w:pos="9061"/>
        </w:tabs>
        <w:ind w:firstLine="631"/>
        <w:rPr>
          <w:rFonts w:ascii="Arial" w:hAnsi="Arial" w:cs="Arial"/>
          <w:sz w:val="24"/>
          <w:szCs w:val="24"/>
        </w:rPr>
      </w:pPr>
    </w:p>
    <w:p w14:paraId="181EA55B" w14:textId="77777777" w:rsidR="006F40CA" w:rsidRDefault="006F40CA" w:rsidP="00E95A08">
      <w:pPr>
        <w:pStyle w:val="Sumrio2"/>
        <w:tabs>
          <w:tab w:val="right" w:leader="dot" w:pos="9061"/>
        </w:tabs>
        <w:ind w:left="0" w:firstLine="0"/>
        <w:rPr>
          <w:rFonts w:ascii="Arial" w:hAnsi="Arial" w:cs="Arial"/>
          <w:sz w:val="24"/>
          <w:szCs w:val="24"/>
        </w:rPr>
      </w:pPr>
    </w:p>
    <w:p w14:paraId="6ABA588A" w14:textId="77777777" w:rsidR="006F40CA" w:rsidRDefault="006F40CA" w:rsidP="006F40CA">
      <w:pPr>
        <w:pStyle w:val="Sumrio2"/>
        <w:tabs>
          <w:tab w:val="right" w:leader="dot" w:pos="9061"/>
        </w:tabs>
        <w:ind w:firstLine="631"/>
        <w:rPr>
          <w:rFonts w:ascii="Arial" w:hAnsi="Arial" w:cs="Arial"/>
          <w:sz w:val="24"/>
          <w:szCs w:val="24"/>
        </w:rPr>
      </w:pPr>
    </w:p>
    <w:p w14:paraId="09E3A717" w14:textId="77777777" w:rsidR="006F40CA" w:rsidRPr="00741744" w:rsidRDefault="006F40CA" w:rsidP="006F40CA">
      <w:pPr>
        <w:pStyle w:val="Sumrio2"/>
        <w:tabs>
          <w:tab w:val="right" w:leader="dot" w:pos="9061"/>
        </w:tabs>
        <w:ind w:firstLine="631"/>
        <w:rPr>
          <w:rFonts w:ascii="Arial" w:eastAsia="Times New Roman" w:hAnsi="Arial" w:cs="Arial"/>
          <w:b/>
          <w:bCs/>
          <w:smallCaps w:val="0"/>
          <w:noProof/>
          <w:sz w:val="24"/>
          <w:szCs w:val="24"/>
        </w:rPr>
      </w:pPr>
    </w:p>
    <w:p w14:paraId="7D8DC19E" w14:textId="77777777" w:rsidR="006F40CA" w:rsidRPr="00692939" w:rsidRDefault="006F40CA" w:rsidP="006F40CA">
      <w:pPr>
        <w:pStyle w:val="Sumrio2"/>
        <w:tabs>
          <w:tab w:val="right" w:leader="dot" w:pos="9061"/>
        </w:tabs>
        <w:ind w:left="0" w:firstLine="0"/>
        <w:rPr>
          <w:rFonts w:ascii="Arial" w:hAnsi="Arial" w:cs="Arial"/>
          <w:b/>
          <w:bCs/>
          <w:noProof/>
          <w:color w:val="000000" w:themeColor="text1"/>
          <w:sz w:val="24"/>
          <w:szCs w:val="24"/>
        </w:rPr>
      </w:pPr>
      <w:r w:rsidRPr="00741744">
        <w:rPr>
          <w:rFonts w:ascii="Arial" w:hAnsi="Arial" w:cs="Arial"/>
          <w:b/>
          <w:bCs/>
          <w:caps/>
          <w:sz w:val="24"/>
          <w:szCs w:val="24"/>
        </w:rPr>
        <w:fldChar w:fldCharType="end"/>
      </w:r>
      <w:bookmarkStart w:id="3" w:name="_Hlk73875243"/>
      <w:bookmarkEnd w:id="2"/>
    </w:p>
    <w:p w14:paraId="4249C74E" w14:textId="77777777" w:rsidR="006F40CA" w:rsidRPr="00F45EE0" w:rsidRDefault="006F40CA" w:rsidP="006F40CA">
      <w:pPr>
        <w:pStyle w:val="Sumrio1"/>
        <w:tabs>
          <w:tab w:val="left" w:pos="2794"/>
        </w:tabs>
        <w:spacing w:after="0" w:line="240" w:lineRule="auto"/>
        <w:ind w:firstLine="0"/>
        <w:rPr>
          <w:rFonts w:ascii="Arial" w:hAnsi="Arial" w:cs="Arial"/>
          <w:b w:val="0"/>
          <w:sz w:val="24"/>
          <w:szCs w:val="24"/>
        </w:rPr>
      </w:pPr>
      <w:r w:rsidRPr="00F45EE0">
        <w:rPr>
          <w:rFonts w:ascii="Arial" w:hAnsi="Arial" w:cs="Arial"/>
          <w:sz w:val="24"/>
          <w:szCs w:val="24"/>
        </w:rPr>
        <w:lastRenderedPageBreak/>
        <w:t>SUMÁRIO</w:t>
      </w:r>
      <w:r w:rsidRPr="00F45EE0">
        <w:rPr>
          <w:rFonts w:ascii="Arial" w:hAnsi="Arial" w:cs="Arial"/>
          <w:sz w:val="24"/>
          <w:szCs w:val="24"/>
        </w:rPr>
        <w:tab/>
      </w:r>
    </w:p>
    <w:p w14:paraId="236FCD62" w14:textId="77777777" w:rsidR="006F40CA" w:rsidRPr="00F45EE0" w:rsidRDefault="006F40CA" w:rsidP="006F40CA">
      <w:pPr>
        <w:ind w:firstLine="284"/>
        <w:rPr>
          <w:rFonts w:ascii="Arial" w:hAnsi="Arial" w:cs="Arial"/>
          <w:sz w:val="24"/>
          <w:szCs w:val="24"/>
        </w:rPr>
      </w:pPr>
    </w:p>
    <w:p w14:paraId="1326FE79" w14:textId="77777777" w:rsidR="006F40CA" w:rsidRPr="00F45EE0" w:rsidRDefault="006F40CA" w:rsidP="006F40CA">
      <w:pPr>
        <w:pStyle w:val="Sumrio1"/>
        <w:tabs>
          <w:tab w:val="right" w:leader="dot" w:pos="9061"/>
        </w:tabs>
        <w:rPr>
          <w:rFonts w:ascii="Arial" w:eastAsia="Times New Roman" w:hAnsi="Arial" w:cs="Arial"/>
          <w:b w:val="0"/>
          <w:bCs w:val="0"/>
          <w:caps w:val="0"/>
          <w:noProof/>
          <w:sz w:val="24"/>
          <w:szCs w:val="24"/>
        </w:rPr>
      </w:pPr>
      <w:r w:rsidRPr="00F45EE0">
        <w:rPr>
          <w:rFonts w:ascii="Arial" w:hAnsi="Arial" w:cs="Arial"/>
          <w:sz w:val="24"/>
          <w:szCs w:val="24"/>
        </w:rPr>
        <w:fldChar w:fldCharType="begin"/>
      </w:r>
      <w:r w:rsidRPr="00F45EE0">
        <w:rPr>
          <w:rFonts w:ascii="Arial" w:hAnsi="Arial" w:cs="Arial"/>
          <w:sz w:val="24"/>
          <w:szCs w:val="24"/>
        </w:rPr>
        <w:instrText xml:space="preserve"> TOC \o "1-2" \h \z \u </w:instrText>
      </w:r>
      <w:r w:rsidRPr="00F45EE0">
        <w:rPr>
          <w:rFonts w:ascii="Arial" w:hAnsi="Arial" w:cs="Arial"/>
          <w:sz w:val="24"/>
          <w:szCs w:val="24"/>
        </w:rPr>
        <w:fldChar w:fldCharType="separate"/>
      </w:r>
      <w:hyperlink r:id="rId9" w:anchor="_Toc451974193" w:history="1">
        <w:r w:rsidRPr="00F45EE0">
          <w:rPr>
            <w:rStyle w:val="Hyperlink"/>
            <w:rFonts w:ascii="Arial" w:hAnsi="Arial" w:cs="Arial"/>
            <w:noProof/>
            <w:sz w:val="24"/>
            <w:szCs w:val="24"/>
          </w:rPr>
          <w:t>INTRODUÇÃO</w:t>
        </w:r>
        <w:r w:rsidRPr="00F45EE0">
          <w:rPr>
            <w:rStyle w:val="Hyperlink"/>
            <w:rFonts w:ascii="Arial" w:hAnsi="Arial" w:cs="Arial"/>
            <w:noProof/>
            <w:webHidden/>
            <w:sz w:val="24"/>
            <w:szCs w:val="24"/>
          </w:rPr>
          <w:tab/>
          <w:t>6</w:t>
        </w:r>
      </w:hyperlink>
    </w:p>
    <w:p w14:paraId="59FD2193" w14:textId="77777777" w:rsidR="006F40CA" w:rsidRPr="00F45EE0" w:rsidRDefault="00D53911" w:rsidP="006F40CA">
      <w:pPr>
        <w:pStyle w:val="Sumrio1"/>
        <w:tabs>
          <w:tab w:val="right" w:leader="dot" w:pos="9061"/>
        </w:tabs>
        <w:rPr>
          <w:rFonts w:ascii="Arial" w:eastAsia="Times New Roman" w:hAnsi="Arial" w:cs="Arial"/>
          <w:b w:val="0"/>
          <w:bCs w:val="0"/>
          <w:caps w:val="0"/>
          <w:noProof/>
          <w:sz w:val="24"/>
          <w:szCs w:val="24"/>
        </w:rPr>
      </w:pPr>
      <w:hyperlink r:id="rId10" w:anchor="_Toc451974194" w:history="1">
        <w:r w:rsidR="006F40CA" w:rsidRPr="00F45EE0">
          <w:rPr>
            <w:rStyle w:val="Hyperlink"/>
            <w:rFonts w:ascii="Arial" w:hAnsi="Arial" w:cs="Arial"/>
            <w:noProof/>
            <w:sz w:val="24"/>
            <w:szCs w:val="24"/>
          </w:rPr>
          <w:t xml:space="preserve">1. </w:t>
        </w:r>
        <w:r w:rsidR="006F40CA">
          <w:rPr>
            <w:rStyle w:val="Hyperlink"/>
            <w:rFonts w:ascii="Arial" w:hAnsi="Arial" w:cs="Arial"/>
            <w:noProof/>
            <w:sz w:val="24"/>
            <w:szCs w:val="24"/>
          </w:rPr>
          <w:t>EMPREENDEDORISMO E MARKETING DIGITAL</w:t>
        </w:r>
        <w:r w:rsidR="006F40CA" w:rsidRPr="00F45EE0">
          <w:rPr>
            <w:rStyle w:val="Hyperlink"/>
            <w:rFonts w:ascii="Arial" w:hAnsi="Arial" w:cs="Arial"/>
            <w:noProof/>
            <w:webHidden/>
            <w:sz w:val="24"/>
            <w:szCs w:val="24"/>
          </w:rPr>
          <w:tab/>
          <w:t>7</w:t>
        </w:r>
      </w:hyperlink>
    </w:p>
    <w:p w14:paraId="5EFDF864" w14:textId="77777777" w:rsidR="006F40CA" w:rsidRPr="00441EC4" w:rsidRDefault="00D53911" w:rsidP="006F40CA">
      <w:pPr>
        <w:pStyle w:val="Sumrio2"/>
        <w:tabs>
          <w:tab w:val="right" w:leader="dot" w:pos="9061"/>
        </w:tabs>
        <w:rPr>
          <w:rStyle w:val="Hyperlink"/>
          <w:rFonts w:ascii="Arial" w:eastAsia="Times New Roman" w:hAnsi="Arial" w:cs="Arial"/>
          <w:noProof/>
          <w:color w:val="auto"/>
          <w:sz w:val="24"/>
          <w:szCs w:val="24"/>
          <w:u w:val="none"/>
        </w:rPr>
      </w:pPr>
      <w:hyperlink r:id="rId11" w:anchor="_Toc451974196" w:history="1">
        <w:r w:rsidR="006F40CA">
          <w:rPr>
            <w:rStyle w:val="Hyperlink"/>
            <w:rFonts w:ascii="Arial" w:hAnsi="Arial" w:cs="Arial"/>
            <w:noProof/>
            <w:sz w:val="24"/>
            <w:szCs w:val="24"/>
          </w:rPr>
          <w:t>1</w:t>
        </w:r>
        <w:r w:rsidR="006F40CA" w:rsidRPr="00F45EE0">
          <w:rPr>
            <w:rStyle w:val="Hyperlink"/>
            <w:rFonts w:ascii="Arial" w:hAnsi="Arial" w:cs="Arial"/>
            <w:noProof/>
            <w:sz w:val="24"/>
            <w:szCs w:val="24"/>
          </w:rPr>
          <w:t xml:space="preserve">.1 </w:t>
        </w:r>
        <w:r w:rsidR="006F40CA">
          <w:rPr>
            <w:rStyle w:val="Hyperlink"/>
            <w:rFonts w:ascii="Arial" w:hAnsi="Arial" w:cs="Arial"/>
            <w:noProof/>
            <w:sz w:val="24"/>
            <w:szCs w:val="24"/>
          </w:rPr>
          <w:t>Propósta de Valor</w:t>
        </w:r>
        <w:r w:rsidR="006F40CA" w:rsidRPr="00F45EE0">
          <w:rPr>
            <w:rStyle w:val="Hyperlink"/>
            <w:rFonts w:ascii="Arial" w:hAnsi="Arial" w:cs="Arial"/>
            <w:noProof/>
            <w:webHidden/>
            <w:sz w:val="24"/>
            <w:szCs w:val="24"/>
          </w:rPr>
          <w:tab/>
        </w:r>
        <w:r w:rsidR="006F40CA">
          <w:rPr>
            <w:rStyle w:val="Hyperlink"/>
            <w:rFonts w:ascii="Arial" w:hAnsi="Arial" w:cs="Arial"/>
            <w:noProof/>
            <w:webHidden/>
            <w:sz w:val="24"/>
            <w:szCs w:val="24"/>
          </w:rPr>
          <w:t>7</w:t>
        </w:r>
      </w:hyperlink>
    </w:p>
    <w:p w14:paraId="502EF50F" w14:textId="77777777" w:rsidR="006F40CA" w:rsidRPr="00F45EE0" w:rsidRDefault="006F40CA" w:rsidP="006F40CA">
      <w:pPr>
        <w:pStyle w:val="Sumrio2"/>
        <w:tabs>
          <w:tab w:val="right" w:leader="dot" w:pos="9061"/>
        </w:tabs>
        <w:rPr>
          <w:rStyle w:val="Hyperlink"/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>1</w:t>
      </w:r>
      <w:r w:rsidRPr="00F45EE0">
        <w:rPr>
          <w:rFonts w:ascii="Arial" w:hAnsi="Arial" w:cs="Arial"/>
          <w:noProof/>
          <w:sz w:val="24"/>
          <w:szCs w:val="24"/>
        </w:rPr>
        <w:t xml:space="preserve">.2 </w:t>
      </w:r>
      <w:r>
        <w:rPr>
          <w:rFonts w:ascii="Arial" w:hAnsi="Arial" w:cs="Arial"/>
          <w:noProof/>
          <w:sz w:val="24"/>
          <w:szCs w:val="24"/>
        </w:rPr>
        <w:t xml:space="preserve">Segmento de Clientes </w:t>
      </w:r>
      <w:r w:rsidRPr="00F45EE0">
        <w:rPr>
          <w:rFonts w:ascii="Arial" w:hAnsi="Arial" w:cs="Arial"/>
          <w:noProof/>
          <w:sz w:val="24"/>
          <w:szCs w:val="24"/>
        </w:rPr>
        <w:t xml:space="preserve"> </w:t>
      </w:r>
      <w:r w:rsidRPr="00F45EE0">
        <w:rPr>
          <w:rFonts w:ascii="Arial" w:hAnsi="Arial" w:cs="Arial"/>
          <w:noProof/>
          <w:webHidden/>
          <w:sz w:val="24"/>
          <w:szCs w:val="24"/>
        </w:rPr>
        <w:tab/>
      </w:r>
      <w:r>
        <w:rPr>
          <w:rFonts w:ascii="Arial" w:hAnsi="Arial" w:cs="Arial"/>
          <w:noProof/>
          <w:webHidden/>
          <w:sz w:val="24"/>
          <w:szCs w:val="24"/>
        </w:rPr>
        <w:t>8</w:t>
      </w:r>
    </w:p>
    <w:p w14:paraId="347C2D65" w14:textId="77777777" w:rsidR="006F40CA" w:rsidRPr="00F45EE0" w:rsidRDefault="00D53911" w:rsidP="006F40CA">
      <w:pPr>
        <w:pStyle w:val="Sumrio2"/>
        <w:tabs>
          <w:tab w:val="right" w:leader="dot" w:pos="9061"/>
        </w:tabs>
        <w:rPr>
          <w:rStyle w:val="Hyperlink"/>
          <w:rFonts w:ascii="Arial" w:eastAsia="Times New Roman" w:hAnsi="Arial" w:cs="Arial"/>
          <w:color w:val="auto"/>
          <w:sz w:val="24"/>
          <w:szCs w:val="24"/>
          <w:u w:val="none"/>
        </w:rPr>
      </w:pPr>
      <w:hyperlink r:id="rId12" w:anchor="_Toc451974196" w:history="1">
        <w:r w:rsidR="006F40CA">
          <w:rPr>
            <w:rStyle w:val="Hyperlink"/>
            <w:rFonts w:ascii="Arial" w:hAnsi="Arial" w:cs="Arial"/>
            <w:noProof/>
            <w:sz w:val="24"/>
            <w:szCs w:val="24"/>
          </w:rPr>
          <w:t>1</w:t>
        </w:r>
        <w:r w:rsidR="006F40CA" w:rsidRPr="00F45EE0">
          <w:rPr>
            <w:rStyle w:val="Hyperlink"/>
            <w:rFonts w:ascii="Arial" w:hAnsi="Arial" w:cs="Arial"/>
            <w:noProof/>
            <w:sz w:val="24"/>
            <w:szCs w:val="24"/>
          </w:rPr>
          <w:t xml:space="preserve">.3 </w:t>
        </w:r>
        <w:r w:rsidR="006F40CA" w:rsidRPr="00441EC4">
          <w:rPr>
            <w:rFonts w:ascii="Arial" w:hAnsi="Arial" w:cs="Arial"/>
            <w:sz w:val="24"/>
            <w:szCs w:val="24"/>
          </w:rPr>
          <w:t>Canais de Distribuição</w:t>
        </w:r>
        <w:r w:rsidR="006F40CA" w:rsidRPr="00F45EE0">
          <w:rPr>
            <w:rStyle w:val="Hyperlink"/>
            <w:rFonts w:ascii="Arial" w:hAnsi="Arial" w:cs="Arial"/>
            <w:noProof/>
            <w:webHidden/>
            <w:sz w:val="24"/>
            <w:szCs w:val="24"/>
          </w:rPr>
          <w:tab/>
        </w:r>
        <w:r w:rsidR="006F40CA">
          <w:rPr>
            <w:rStyle w:val="Hyperlink"/>
            <w:rFonts w:ascii="Arial" w:hAnsi="Arial" w:cs="Arial"/>
            <w:noProof/>
            <w:webHidden/>
            <w:sz w:val="24"/>
            <w:szCs w:val="24"/>
          </w:rPr>
          <w:t>9</w:t>
        </w:r>
      </w:hyperlink>
    </w:p>
    <w:p w14:paraId="1AE65994" w14:textId="77777777" w:rsidR="006F40CA" w:rsidRPr="00F45EE0" w:rsidRDefault="00D53911" w:rsidP="006F40CA">
      <w:pPr>
        <w:pStyle w:val="Sumrio2"/>
        <w:tabs>
          <w:tab w:val="right" w:leader="dot" w:pos="9061"/>
        </w:tabs>
        <w:rPr>
          <w:rFonts w:ascii="Arial" w:eastAsia="Times New Roman" w:hAnsi="Arial" w:cs="Arial"/>
          <w:sz w:val="24"/>
          <w:szCs w:val="24"/>
        </w:rPr>
      </w:pPr>
      <w:hyperlink r:id="rId13" w:anchor="_Toc451974196" w:history="1">
        <w:r w:rsidR="006F40CA">
          <w:rPr>
            <w:rStyle w:val="Hyperlink"/>
            <w:rFonts w:ascii="Arial" w:hAnsi="Arial" w:cs="Arial"/>
            <w:noProof/>
            <w:sz w:val="24"/>
            <w:szCs w:val="24"/>
          </w:rPr>
          <w:t>1</w:t>
        </w:r>
        <w:r w:rsidR="006F40CA" w:rsidRPr="00F45EE0">
          <w:rPr>
            <w:rStyle w:val="Hyperlink"/>
            <w:rFonts w:ascii="Arial" w:hAnsi="Arial" w:cs="Arial"/>
            <w:noProof/>
            <w:sz w:val="24"/>
            <w:szCs w:val="24"/>
          </w:rPr>
          <w:t xml:space="preserve">.4 </w:t>
        </w:r>
        <w:r w:rsidR="006F40CA" w:rsidRPr="00441EC4">
          <w:rPr>
            <w:rFonts w:ascii="Arial" w:hAnsi="Arial" w:cs="Arial"/>
            <w:sz w:val="24"/>
            <w:szCs w:val="24"/>
          </w:rPr>
          <w:t>Relacionamento com os Clientes</w:t>
        </w:r>
        <w:r w:rsidR="006F40CA" w:rsidRPr="00F45EE0">
          <w:rPr>
            <w:rStyle w:val="Hyperlink"/>
            <w:rFonts w:ascii="Arial" w:hAnsi="Arial" w:cs="Arial"/>
            <w:noProof/>
            <w:webHidden/>
            <w:sz w:val="24"/>
            <w:szCs w:val="24"/>
          </w:rPr>
          <w:tab/>
        </w:r>
        <w:r w:rsidR="006F40CA">
          <w:rPr>
            <w:rStyle w:val="Hyperlink"/>
            <w:rFonts w:ascii="Arial" w:hAnsi="Arial" w:cs="Arial"/>
            <w:noProof/>
            <w:webHidden/>
            <w:sz w:val="24"/>
            <w:szCs w:val="24"/>
          </w:rPr>
          <w:t>9</w:t>
        </w:r>
      </w:hyperlink>
    </w:p>
    <w:p w14:paraId="12074D19" w14:textId="77777777" w:rsidR="006F40CA" w:rsidRPr="00F45EE0" w:rsidRDefault="00D53911" w:rsidP="006F40CA">
      <w:pPr>
        <w:pStyle w:val="Sumrio2"/>
        <w:tabs>
          <w:tab w:val="right" w:leader="dot" w:pos="9061"/>
        </w:tabs>
        <w:rPr>
          <w:rFonts w:ascii="Arial" w:hAnsi="Arial" w:cs="Arial"/>
          <w:sz w:val="24"/>
          <w:szCs w:val="24"/>
        </w:rPr>
      </w:pPr>
      <w:hyperlink r:id="rId14" w:anchor="_Toc451974196" w:history="1">
        <w:r w:rsidR="006F40CA">
          <w:rPr>
            <w:rStyle w:val="Hyperlink"/>
            <w:rFonts w:ascii="Arial" w:hAnsi="Arial" w:cs="Arial"/>
            <w:noProof/>
            <w:sz w:val="24"/>
            <w:szCs w:val="24"/>
          </w:rPr>
          <w:t>1</w:t>
        </w:r>
        <w:r w:rsidR="006F40CA" w:rsidRPr="00F45EE0">
          <w:rPr>
            <w:rStyle w:val="Hyperlink"/>
            <w:rFonts w:ascii="Arial" w:hAnsi="Arial" w:cs="Arial"/>
            <w:noProof/>
            <w:sz w:val="24"/>
            <w:szCs w:val="24"/>
          </w:rPr>
          <w:t>.5</w:t>
        </w:r>
        <w:r w:rsidR="006F40CA">
          <w:rPr>
            <w:rStyle w:val="Hyperlink"/>
            <w:rFonts w:ascii="Arial" w:hAnsi="Arial" w:cs="Arial"/>
            <w:noProof/>
            <w:sz w:val="24"/>
            <w:szCs w:val="24"/>
          </w:rPr>
          <w:t xml:space="preserve"> Atividade Chave</w:t>
        </w:r>
        <w:r w:rsidR="006F40CA" w:rsidRPr="00F45EE0">
          <w:rPr>
            <w:rStyle w:val="Hyperlink"/>
            <w:rFonts w:ascii="Arial" w:hAnsi="Arial" w:cs="Arial"/>
            <w:noProof/>
            <w:webHidden/>
            <w:sz w:val="24"/>
            <w:szCs w:val="24"/>
          </w:rPr>
          <w:tab/>
        </w:r>
        <w:r w:rsidR="006F40CA">
          <w:rPr>
            <w:rStyle w:val="Hyperlink"/>
            <w:rFonts w:ascii="Arial" w:hAnsi="Arial" w:cs="Arial"/>
            <w:noProof/>
            <w:webHidden/>
            <w:sz w:val="24"/>
            <w:szCs w:val="24"/>
          </w:rPr>
          <w:t>1</w:t>
        </w:r>
        <w:r w:rsidR="006F40CA" w:rsidRPr="00F45EE0">
          <w:rPr>
            <w:rStyle w:val="Hyperlink"/>
            <w:rFonts w:ascii="Arial" w:hAnsi="Arial" w:cs="Arial"/>
            <w:noProof/>
            <w:webHidden/>
            <w:sz w:val="24"/>
            <w:szCs w:val="24"/>
          </w:rPr>
          <w:t>0</w:t>
        </w:r>
      </w:hyperlink>
    </w:p>
    <w:p w14:paraId="3D2572C0" w14:textId="77777777" w:rsidR="006F40CA" w:rsidRPr="00F45EE0" w:rsidRDefault="00D53911" w:rsidP="006F40CA">
      <w:pPr>
        <w:pStyle w:val="Sumrio2"/>
        <w:tabs>
          <w:tab w:val="right" w:leader="dot" w:pos="9061"/>
        </w:tabs>
        <w:rPr>
          <w:rFonts w:ascii="Arial" w:eastAsia="Times New Roman" w:hAnsi="Arial" w:cs="Arial"/>
          <w:noProof/>
          <w:sz w:val="24"/>
          <w:szCs w:val="24"/>
        </w:rPr>
      </w:pPr>
      <w:hyperlink r:id="rId15" w:anchor="_Toc451974196" w:history="1">
        <w:r w:rsidR="006F40CA">
          <w:rPr>
            <w:rStyle w:val="Hyperlink"/>
            <w:rFonts w:ascii="Arial" w:hAnsi="Arial" w:cs="Arial"/>
            <w:noProof/>
            <w:sz w:val="24"/>
            <w:szCs w:val="24"/>
          </w:rPr>
          <w:t>1</w:t>
        </w:r>
        <w:r w:rsidR="006F40CA" w:rsidRPr="00F45EE0">
          <w:rPr>
            <w:rStyle w:val="Hyperlink"/>
            <w:rFonts w:ascii="Arial" w:hAnsi="Arial" w:cs="Arial"/>
            <w:noProof/>
            <w:sz w:val="24"/>
            <w:szCs w:val="24"/>
          </w:rPr>
          <w:t xml:space="preserve">.6 </w:t>
        </w:r>
        <w:r w:rsidR="006F40CA">
          <w:rPr>
            <w:rStyle w:val="Hyperlink"/>
            <w:rFonts w:ascii="Arial" w:hAnsi="Arial" w:cs="Arial"/>
            <w:noProof/>
            <w:sz w:val="24"/>
            <w:szCs w:val="24"/>
          </w:rPr>
          <w:t>Recursos Chave</w:t>
        </w:r>
        <w:r w:rsidR="006F40CA" w:rsidRPr="00F45EE0">
          <w:rPr>
            <w:rStyle w:val="Hyperlink"/>
            <w:rFonts w:ascii="Arial" w:hAnsi="Arial" w:cs="Arial"/>
            <w:noProof/>
            <w:webHidden/>
            <w:sz w:val="24"/>
            <w:szCs w:val="24"/>
          </w:rPr>
          <w:tab/>
        </w:r>
        <w:r w:rsidR="006F40CA">
          <w:rPr>
            <w:rStyle w:val="Hyperlink"/>
            <w:rFonts w:ascii="Arial" w:hAnsi="Arial" w:cs="Arial"/>
            <w:noProof/>
            <w:webHidden/>
            <w:sz w:val="24"/>
            <w:szCs w:val="24"/>
          </w:rPr>
          <w:t>10</w:t>
        </w:r>
      </w:hyperlink>
    </w:p>
    <w:p w14:paraId="60B01234" w14:textId="77777777" w:rsidR="006F40CA" w:rsidRPr="00F45EE0" w:rsidRDefault="00D53911" w:rsidP="006F40CA">
      <w:pPr>
        <w:pStyle w:val="Sumrio2"/>
        <w:tabs>
          <w:tab w:val="right" w:leader="dot" w:pos="9061"/>
        </w:tabs>
        <w:rPr>
          <w:rFonts w:ascii="Arial" w:eastAsia="Times New Roman" w:hAnsi="Arial" w:cs="Arial"/>
          <w:noProof/>
          <w:sz w:val="24"/>
          <w:szCs w:val="24"/>
        </w:rPr>
      </w:pPr>
      <w:hyperlink r:id="rId16" w:anchor="_Toc451974196" w:history="1">
        <w:r w:rsidR="006F40CA">
          <w:rPr>
            <w:rStyle w:val="Hyperlink"/>
            <w:rFonts w:ascii="Arial" w:hAnsi="Arial" w:cs="Arial"/>
            <w:noProof/>
            <w:sz w:val="24"/>
            <w:szCs w:val="24"/>
          </w:rPr>
          <w:t>1</w:t>
        </w:r>
        <w:r w:rsidR="006F40CA" w:rsidRPr="00F45EE0">
          <w:rPr>
            <w:rStyle w:val="Hyperlink"/>
            <w:rFonts w:ascii="Arial" w:hAnsi="Arial" w:cs="Arial"/>
            <w:noProof/>
            <w:sz w:val="24"/>
            <w:szCs w:val="24"/>
          </w:rPr>
          <w:t>.7</w:t>
        </w:r>
        <w:r w:rsidR="006F40CA">
          <w:rPr>
            <w:rStyle w:val="Hyperlink"/>
            <w:rFonts w:ascii="Arial" w:hAnsi="Arial" w:cs="Arial"/>
            <w:noProof/>
            <w:sz w:val="24"/>
            <w:szCs w:val="24"/>
          </w:rPr>
          <w:t xml:space="preserve"> Pareceiros Chave</w:t>
        </w:r>
        <w:r w:rsidR="006F40CA" w:rsidRPr="00F45EE0">
          <w:rPr>
            <w:rStyle w:val="Hyperlink"/>
            <w:rFonts w:ascii="Arial" w:hAnsi="Arial" w:cs="Arial"/>
            <w:noProof/>
            <w:webHidden/>
            <w:sz w:val="24"/>
            <w:szCs w:val="24"/>
          </w:rPr>
          <w:tab/>
        </w:r>
        <w:r w:rsidR="006F40CA">
          <w:rPr>
            <w:rStyle w:val="Hyperlink"/>
            <w:rFonts w:ascii="Arial" w:hAnsi="Arial" w:cs="Arial"/>
            <w:noProof/>
            <w:webHidden/>
            <w:sz w:val="24"/>
            <w:szCs w:val="24"/>
          </w:rPr>
          <w:t>12</w:t>
        </w:r>
      </w:hyperlink>
    </w:p>
    <w:p w14:paraId="5DB748A7" w14:textId="77777777" w:rsidR="006F40CA" w:rsidRPr="00F45EE0" w:rsidRDefault="00D53911" w:rsidP="006F40CA">
      <w:pPr>
        <w:pStyle w:val="Sumrio1"/>
        <w:tabs>
          <w:tab w:val="left" w:pos="1320"/>
          <w:tab w:val="right" w:leader="dot" w:pos="9061"/>
        </w:tabs>
        <w:rPr>
          <w:rFonts w:ascii="Arial" w:eastAsia="Times New Roman" w:hAnsi="Arial" w:cs="Arial"/>
          <w:b w:val="0"/>
          <w:bCs w:val="0"/>
          <w:caps w:val="0"/>
          <w:noProof/>
          <w:sz w:val="24"/>
          <w:szCs w:val="24"/>
        </w:rPr>
      </w:pPr>
      <w:hyperlink r:id="rId17" w:anchor="_Toc451974198" w:history="1">
        <w:r w:rsidR="006F40CA">
          <w:rPr>
            <w:rStyle w:val="Hyperlink"/>
            <w:rFonts w:ascii="Arial" w:hAnsi="Arial" w:cs="Arial"/>
            <w:noProof/>
            <w:sz w:val="24"/>
            <w:szCs w:val="24"/>
          </w:rPr>
          <w:t>2</w:t>
        </w:r>
        <w:r w:rsidR="006F40CA" w:rsidRPr="00F45EE0">
          <w:rPr>
            <w:rStyle w:val="Hyperlink"/>
            <w:rFonts w:ascii="Arial" w:hAnsi="Arial" w:cs="Arial"/>
            <w:noProof/>
            <w:sz w:val="24"/>
            <w:szCs w:val="24"/>
          </w:rPr>
          <w:t xml:space="preserve">. </w:t>
        </w:r>
        <w:r w:rsidR="006F40CA" w:rsidRPr="00F45EE0">
          <w:rPr>
            <w:rStyle w:val="Hyperlink"/>
            <w:rFonts w:ascii="Arial" w:eastAsia="Times New Roman" w:hAnsi="Arial" w:cs="Arial"/>
            <w:caps w:val="0"/>
            <w:noProof/>
            <w:sz w:val="24"/>
            <w:szCs w:val="24"/>
          </w:rPr>
          <w:t>DESENVOLVIMENTO</w:t>
        </w:r>
        <w:r w:rsidR="006F40CA">
          <w:rPr>
            <w:rStyle w:val="Hyperlink"/>
            <w:rFonts w:ascii="Arial" w:eastAsia="Times New Roman" w:hAnsi="Arial" w:cs="Arial"/>
            <w:caps w:val="0"/>
            <w:noProof/>
            <w:sz w:val="24"/>
            <w:szCs w:val="24"/>
          </w:rPr>
          <w:t xml:space="preserve"> FRONT-END</w:t>
        </w:r>
        <w:r w:rsidR="006F40CA" w:rsidRPr="00F45EE0">
          <w:rPr>
            <w:rStyle w:val="Hyperlink"/>
            <w:rFonts w:ascii="Arial" w:hAnsi="Arial" w:cs="Arial"/>
            <w:noProof/>
            <w:webHidden/>
            <w:sz w:val="24"/>
            <w:szCs w:val="24"/>
          </w:rPr>
          <w:tab/>
        </w:r>
        <w:r w:rsidR="006F40CA">
          <w:rPr>
            <w:rStyle w:val="Hyperlink"/>
            <w:rFonts w:ascii="Arial" w:hAnsi="Arial" w:cs="Arial"/>
            <w:noProof/>
            <w:webHidden/>
            <w:sz w:val="24"/>
            <w:szCs w:val="24"/>
          </w:rPr>
          <w:t>1</w:t>
        </w:r>
        <w:r w:rsidR="006F40CA" w:rsidRPr="00F45EE0">
          <w:rPr>
            <w:rStyle w:val="Hyperlink"/>
            <w:rFonts w:ascii="Arial" w:hAnsi="Arial" w:cs="Arial"/>
            <w:noProof/>
            <w:webHidden/>
            <w:sz w:val="24"/>
            <w:szCs w:val="24"/>
          </w:rPr>
          <w:t>3</w:t>
        </w:r>
      </w:hyperlink>
    </w:p>
    <w:p w14:paraId="5B6B20DB" w14:textId="77777777" w:rsidR="006F40CA" w:rsidRPr="00F45EE0" w:rsidRDefault="00D53911" w:rsidP="006F40CA">
      <w:pPr>
        <w:pStyle w:val="Sumrio2"/>
        <w:tabs>
          <w:tab w:val="right" w:leader="dot" w:pos="9061"/>
        </w:tabs>
        <w:rPr>
          <w:rStyle w:val="Hyperlink"/>
          <w:rFonts w:ascii="Arial" w:hAnsi="Arial" w:cs="Arial"/>
          <w:noProof/>
          <w:sz w:val="24"/>
          <w:szCs w:val="24"/>
        </w:rPr>
      </w:pPr>
      <w:hyperlink r:id="rId18" w:anchor="_Toc451974200" w:history="1">
        <w:r w:rsidR="006F40CA">
          <w:rPr>
            <w:rStyle w:val="Hyperlink"/>
            <w:rFonts w:ascii="Arial" w:hAnsi="Arial" w:cs="Arial"/>
            <w:noProof/>
            <w:sz w:val="24"/>
            <w:szCs w:val="24"/>
          </w:rPr>
          <w:t>2</w:t>
        </w:r>
        <w:r w:rsidR="006F40CA" w:rsidRPr="00F45EE0">
          <w:rPr>
            <w:rStyle w:val="Hyperlink"/>
            <w:rFonts w:ascii="Arial" w:hAnsi="Arial" w:cs="Arial"/>
            <w:noProof/>
            <w:sz w:val="24"/>
            <w:szCs w:val="24"/>
          </w:rPr>
          <w:t xml:space="preserve">.1  </w:t>
        </w:r>
        <w:r w:rsidR="006F40CA">
          <w:rPr>
            <w:rStyle w:val="Hyperlink"/>
            <w:rFonts w:ascii="Arial" w:hAnsi="Arial" w:cs="Arial"/>
            <w:noProof/>
            <w:sz w:val="24"/>
            <w:szCs w:val="24"/>
          </w:rPr>
          <w:t>HTML</w:t>
        </w:r>
        <w:r w:rsidR="006F40CA" w:rsidRPr="00F45EE0">
          <w:rPr>
            <w:rStyle w:val="Hyperlink"/>
            <w:rFonts w:ascii="Arial" w:hAnsi="Arial" w:cs="Arial"/>
            <w:noProof/>
            <w:webHidden/>
            <w:sz w:val="24"/>
            <w:szCs w:val="24"/>
          </w:rPr>
          <w:tab/>
        </w:r>
        <w:r w:rsidR="006F40CA">
          <w:rPr>
            <w:rStyle w:val="Hyperlink"/>
            <w:rFonts w:ascii="Arial" w:hAnsi="Arial" w:cs="Arial"/>
            <w:noProof/>
            <w:webHidden/>
            <w:sz w:val="24"/>
            <w:szCs w:val="24"/>
          </w:rPr>
          <w:t>1</w:t>
        </w:r>
        <w:r w:rsidR="006F40CA" w:rsidRPr="00F45EE0">
          <w:rPr>
            <w:rStyle w:val="Hyperlink"/>
            <w:rFonts w:ascii="Arial" w:hAnsi="Arial" w:cs="Arial"/>
            <w:noProof/>
            <w:webHidden/>
            <w:sz w:val="24"/>
            <w:szCs w:val="24"/>
          </w:rPr>
          <w:t>3</w:t>
        </w:r>
      </w:hyperlink>
    </w:p>
    <w:p w14:paraId="37D86ADE" w14:textId="77777777" w:rsidR="006F40CA" w:rsidRPr="00F45EE0" w:rsidRDefault="00D53911" w:rsidP="006F40CA">
      <w:pPr>
        <w:pStyle w:val="Sumrio2"/>
        <w:tabs>
          <w:tab w:val="right" w:leader="dot" w:pos="9061"/>
        </w:tabs>
        <w:rPr>
          <w:rStyle w:val="Hyperlink"/>
          <w:rFonts w:ascii="Arial" w:hAnsi="Arial" w:cs="Arial"/>
          <w:noProof/>
          <w:sz w:val="24"/>
          <w:szCs w:val="24"/>
        </w:rPr>
      </w:pPr>
      <w:hyperlink r:id="rId19" w:anchor="_Toc451974200" w:history="1">
        <w:r w:rsidR="006F40CA">
          <w:rPr>
            <w:rStyle w:val="Hyperlink"/>
            <w:rFonts w:ascii="Arial" w:hAnsi="Arial" w:cs="Arial"/>
            <w:noProof/>
            <w:sz w:val="24"/>
            <w:szCs w:val="24"/>
          </w:rPr>
          <w:t>2</w:t>
        </w:r>
        <w:r w:rsidR="006F40CA" w:rsidRPr="00F45EE0">
          <w:rPr>
            <w:rStyle w:val="Hyperlink"/>
            <w:rFonts w:ascii="Arial" w:hAnsi="Arial" w:cs="Arial"/>
            <w:noProof/>
            <w:sz w:val="24"/>
            <w:szCs w:val="24"/>
          </w:rPr>
          <w:t xml:space="preserve">.2  </w:t>
        </w:r>
        <w:r w:rsidR="006F40CA">
          <w:rPr>
            <w:rStyle w:val="Hyperlink"/>
            <w:rFonts w:ascii="Arial" w:hAnsi="Arial" w:cs="Arial"/>
            <w:noProof/>
            <w:sz w:val="24"/>
            <w:szCs w:val="24"/>
          </w:rPr>
          <w:t>CSS</w:t>
        </w:r>
        <w:r w:rsidR="006F40CA" w:rsidRPr="00F45EE0">
          <w:rPr>
            <w:rStyle w:val="Hyperlink"/>
            <w:rFonts w:ascii="Arial" w:hAnsi="Arial" w:cs="Arial"/>
            <w:noProof/>
            <w:webHidden/>
            <w:sz w:val="24"/>
            <w:szCs w:val="24"/>
          </w:rPr>
          <w:tab/>
        </w:r>
        <w:r w:rsidR="006F40CA">
          <w:rPr>
            <w:rStyle w:val="Hyperlink"/>
            <w:rFonts w:ascii="Arial" w:hAnsi="Arial" w:cs="Arial"/>
            <w:noProof/>
            <w:webHidden/>
            <w:sz w:val="24"/>
            <w:szCs w:val="24"/>
          </w:rPr>
          <w:t>14</w:t>
        </w:r>
      </w:hyperlink>
    </w:p>
    <w:p w14:paraId="0488A36A" w14:textId="77777777" w:rsidR="006F40CA" w:rsidRPr="00F45EE0" w:rsidRDefault="00D53911" w:rsidP="006F40CA">
      <w:pPr>
        <w:pStyle w:val="Sumrio2"/>
        <w:tabs>
          <w:tab w:val="right" w:leader="dot" w:pos="9061"/>
        </w:tabs>
        <w:rPr>
          <w:rFonts w:ascii="Arial" w:eastAsia="Times New Roman" w:hAnsi="Arial" w:cs="Arial"/>
          <w:noProof/>
          <w:sz w:val="24"/>
          <w:szCs w:val="24"/>
        </w:rPr>
      </w:pPr>
      <w:hyperlink r:id="rId20" w:anchor="_Toc451974200" w:history="1">
        <w:r w:rsidR="006F40CA">
          <w:rPr>
            <w:rStyle w:val="Hyperlink"/>
            <w:rFonts w:ascii="Arial" w:hAnsi="Arial" w:cs="Arial"/>
            <w:noProof/>
            <w:sz w:val="24"/>
            <w:szCs w:val="24"/>
          </w:rPr>
          <w:t>2</w:t>
        </w:r>
        <w:r w:rsidR="006F40CA" w:rsidRPr="00F45EE0">
          <w:rPr>
            <w:rStyle w:val="Hyperlink"/>
            <w:rFonts w:ascii="Arial" w:hAnsi="Arial" w:cs="Arial"/>
            <w:noProof/>
            <w:sz w:val="24"/>
            <w:szCs w:val="24"/>
          </w:rPr>
          <w:t xml:space="preserve">.3  </w:t>
        </w:r>
        <w:r w:rsidR="006F40CA">
          <w:rPr>
            <w:rFonts w:ascii="Arial" w:hAnsi="Arial" w:cs="Arial"/>
            <w:bCs/>
            <w:color w:val="000000" w:themeColor="text1"/>
            <w:sz w:val="24"/>
            <w:szCs w:val="24"/>
          </w:rPr>
          <w:t>Javascript</w:t>
        </w:r>
        <w:r w:rsidR="006F40CA" w:rsidRPr="00F45EE0">
          <w:rPr>
            <w:rStyle w:val="Hyperlink"/>
            <w:rFonts w:ascii="Arial" w:hAnsi="Arial" w:cs="Arial"/>
            <w:noProof/>
            <w:webHidden/>
            <w:sz w:val="24"/>
            <w:szCs w:val="24"/>
          </w:rPr>
          <w:tab/>
        </w:r>
        <w:r w:rsidR="006F40CA">
          <w:rPr>
            <w:rStyle w:val="Hyperlink"/>
            <w:rFonts w:ascii="Arial" w:hAnsi="Arial" w:cs="Arial"/>
            <w:noProof/>
            <w:webHidden/>
            <w:sz w:val="24"/>
            <w:szCs w:val="24"/>
          </w:rPr>
          <w:t>15</w:t>
        </w:r>
      </w:hyperlink>
    </w:p>
    <w:p w14:paraId="08F1C80B" w14:textId="77777777" w:rsidR="006F40CA" w:rsidRPr="00F45EE0" w:rsidRDefault="00D53911" w:rsidP="006F40CA">
      <w:pPr>
        <w:pStyle w:val="Sumrio2"/>
        <w:tabs>
          <w:tab w:val="right" w:leader="dot" w:pos="9061"/>
        </w:tabs>
        <w:rPr>
          <w:rFonts w:ascii="Arial" w:eastAsia="Times New Roman" w:hAnsi="Arial" w:cs="Arial"/>
          <w:noProof/>
          <w:sz w:val="24"/>
          <w:szCs w:val="24"/>
        </w:rPr>
      </w:pPr>
      <w:hyperlink r:id="rId21" w:anchor="_Toc451974200" w:history="1">
        <w:r w:rsidR="006F40CA">
          <w:rPr>
            <w:rStyle w:val="Hyperlink"/>
            <w:rFonts w:ascii="Arial" w:hAnsi="Arial" w:cs="Arial"/>
            <w:noProof/>
            <w:sz w:val="24"/>
            <w:szCs w:val="24"/>
          </w:rPr>
          <w:t>2</w:t>
        </w:r>
        <w:r w:rsidR="006F40CA" w:rsidRPr="00F45EE0">
          <w:rPr>
            <w:rStyle w:val="Hyperlink"/>
            <w:rFonts w:ascii="Arial" w:hAnsi="Arial" w:cs="Arial"/>
            <w:noProof/>
            <w:sz w:val="24"/>
            <w:szCs w:val="24"/>
          </w:rPr>
          <w:t xml:space="preserve">.4  </w:t>
        </w:r>
        <w:r w:rsidR="006F40CA">
          <w:rPr>
            <w:rStyle w:val="Hyperlink"/>
            <w:rFonts w:ascii="Arial" w:hAnsi="Arial" w:cs="Arial"/>
            <w:noProof/>
            <w:sz w:val="24"/>
            <w:szCs w:val="24"/>
          </w:rPr>
          <w:t>Bootstrap</w:t>
        </w:r>
        <w:r w:rsidR="006F40CA" w:rsidRPr="00F45EE0">
          <w:rPr>
            <w:rStyle w:val="Hyperlink"/>
            <w:rFonts w:ascii="Arial" w:hAnsi="Arial" w:cs="Arial"/>
            <w:noProof/>
            <w:webHidden/>
            <w:sz w:val="24"/>
            <w:szCs w:val="24"/>
          </w:rPr>
          <w:tab/>
        </w:r>
        <w:r w:rsidR="006F40CA">
          <w:rPr>
            <w:rStyle w:val="Hyperlink"/>
            <w:rFonts w:ascii="Arial" w:hAnsi="Arial" w:cs="Arial"/>
            <w:noProof/>
            <w:webHidden/>
            <w:sz w:val="24"/>
            <w:szCs w:val="24"/>
          </w:rPr>
          <w:t>15</w:t>
        </w:r>
      </w:hyperlink>
    </w:p>
    <w:p w14:paraId="3E93F9C1" w14:textId="77777777" w:rsidR="006F40CA" w:rsidRPr="00F45EE0" w:rsidRDefault="00D53911" w:rsidP="006F40CA">
      <w:pPr>
        <w:pStyle w:val="Sumrio2"/>
        <w:tabs>
          <w:tab w:val="right" w:leader="dot" w:pos="9061"/>
        </w:tabs>
        <w:rPr>
          <w:rFonts w:ascii="Arial" w:eastAsia="Times New Roman" w:hAnsi="Arial" w:cs="Arial"/>
          <w:noProof/>
          <w:sz w:val="24"/>
          <w:szCs w:val="24"/>
        </w:rPr>
      </w:pPr>
      <w:hyperlink r:id="rId22" w:anchor="_Toc451974200" w:history="1">
        <w:r w:rsidR="006F40CA">
          <w:rPr>
            <w:rStyle w:val="Hyperlink"/>
            <w:rFonts w:ascii="Arial" w:hAnsi="Arial" w:cs="Arial"/>
            <w:noProof/>
            <w:sz w:val="24"/>
            <w:szCs w:val="24"/>
          </w:rPr>
          <w:t>2</w:t>
        </w:r>
        <w:r w:rsidR="006F40CA" w:rsidRPr="00F45EE0">
          <w:rPr>
            <w:rStyle w:val="Hyperlink"/>
            <w:rFonts w:ascii="Arial" w:hAnsi="Arial" w:cs="Arial"/>
            <w:noProof/>
            <w:sz w:val="24"/>
            <w:szCs w:val="24"/>
          </w:rPr>
          <w:t>.5</w:t>
        </w:r>
        <w:r w:rsidR="006F40CA">
          <w:rPr>
            <w:rStyle w:val="Hyperlink"/>
            <w:rFonts w:ascii="Arial" w:hAnsi="Arial" w:cs="Arial"/>
            <w:noProof/>
            <w:sz w:val="24"/>
            <w:szCs w:val="24"/>
          </w:rPr>
          <w:t xml:space="preserve"> React</w:t>
        </w:r>
        <w:r w:rsidR="006F40CA" w:rsidRPr="00F45EE0">
          <w:rPr>
            <w:rStyle w:val="Hyperlink"/>
            <w:rFonts w:ascii="Arial" w:hAnsi="Arial" w:cs="Arial"/>
            <w:noProof/>
            <w:webHidden/>
            <w:sz w:val="24"/>
            <w:szCs w:val="24"/>
          </w:rPr>
          <w:tab/>
        </w:r>
        <w:r w:rsidR="006F40CA">
          <w:rPr>
            <w:rStyle w:val="Hyperlink"/>
            <w:rFonts w:ascii="Arial" w:hAnsi="Arial" w:cs="Arial"/>
            <w:noProof/>
            <w:webHidden/>
            <w:sz w:val="24"/>
            <w:szCs w:val="24"/>
          </w:rPr>
          <w:t>16</w:t>
        </w:r>
      </w:hyperlink>
    </w:p>
    <w:p w14:paraId="4DE13DF3" w14:textId="77777777" w:rsidR="006F40CA" w:rsidRPr="00F45EE0" w:rsidRDefault="00D53911" w:rsidP="006F40CA">
      <w:pPr>
        <w:pStyle w:val="Sumrio2"/>
        <w:tabs>
          <w:tab w:val="right" w:leader="dot" w:pos="9061"/>
        </w:tabs>
        <w:rPr>
          <w:rFonts w:ascii="Arial" w:eastAsia="Times New Roman" w:hAnsi="Arial" w:cs="Arial"/>
          <w:noProof/>
          <w:sz w:val="24"/>
          <w:szCs w:val="24"/>
        </w:rPr>
      </w:pPr>
      <w:hyperlink r:id="rId23" w:anchor="_Toc451974202" w:history="1">
        <w:r w:rsidR="006F40CA">
          <w:rPr>
            <w:rStyle w:val="Hyperlink"/>
            <w:rFonts w:ascii="Arial" w:hAnsi="Arial" w:cs="Arial"/>
            <w:noProof/>
            <w:sz w:val="24"/>
            <w:szCs w:val="24"/>
          </w:rPr>
          <w:t>2</w:t>
        </w:r>
        <w:r w:rsidR="006F40CA" w:rsidRPr="00F45EE0">
          <w:rPr>
            <w:rStyle w:val="Hyperlink"/>
            <w:rFonts w:ascii="Arial" w:hAnsi="Arial" w:cs="Arial"/>
            <w:noProof/>
            <w:sz w:val="24"/>
            <w:szCs w:val="24"/>
          </w:rPr>
          <w:t xml:space="preserve">.6  </w:t>
        </w:r>
        <w:r w:rsidR="006F40CA">
          <w:rPr>
            <w:rStyle w:val="Hyperlink"/>
            <w:rFonts w:ascii="Arial" w:hAnsi="Arial" w:cs="Arial"/>
            <w:noProof/>
            <w:sz w:val="24"/>
            <w:szCs w:val="24"/>
          </w:rPr>
          <w:t>JASON</w:t>
        </w:r>
        <w:r w:rsidR="006F40CA" w:rsidRPr="00F45EE0">
          <w:rPr>
            <w:rStyle w:val="Hyperlink"/>
            <w:rFonts w:ascii="Arial" w:hAnsi="Arial" w:cs="Arial"/>
            <w:noProof/>
            <w:webHidden/>
            <w:sz w:val="24"/>
            <w:szCs w:val="24"/>
          </w:rPr>
          <w:tab/>
        </w:r>
        <w:r w:rsidR="006F40CA">
          <w:rPr>
            <w:rStyle w:val="Hyperlink"/>
            <w:rFonts w:ascii="Arial" w:hAnsi="Arial" w:cs="Arial"/>
            <w:noProof/>
            <w:webHidden/>
            <w:sz w:val="24"/>
            <w:szCs w:val="24"/>
          </w:rPr>
          <w:t>17</w:t>
        </w:r>
      </w:hyperlink>
    </w:p>
    <w:p w14:paraId="55126F23" w14:textId="77777777" w:rsidR="006F40CA" w:rsidRDefault="00D53911" w:rsidP="006F40CA">
      <w:pPr>
        <w:pStyle w:val="Sumrio1"/>
        <w:tabs>
          <w:tab w:val="right" w:leader="dot" w:pos="9061"/>
        </w:tabs>
        <w:rPr>
          <w:rStyle w:val="Hyperlink"/>
          <w:rFonts w:ascii="Arial" w:hAnsi="Arial" w:cs="Arial"/>
          <w:noProof/>
          <w:sz w:val="24"/>
          <w:szCs w:val="24"/>
        </w:rPr>
      </w:pPr>
      <w:hyperlink r:id="rId24" w:anchor="_Toc451974211" w:history="1">
        <w:r w:rsidR="006F40CA">
          <w:rPr>
            <w:rStyle w:val="Hyperlink"/>
            <w:rFonts w:ascii="Arial" w:hAnsi="Arial" w:cs="Arial"/>
            <w:noProof/>
            <w:sz w:val="24"/>
            <w:szCs w:val="24"/>
          </w:rPr>
          <w:t>3</w:t>
        </w:r>
        <w:r w:rsidR="006F40CA" w:rsidRPr="00F45EE0">
          <w:rPr>
            <w:rStyle w:val="Hyperlink"/>
            <w:rFonts w:ascii="Arial" w:hAnsi="Arial" w:cs="Arial"/>
            <w:noProof/>
            <w:sz w:val="24"/>
            <w:szCs w:val="24"/>
          </w:rPr>
          <w:t xml:space="preserve">. </w:t>
        </w:r>
        <w:r w:rsidR="006F40CA">
          <w:rPr>
            <w:rStyle w:val="Hyperlink"/>
            <w:rFonts w:ascii="Arial" w:hAnsi="Arial" w:cs="Arial"/>
            <w:noProof/>
            <w:sz w:val="24"/>
            <w:szCs w:val="24"/>
          </w:rPr>
          <w:t>DESENVOLVIMENTO BACK-END</w:t>
        </w:r>
        <w:r w:rsidR="006F40CA" w:rsidRPr="00F45EE0">
          <w:rPr>
            <w:rStyle w:val="Hyperlink"/>
            <w:rFonts w:ascii="Arial" w:hAnsi="Arial" w:cs="Arial"/>
            <w:noProof/>
            <w:webHidden/>
            <w:sz w:val="24"/>
            <w:szCs w:val="24"/>
          </w:rPr>
          <w:tab/>
        </w:r>
        <w:r w:rsidR="006F40CA">
          <w:rPr>
            <w:rStyle w:val="Hyperlink"/>
            <w:rFonts w:ascii="Arial" w:hAnsi="Arial" w:cs="Arial"/>
            <w:noProof/>
            <w:webHidden/>
            <w:sz w:val="24"/>
            <w:szCs w:val="24"/>
          </w:rPr>
          <w:t>19</w:t>
        </w:r>
      </w:hyperlink>
    </w:p>
    <w:p w14:paraId="3F3E8614" w14:textId="77777777" w:rsidR="006F40CA" w:rsidRPr="00F45EE0" w:rsidRDefault="00D53911" w:rsidP="006F40CA">
      <w:pPr>
        <w:pStyle w:val="Sumrio2"/>
        <w:tabs>
          <w:tab w:val="right" w:leader="dot" w:pos="9061"/>
        </w:tabs>
        <w:rPr>
          <w:rStyle w:val="Hyperlink"/>
          <w:rFonts w:ascii="Arial" w:hAnsi="Arial" w:cs="Arial"/>
          <w:noProof/>
          <w:sz w:val="24"/>
          <w:szCs w:val="24"/>
        </w:rPr>
      </w:pPr>
      <w:hyperlink r:id="rId25" w:anchor="_Toc451974200" w:history="1">
        <w:r w:rsidR="006F40CA">
          <w:rPr>
            <w:rStyle w:val="Hyperlink"/>
            <w:rFonts w:ascii="Arial" w:hAnsi="Arial" w:cs="Arial"/>
            <w:noProof/>
            <w:sz w:val="24"/>
            <w:szCs w:val="24"/>
          </w:rPr>
          <w:t>3</w:t>
        </w:r>
        <w:r w:rsidR="006F40CA" w:rsidRPr="00F45EE0">
          <w:rPr>
            <w:rStyle w:val="Hyperlink"/>
            <w:rFonts w:ascii="Arial" w:hAnsi="Arial" w:cs="Arial"/>
            <w:noProof/>
            <w:sz w:val="24"/>
            <w:szCs w:val="24"/>
          </w:rPr>
          <w:t>.1</w:t>
        </w:r>
        <w:r w:rsidR="006F40CA">
          <w:rPr>
            <w:rStyle w:val="Hyperlink"/>
            <w:rFonts w:ascii="Arial" w:hAnsi="Arial" w:cs="Arial"/>
            <w:noProof/>
            <w:sz w:val="24"/>
            <w:szCs w:val="24"/>
          </w:rPr>
          <w:t xml:space="preserve"> C-Sharp</w:t>
        </w:r>
        <w:r w:rsidR="006F40CA" w:rsidRPr="00F45EE0">
          <w:rPr>
            <w:rStyle w:val="Hyperlink"/>
            <w:rFonts w:ascii="Arial" w:hAnsi="Arial" w:cs="Arial"/>
            <w:noProof/>
            <w:webHidden/>
            <w:sz w:val="24"/>
            <w:szCs w:val="24"/>
          </w:rPr>
          <w:tab/>
        </w:r>
        <w:r w:rsidR="006F40CA">
          <w:rPr>
            <w:rStyle w:val="Hyperlink"/>
            <w:rFonts w:ascii="Arial" w:hAnsi="Arial" w:cs="Arial"/>
            <w:noProof/>
            <w:webHidden/>
            <w:sz w:val="24"/>
            <w:szCs w:val="24"/>
          </w:rPr>
          <w:t>19</w:t>
        </w:r>
      </w:hyperlink>
    </w:p>
    <w:p w14:paraId="5CAA8A7A" w14:textId="77777777" w:rsidR="006F40CA" w:rsidRPr="00F45EE0" w:rsidRDefault="006F40CA" w:rsidP="006F40CA">
      <w:pPr>
        <w:pStyle w:val="Sumrio2"/>
        <w:tabs>
          <w:tab w:val="right" w:leader="dot" w:pos="9061"/>
        </w:tabs>
        <w:rPr>
          <w:rStyle w:val="Hyperlink"/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3</w:t>
      </w:r>
      <w:hyperlink r:id="rId26" w:anchor="_Toc451974200" w:history="1">
        <w:r w:rsidRPr="00F45EE0">
          <w:rPr>
            <w:rStyle w:val="Hyperlink"/>
            <w:rFonts w:ascii="Arial" w:hAnsi="Arial" w:cs="Arial"/>
            <w:noProof/>
            <w:sz w:val="24"/>
            <w:szCs w:val="24"/>
          </w:rPr>
          <w:t xml:space="preserve">.2 </w:t>
        </w:r>
        <w:r>
          <w:rPr>
            <w:rStyle w:val="Hyperlink"/>
            <w:rFonts w:ascii="Arial" w:hAnsi="Arial" w:cs="Arial"/>
            <w:noProof/>
            <w:sz w:val="24"/>
            <w:szCs w:val="24"/>
          </w:rPr>
          <w:t xml:space="preserve"> Arquitetura MVC</w:t>
        </w:r>
        <w:r w:rsidRPr="00F45EE0">
          <w:rPr>
            <w:rStyle w:val="Hyperlink"/>
            <w:rFonts w:ascii="Arial" w:hAnsi="Arial" w:cs="Arial"/>
            <w:noProof/>
            <w:webHidden/>
            <w:sz w:val="24"/>
            <w:szCs w:val="24"/>
          </w:rPr>
          <w:tab/>
        </w:r>
        <w:r>
          <w:rPr>
            <w:rStyle w:val="Hyperlink"/>
            <w:rFonts w:ascii="Arial" w:hAnsi="Arial" w:cs="Arial"/>
            <w:noProof/>
            <w:webHidden/>
            <w:sz w:val="24"/>
            <w:szCs w:val="24"/>
          </w:rPr>
          <w:t>20</w:t>
        </w:r>
      </w:hyperlink>
    </w:p>
    <w:p w14:paraId="158F42AA" w14:textId="77777777" w:rsidR="006F40CA" w:rsidRPr="00F45EE0" w:rsidRDefault="00D53911" w:rsidP="006F40CA">
      <w:pPr>
        <w:pStyle w:val="Sumrio2"/>
        <w:tabs>
          <w:tab w:val="right" w:leader="dot" w:pos="9061"/>
        </w:tabs>
        <w:rPr>
          <w:rFonts w:ascii="Arial" w:eastAsia="Times New Roman" w:hAnsi="Arial" w:cs="Arial"/>
          <w:noProof/>
          <w:sz w:val="24"/>
          <w:szCs w:val="24"/>
        </w:rPr>
      </w:pPr>
      <w:hyperlink r:id="rId27" w:anchor="_Toc451974200" w:history="1">
        <w:r w:rsidR="006F40CA">
          <w:rPr>
            <w:rStyle w:val="Hyperlink"/>
            <w:rFonts w:ascii="Arial" w:hAnsi="Arial" w:cs="Arial"/>
            <w:noProof/>
            <w:sz w:val="24"/>
            <w:szCs w:val="24"/>
          </w:rPr>
          <w:t>3</w:t>
        </w:r>
        <w:r w:rsidR="006F40CA" w:rsidRPr="00F45EE0">
          <w:rPr>
            <w:rStyle w:val="Hyperlink"/>
            <w:rFonts w:ascii="Arial" w:hAnsi="Arial" w:cs="Arial"/>
            <w:noProof/>
            <w:sz w:val="24"/>
            <w:szCs w:val="24"/>
          </w:rPr>
          <w:t>.3</w:t>
        </w:r>
        <w:r w:rsidR="006F40CA">
          <w:rPr>
            <w:rStyle w:val="Hyperlink"/>
            <w:rFonts w:ascii="Arial" w:hAnsi="Arial" w:cs="Arial"/>
            <w:noProof/>
            <w:sz w:val="24"/>
            <w:szCs w:val="24"/>
          </w:rPr>
          <w:t xml:space="preserve"> </w:t>
        </w:r>
        <w:r w:rsidR="006F40CA" w:rsidRPr="00BD32C8">
          <w:rPr>
            <w:rFonts w:ascii="Arial" w:hAnsi="Arial" w:cs="Arial"/>
            <w:bCs/>
            <w:color w:val="000000" w:themeColor="text1"/>
            <w:sz w:val="24"/>
            <w:szCs w:val="24"/>
          </w:rPr>
          <w:t>API REST</w:t>
        </w:r>
        <w:r w:rsidR="006F40CA" w:rsidRPr="00F45EE0">
          <w:rPr>
            <w:rStyle w:val="Hyperlink"/>
            <w:rFonts w:ascii="Arial" w:hAnsi="Arial" w:cs="Arial"/>
            <w:noProof/>
            <w:webHidden/>
            <w:sz w:val="24"/>
            <w:szCs w:val="24"/>
          </w:rPr>
          <w:tab/>
        </w:r>
        <w:r w:rsidR="006F40CA">
          <w:rPr>
            <w:rStyle w:val="Hyperlink"/>
            <w:rFonts w:ascii="Arial" w:hAnsi="Arial" w:cs="Arial"/>
            <w:noProof/>
            <w:webHidden/>
            <w:sz w:val="24"/>
            <w:szCs w:val="24"/>
          </w:rPr>
          <w:t>21</w:t>
        </w:r>
      </w:hyperlink>
    </w:p>
    <w:p w14:paraId="33FD2D27" w14:textId="77777777" w:rsidR="006F40CA" w:rsidRPr="00F45EE0" w:rsidRDefault="00D53911" w:rsidP="006F40CA">
      <w:pPr>
        <w:pStyle w:val="Sumrio2"/>
        <w:tabs>
          <w:tab w:val="right" w:leader="dot" w:pos="9061"/>
        </w:tabs>
        <w:rPr>
          <w:rFonts w:ascii="Arial" w:eastAsia="Times New Roman" w:hAnsi="Arial" w:cs="Arial"/>
          <w:noProof/>
          <w:sz w:val="24"/>
          <w:szCs w:val="24"/>
        </w:rPr>
      </w:pPr>
      <w:hyperlink r:id="rId28" w:anchor="_Toc451974200" w:history="1">
        <w:r w:rsidR="006F40CA">
          <w:rPr>
            <w:rStyle w:val="Hyperlink"/>
            <w:rFonts w:ascii="Arial" w:hAnsi="Arial" w:cs="Arial"/>
            <w:noProof/>
            <w:sz w:val="24"/>
            <w:szCs w:val="24"/>
          </w:rPr>
          <w:t>3</w:t>
        </w:r>
        <w:r w:rsidR="006F40CA" w:rsidRPr="00F45EE0">
          <w:rPr>
            <w:rStyle w:val="Hyperlink"/>
            <w:rFonts w:ascii="Arial" w:hAnsi="Arial" w:cs="Arial"/>
            <w:noProof/>
            <w:sz w:val="24"/>
            <w:szCs w:val="24"/>
          </w:rPr>
          <w:t>.4</w:t>
        </w:r>
        <w:r w:rsidR="006F40CA">
          <w:rPr>
            <w:rStyle w:val="Hyperlink"/>
            <w:rFonts w:ascii="Arial" w:hAnsi="Arial" w:cs="Arial"/>
            <w:noProof/>
            <w:sz w:val="24"/>
            <w:szCs w:val="24"/>
          </w:rPr>
          <w:t xml:space="preserve"> </w:t>
        </w:r>
        <w:r w:rsidR="006F40CA" w:rsidRPr="00BD32C8">
          <w:rPr>
            <w:rFonts w:ascii="Arial" w:hAnsi="Arial" w:cs="Arial"/>
            <w:bCs/>
            <w:color w:val="000000" w:themeColor="text1"/>
            <w:sz w:val="24"/>
            <w:szCs w:val="24"/>
          </w:rPr>
          <w:t>ASP.NET</w:t>
        </w:r>
        <w:r w:rsidR="006F40CA" w:rsidRPr="00F45EE0">
          <w:rPr>
            <w:rStyle w:val="Hyperlink"/>
            <w:rFonts w:ascii="Arial" w:hAnsi="Arial" w:cs="Arial"/>
            <w:noProof/>
            <w:webHidden/>
            <w:sz w:val="24"/>
            <w:szCs w:val="24"/>
          </w:rPr>
          <w:tab/>
        </w:r>
        <w:r w:rsidR="006F40CA">
          <w:rPr>
            <w:rStyle w:val="Hyperlink"/>
            <w:rFonts w:ascii="Arial" w:hAnsi="Arial" w:cs="Arial"/>
            <w:noProof/>
            <w:webHidden/>
            <w:sz w:val="24"/>
            <w:szCs w:val="24"/>
          </w:rPr>
          <w:t>23</w:t>
        </w:r>
      </w:hyperlink>
    </w:p>
    <w:p w14:paraId="12BA1041" w14:textId="77777777" w:rsidR="006F40CA" w:rsidRPr="00A55FC0" w:rsidRDefault="00D53911" w:rsidP="006F40CA">
      <w:pPr>
        <w:pStyle w:val="Sumrio2"/>
        <w:tabs>
          <w:tab w:val="right" w:leader="dot" w:pos="9061"/>
        </w:tabs>
        <w:rPr>
          <w:rFonts w:ascii="Arial" w:eastAsia="Times New Roman" w:hAnsi="Arial" w:cs="Arial"/>
          <w:noProof/>
          <w:sz w:val="24"/>
          <w:szCs w:val="24"/>
        </w:rPr>
      </w:pPr>
      <w:hyperlink r:id="rId29" w:anchor="_Toc451974200" w:history="1">
        <w:r w:rsidR="006F40CA">
          <w:rPr>
            <w:rStyle w:val="Hyperlink"/>
            <w:rFonts w:ascii="Arial" w:hAnsi="Arial" w:cs="Arial"/>
            <w:noProof/>
            <w:sz w:val="24"/>
            <w:szCs w:val="24"/>
          </w:rPr>
          <w:t>3</w:t>
        </w:r>
        <w:r w:rsidR="006F40CA" w:rsidRPr="00F45EE0">
          <w:rPr>
            <w:rStyle w:val="Hyperlink"/>
            <w:rFonts w:ascii="Arial" w:hAnsi="Arial" w:cs="Arial"/>
            <w:noProof/>
            <w:sz w:val="24"/>
            <w:szCs w:val="24"/>
          </w:rPr>
          <w:t>.5</w:t>
        </w:r>
        <w:r w:rsidR="006F40CA">
          <w:rPr>
            <w:rStyle w:val="Hyperlink"/>
            <w:rFonts w:ascii="Arial" w:hAnsi="Arial" w:cs="Arial"/>
            <w:noProof/>
            <w:sz w:val="24"/>
            <w:szCs w:val="24"/>
          </w:rPr>
          <w:t xml:space="preserve"> Entity Framework</w:t>
        </w:r>
        <w:r w:rsidR="006F40CA" w:rsidRPr="00F45EE0">
          <w:rPr>
            <w:rStyle w:val="Hyperlink"/>
            <w:rFonts w:ascii="Arial" w:hAnsi="Arial" w:cs="Arial"/>
            <w:noProof/>
            <w:webHidden/>
            <w:sz w:val="24"/>
            <w:szCs w:val="24"/>
          </w:rPr>
          <w:tab/>
        </w:r>
        <w:r w:rsidR="006F40CA">
          <w:rPr>
            <w:rStyle w:val="Hyperlink"/>
            <w:rFonts w:ascii="Arial" w:hAnsi="Arial" w:cs="Arial"/>
            <w:noProof/>
            <w:webHidden/>
            <w:sz w:val="24"/>
            <w:szCs w:val="24"/>
          </w:rPr>
          <w:t>23</w:t>
        </w:r>
      </w:hyperlink>
    </w:p>
    <w:p w14:paraId="070E5459" w14:textId="77777777" w:rsidR="006F40CA" w:rsidRDefault="00D53911" w:rsidP="006F40CA">
      <w:pPr>
        <w:pStyle w:val="Sumrio1"/>
        <w:tabs>
          <w:tab w:val="right" w:leader="dot" w:pos="9061"/>
        </w:tabs>
        <w:rPr>
          <w:rStyle w:val="Hyperlink"/>
          <w:rFonts w:ascii="Arial" w:hAnsi="Arial" w:cs="Arial"/>
          <w:noProof/>
          <w:sz w:val="24"/>
          <w:szCs w:val="24"/>
        </w:rPr>
      </w:pPr>
      <w:hyperlink r:id="rId30" w:anchor="_Toc451974212" w:history="1">
        <w:r w:rsidR="006F40CA">
          <w:rPr>
            <w:rStyle w:val="Hyperlink"/>
            <w:rFonts w:ascii="Arial" w:hAnsi="Arial" w:cs="Arial"/>
            <w:noProof/>
            <w:sz w:val="24"/>
            <w:szCs w:val="24"/>
          </w:rPr>
          <w:t>4</w:t>
        </w:r>
        <w:r w:rsidR="006F40CA" w:rsidRPr="00F45EE0">
          <w:rPr>
            <w:rStyle w:val="Hyperlink"/>
            <w:rFonts w:ascii="Arial" w:hAnsi="Arial" w:cs="Arial"/>
            <w:noProof/>
            <w:sz w:val="24"/>
            <w:szCs w:val="24"/>
          </w:rPr>
          <w:t xml:space="preserve">. </w:t>
        </w:r>
        <w:r w:rsidR="006F40CA" w:rsidRPr="007C74F8">
          <w:rPr>
            <w:rFonts w:ascii="Arial" w:hAnsi="Arial" w:cs="Arial"/>
            <w:color w:val="000000" w:themeColor="text1"/>
            <w:sz w:val="24"/>
            <w:szCs w:val="24"/>
          </w:rPr>
          <w:t>DESENVOLVIMENTO BANCO DE DADOS</w:t>
        </w:r>
        <w:r w:rsidR="006F40CA" w:rsidRPr="00F45EE0">
          <w:rPr>
            <w:rStyle w:val="Hyperlink"/>
            <w:rFonts w:ascii="Arial" w:hAnsi="Arial" w:cs="Arial"/>
            <w:noProof/>
            <w:webHidden/>
            <w:sz w:val="24"/>
            <w:szCs w:val="24"/>
          </w:rPr>
          <w:tab/>
        </w:r>
        <w:r w:rsidR="006F40CA">
          <w:rPr>
            <w:rStyle w:val="Hyperlink"/>
            <w:rFonts w:ascii="Arial" w:hAnsi="Arial" w:cs="Arial"/>
            <w:noProof/>
            <w:webHidden/>
            <w:sz w:val="24"/>
            <w:szCs w:val="24"/>
          </w:rPr>
          <w:t>25</w:t>
        </w:r>
      </w:hyperlink>
    </w:p>
    <w:p w14:paraId="4BC69FCA" w14:textId="77777777" w:rsidR="006F40CA" w:rsidRPr="00F45EE0" w:rsidRDefault="00D53911" w:rsidP="006F40CA">
      <w:pPr>
        <w:pStyle w:val="Sumrio2"/>
        <w:tabs>
          <w:tab w:val="right" w:leader="dot" w:pos="9061"/>
        </w:tabs>
        <w:rPr>
          <w:rStyle w:val="Hyperlink"/>
          <w:rFonts w:ascii="Arial" w:hAnsi="Arial" w:cs="Arial"/>
          <w:noProof/>
          <w:sz w:val="24"/>
          <w:szCs w:val="24"/>
        </w:rPr>
      </w:pPr>
      <w:hyperlink r:id="rId31" w:anchor="_Toc451974200" w:history="1">
        <w:r w:rsidR="006F40CA">
          <w:rPr>
            <w:rStyle w:val="Hyperlink"/>
            <w:rFonts w:ascii="Arial" w:hAnsi="Arial" w:cs="Arial"/>
            <w:noProof/>
            <w:sz w:val="24"/>
            <w:szCs w:val="24"/>
          </w:rPr>
          <w:t>4</w:t>
        </w:r>
        <w:r w:rsidR="006F40CA" w:rsidRPr="00F45EE0">
          <w:rPr>
            <w:rStyle w:val="Hyperlink"/>
            <w:rFonts w:ascii="Arial" w:hAnsi="Arial" w:cs="Arial"/>
            <w:noProof/>
            <w:sz w:val="24"/>
            <w:szCs w:val="24"/>
          </w:rPr>
          <w:t>.1</w:t>
        </w:r>
        <w:r w:rsidR="006F40CA">
          <w:rPr>
            <w:rStyle w:val="Hyperlink"/>
            <w:rFonts w:ascii="Arial" w:hAnsi="Arial" w:cs="Arial"/>
            <w:noProof/>
            <w:sz w:val="24"/>
            <w:szCs w:val="24"/>
          </w:rPr>
          <w:t xml:space="preserve"> SQL</w:t>
        </w:r>
        <w:r w:rsidR="006F40CA" w:rsidRPr="00F45EE0">
          <w:rPr>
            <w:rStyle w:val="Hyperlink"/>
            <w:rFonts w:ascii="Arial" w:hAnsi="Arial" w:cs="Arial"/>
            <w:noProof/>
            <w:webHidden/>
            <w:sz w:val="24"/>
            <w:szCs w:val="24"/>
          </w:rPr>
          <w:tab/>
        </w:r>
        <w:r w:rsidR="006F40CA">
          <w:rPr>
            <w:rStyle w:val="Hyperlink"/>
            <w:rFonts w:ascii="Arial" w:hAnsi="Arial" w:cs="Arial"/>
            <w:noProof/>
            <w:webHidden/>
            <w:sz w:val="24"/>
            <w:szCs w:val="24"/>
          </w:rPr>
          <w:t>25</w:t>
        </w:r>
      </w:hyperlink>
    </w:p>
    <w:p w14:paraId="1DECF0D6" w14:textId="77777777" w:rsidR="006F40CA" w:rsidRPr="00F45EE0" w:rsidRDefault="006F40CA" w:rsidP="006F40CA">
      <w:pPr>
        <w:pStyle w:val="Sumrio2"/>
        <w:tabs>
          <w:tab w:val="right" w:leader="dot" w:pos="9061"/>
        </w:tabs>
        <w:rPr>
          <w:rStyle w:val="Hyperlink"/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4</w:t>
      </w:r>
      <w:hyperlink r:id="rId32" w:anchor="_Toc451974200" w:history="1">
        <w:r w:rsidRPr="00F45EE0">
          <w:rPr>
            <w:rStyle w:val="Hyperlink"/>
            <w:rFonts w:ascii="Arial" w:hAnsi="Arial" w:cs="Arial"/>
            <w:noProof/>
            <w:sz w:val="24"/>
            <w:szCs w:val="24"/>
          </w:rPr>
          <w:t xml:space="preserve">.2 </w:t>
        </w:r>
        <w:r>
          <w:rPr>
            <w:rStyle w:val="Hyperlink"/>
            <w:rFonts w:ascii="Arial" w:hAnsi="Arial" w:cs="Arial"/>
            <w:noProof/>
            <w:sz w:val="24"/>
            <w:szCs w:val="24"/>
          </w:rPr>
          <w:t xml:space="preserve"> Tabela MER</w:t>
        </w:r>
        <w:r w:rsidRPr="00F45EE0">
          <w:rPr>
            <w:rStyle w:val="Hyperlink"/>
            <w:rFonts w:ascii="Arial" w:hAnsi="Arial" w:cs="Arial"/>
            <w:noProof/>
            <w:webHidden/>
            <w:sz w:val="24"/>
            <w:szCs w:val="24"/>
          </w:rPr>
          <w:tab/>
        </w:r>
        <w:r>
          <w:rPr>
            <w:rStyle w:val="Hyperlink"/>
            <w:rFonts w:ascii="Arial" w:hAnsi="Arial" w:cs="Arial"/>
            <w:noProof/>
            <w:webHidden/>
            <w:sz w:val="24"/>
            <w:szCs w:val="24"/>
          </w:rPr>
          <w:t>27</w:t>
        </w:r>
      </w:hyperlink>
    </w:p>
    <w:p w14:paraId="25DFFD2A" w14:textId="77777777" w:rsidR="006F40CA" w:rsidRPr="00F45EE0" w:rsidRDefault="00D53911" w:rsidP="006F40CA">
      <w:pPr>
        <w:pStyle w:val="Sumrio2"/>
        <w:tabs>
          <w:tab w:val="right" w:leader="dot" w:pos="9061"/>
        </w:tabs>
        <w:rPr>
          <w:rFonts w:ascii="Arial" w:eastAsia="Times New Roman" w:hAnsi="Arial" w:cs="Arial"/>
          <w:noProof/>
          <w:sz w:val="24"/>
          <w:szCs w:val="24"/>
        </w:rPr>
      </w:pPr>
      <w:hyperlink r:id="rId33" w:anchor="_Toc451974200" w:history="1">
        <w:r w:rsidR="006F40CA">
          <w:rPr>
            <w:rStyle w:val="Hyperlink"/>
            <w:rFonts w:ascii="Arial" w:hAnsi="Arial" w:cs="Arial"/>
            <w:noProof/>
            <w:sz w:val="24"/>
            <w:szCs w:val="24"/>
          </w:rPr>
          <w:t>4</w:t>
        </w:r>
        <w:r w:rsidR="006F40CA" w:rsidRPr="00F45EE0">
          <w:rPr>
            <w:rStyle w:val="Hyperlink"/>
            <w:rFonts w:ascii="Arial" w:hAnsi="Arial" w:cs="Arial"/>
            <w:noProof/>
            <w:sz w:val="24"/>
            <w:szCs w:val="24"/>
          </w:rPr>
          <w:t>.3</w:t>
        </w:r>
        <w:r w:rsidR="006F40CA">
          <w:rPr>
            <w:rStyle w:val="Hyperlink"/>
            <w:rFonts w:ascii="Arial" w:hAnsi="Arial" w:cs="Arial"/>
            <w:noProof/>
            <w:sz w:val="24"/>
            <w:szCs w:val="24"/>
          </w:rPr>
          <w:t xml:space="preserve">  </w:t>
        </w:r>
        <w:r w:rsidR="006F40CA" w:rsidRPr="00BD32C8">
          <w:rPr>
            <w:rFonts w:ascii="Arial" w:hAnsi="Arial" w:cs="Arial"/>
            <w:bCs/>
            <w:color w:val="000000" w:themeColor="text1"/>
            <w:sz w:val="24"/>
            <w:szCs w:val="24"/>
          </w:rPr>
          <w:t xml:space="preserve">tabela </w:t>
        </w:r>
        <w:r w:rsidR="006F40CA">
          <w:rPr>
            <w:rFonts w:ascii="Arial" w:hAnsi="Arial" w:cs="Arial"/>
            <w:bCs/>
            <w:color w:val="000000" w:themeColor="text1"/>
            <w:sz w:val="24"/>
            <w:szCs w:val="24"/>
          </w:rPr>
          <w:t>D</w:t>
        </w:r>
        <w:r w:rsidR="006F40CA" w:rsidRPr="00BD32C8">
          <w:rPr>
            <w:rFonts w:ascii="Arial" w:hAnsi="Arial" w:cs="Arial"/>
            <w:bCs/>
            <w:color w:val="000000" w:themeColor="text1"/>
            <w:sz w:val="24"/>
            <w:szCs w:val="24"/>
          </w:rPr>
          <w:t>ER</w:t>
        </w:r>
        <w:r w:rsidR="006F40CA" w:rsidRPr="00F45EE0">
          <w:rPr>
            <w:rStyle w:val="Hyperlink"/>
            <w:rFonts w:ascii="Arial" w:hAnsi="Arial" w:cs="Arial"/>
            <w:noProof/>
            <w:webHidden/>
            <w:sz w:val="24"/>
            <w:szCs w:val="24"/>
          </w:rPr>
          <w:tab/>
        </w:r>
        <w:r w:rsidR="006F40CA">
          <w:rPr>
            <w:rStyle w:val="Hyperlink"/>
            <w:rFonts w:ascii="Arial" w:hAnsi="Arial" w:cs="Arial"/>
            <w:noProof/>
            <w:webHidden/>
            <w:sz w:val="24"/>
            <w:szCs w:val="24"/>
          </w:rPr>
          <w:t>29</w:t>
        </w:r>
      </w:hyperlink>
    </w:p>
    <w:p w14:paraId="1CFFE94F" w14:textId="77777777" w:rsidR="006F40CA" w:rsidRDefault="00D53911" w:rsidP="006F40CA">
      <w:pPr>
        <w:pStyle w:val="Sumrio2"/>
        <w:tabs>
          <w:tab w:val="right" w:leader="dot" w:pos="9061"/>
        </w:tabs>
        <w:rPr>
          <w:rStyle w:val="Hyperlink"/>
          <w:rFonts w:ascii="Arial" w:hAnsi="Arial" w:cs="Arial"/>
          <w:noProof/>
          <w:sz w:val="24"/>
          <w:szCs w:val="24"/>
        </w:rPr>
      </w:pPr>
      <w:hyperlink r:id="rId34" w:anchor="_Toc451974200" w:history="1">
        <w:r w:rsidR="006F40CA">
          <w:rPr>
            <w:rStyle w:val="Hyperlink"/>
            <w:rFonts w:ascii="Arial" w:hAnsi="Arial" w:cs="Arial"/>
            <w:noProof/>
            <w:sz w:val="24"/>
            <w:szCs w:val="24"/>
          </w:rPr>
          <w:t>4</w:t>
        </w:r>
        <w:r w:rsidR="006F40CA" w:rsidRPr="00F45EE0">
          <w:rPr>
            <w:rStyle w:val="Hyperlink"/>
            <w:rFonts w:ascii="Arial" w:hAnsi="Arial" w:cs="Arial"/>
            <w:noProof/>
            <w:sz w:val="24"/>
            <w:szCs w:val="24"/>
          </w:rPr>
          <w:t>.4</w:t>
        </w:r>
        <w:r w:rsidR="006F40CA">
          <w:rPr>
            <w:rStyle w:val="Hyperlink"/>
            <w:rFonts w:ascii="Arial" w:hAnsi="Arial" w:cs="Arial"/>
            <w:noProof/>
            <w:sz w:val="24"/>
            <w:szCs w:val="24"/>
          </w:rPr>
          <w:t xml:space="preserve"> </w:t>
        </w:r>
        <w:r w:rsidR="006F40CA">
          <w:rPr>
            <w:rFonts w:ascii="Arial" w:hAnsi="Arial" w:cs="Arial"/>
            <w:bCs/>
            <w:color w:val="000000" w:themeColor="text1"/>
            <w:sz w:val="24"/>
            <w:szCs w:val="24"/>
          </w:rPr>
          <w:t xml:space="preserve">Diagrama de Classes </w:t>
        </w:r>
        <w:r w:rsidR="006F40CA" w:rsidRPr="00F45EE0">
          <w:rPr>
            <w:rStyle w:val="Hyperlink"/>
            <w:rFonts w:ascii="Arial" w:hAnsi="Arial" w:cs="Arial"/>
            <w:noProof/>
            <w:webHidden/>
            <w:sz w:val="24"/>
            <w:szCs w:val="24"/>
          </w:rPr>
          <w:tab/>
        </w:r>
        <w:r w:rsidR="006F40CA">
          <w:rPr>
            <w:rStyle w:val="Hyperlink"/>
            <w:rFonts w:ascii="Arial" w:hAnsi="Arial" w:cs="Arial"/>
            <w:noProof/>
            <w:webHidden/>
            <w:sz w:val="24"/>
            <w:szCs w:val="24"/>
          </w:rPr>
          <w:t>31</w:t>
        </w:r>
      </w:hyperlink>
    </w:p>
    <w:p w14:paraId="20A64641" w14:textId="77777777" w:rsidR="006F40CA" w:rsidRPr="006A083D" w:rsidRDefault="00D53911" w:rsidP="006F40CA">
      <w:pPr>
        <w:pStyle w:val="Sumrio1"/>
        <w:tabs>
          <w:tab w:val="right" w:leader="dot" w:pos="9061"/>
        </w:tabs>
        <w:rPr>
          <w:rStyle w:val="Hyperlink"/>
          <w:rFonts w:ascii="Arial" w:hAnsi="Arial" w:cs="Arial"/>
          <w:noProof/>
          <w:sz w:val="24"/>
          <w:szCs w:val="24"/>
        </w:rPr>
      </w:pPr>
      <w:hyperlink r:id="rId35" w:anchor="_Toc451974212" w:history="1">
        <w:r w:rsidR="006F40CA" w:rsidRPr="006A083D">
          <w:rPr>
            <w:rStyle w:val="Hyperlink"/>
            <w:rFonts w:ascii="Arial" w:hAnsi="Arial" w:cs="Arial"/>
            <w:noProof/>
            <w:sz w:val="24"/>
            <w:szCs w:val="24"/>
          </w:rPr>
          <w:t xml:space="preserve">5. </w:t>
        </w:r>
        <w:r w:rsidR="006F40CA" w:rsidRPr="006A083D">
          <w:rPr>
            <w:rFonts w:ascii="Arial" w:eastAsia="Arial" w:hAnsi="Arial" w:cs="Arial"/>
            <w:sz w:val="24"/>
            <w:szCs w:val="24"/>
          </w:rPr>
          <w:t>DOCUMENTO DE ARQUITETURA DE SOFTWARE</w:t>
        </w:r>
        <w:r w:rsidR="006F40CA" w:rsidRPr="006A083D">
          <w:rPr>
            <w:rStyle w:val="Hyperlink"/>
            <w:rFonts w:ascii="Arial" w:hAnsi="Arial" w:cs="Arial"/>
            <w:noProof/>
            <w:webHidden/>
            <w:sz w:val="24"/>
            <w:szCs w:val="24"/>
          </w:rPr>
          <w:tab/>
          <w:t>33</w:t>
        </w:r>
      </w:hyperlink>
    </w:p>
    <w:p w14:paraId="25E1FB30" w14:textId="77777777" w:rsidR="006F40CA" w:rsidRPr="00F45EE0" w:rsidRDefault="00D53911" w:rsidP="006F40CA">
      <w:pPr>
        <w:pStyle w:val="Sumrio2"/>
        <w:tabs>
          <w:tab w:val="right" w:leader="dot" w:pos="9061"/>
        </w:tabs>
        <w:rPr>
          <w:rStyle w:val="Hyperlink"/>
          <w:rFonts w:ascii="Arial" w:hAnsi="Arial" w:cs="Arial"/>
          <w:noProof/>
          <w:sz w:val="24"/>
          <w:szCs w:val="24"/>
        </w:rPr>
      </w:pPr>
      <w:hyperlink r:id="rId36" w:anchor="_Toc451974200" w:history="1">
        <w:r w:rsidR="006F40CA">
          <w:rPr>
            <w:rStyle w:val="Hyperlink"/>
            <w:rFonts w:ascii="Arial" w:hAnsi="Arial" w:cs="Arial"/>
            <w:noProof/>
            <w:sz w:val="24"/>
            <w:szCs w:val="24"/>
          </w:rPr>
          <w:t>5</w:t>
        </w:r>
        <w:r w:rsidR="006F40CA" w:rsidRPr="00F45EE0">
          <w:rPr>
            <w:rStyle w:val="Hyperlink"/>
            <w:rFonts w:ascii="Arial" w:hAnsi="Arial" w:cs="Arial"/>
            <w:noProof/>
            <w:sz w:val="24"/>
            <w:szCs w:val="24"/>
          </w:rPr>
          <w:t>.1</w:t>
        </w:r>
        <w:r w:rsidR="006F40CA">
          <w:rPr>
            <w:rStyle w:val="Hyperlink"/>
            <w:rFonts w:ascii="Arial" w:hAnsi="Arial" w:cs="Arial"/>
            <w:noProof/>
            <w:sz w:val="24"/>
            <w:szCs w:val="24"/>
          </w:rPr>
          <w:t xml:space="preserve"> Finalidade</w:t>
        </w:r>
        <w:r w:rsidR="006F40CA" w:rsidRPr="00F45EE0">
          <w:rPr>
            <w:rStyle w:val="Hyperlink"/>
            <w:rFonts w:ascii="Arial" w:hAnsi="Arial" w:cs="Arial"/>
            <w:noProof/>
            <w:webHidden/>
            <w:sz w:val="24"/>
            <w:szCs w:val="24"/>
          </w:rPr>
          <w:tab/>
        </w:r>
        <w:r w:rsidR="006F40CA">
          <w:rPr>
            <w:rStyle w:val="Hyperlink"/>
            <w:rFonts w:ascii="Arial" w:hAnsi="Arial" w:cs="Arial"/>
            <w:noProof/>
            <w:webHidden/>
            <w:sz w:val="24"/>
            <w:szCs w:val="24"/>
          </w:rPr>
          <w:t>33</w:t>
        </w:r>
      </w:hyperlink>
    </w:p>
    <w:p w14:paraId="696E3687" w14:textId="77777777" w:rsidR="006F40CA" w:rsidRPr="00F45EE0" w:rsidRDefault="006F40CA" w:rsidP="006F40CA">
      <w:pPr>
        <w:pStyle w:val="Sumrio2"/>
        <w:tabs>
          <w:tab w:val="right" w:leader="dot" w:pos="9061"/>
        </w:tabs>
        <w:rPr>
          <w:rStyle w:val="Hyperlink"/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5</w:t>
      </w:r>
      <w:hyperlink r:id="rId37" w:anchor="_Toc451974200" w:history="1">
        <w:r w:rsidRPr="00F45EE0">
          <w:rPr>
            <w:rStyle w:val="Hyperlink"/>
            <w:rFonts w:ascii="Arial" w:hAnsi="Arial" w:cs="Arial"/>
            <w:noProof/>
            <w:sz w:val="24"/>
            <w:szCs w:val="24"/>
          </w:rPr>
          <w:t xml:space="preserve">.2 </w:t>
        </w:r>
        <w:r>
          <w:rPr>
            <w:rStyle w:val="Hyperlink"/>
            <w:rFonts w:ascii="Arial" w:hAnsi="Arial" w:cs="Arial"/>
            <w:noProof/>
            <w:sz w:val="24"/>
            <w:szCs w:val="24"/>
          </w:rPr>
          <w:t xml:space="preserve"> Escopo</w:t>
        </w:r>
        <w:r w:rsidRPr="00F45EE0">
          <w:rPr>
            <w:rStyle w:val="Hyperlink"/>
            <w:rFonts w:ascii="Arial" w:hAnsi="Arial" w:cs="Arial"/>
            <w:noProof/>
            <w:webHidden/>
            <w:sz w:val="24"/>
            <w:szCs w:val="24"/>
          </w:rPr>
          <w:tab/>
        </w:r>
        <w:r>
          <w:rPr>
            <w:rStyle w:val="Hyperlink"/>
            <w:rFonts w:ascii="Arial" w:hAnsi="Arial" w:cs="Arial"/>
            <w:noProof/>
            <w:webHidden/>
            <w:sz w:val="24"/>
            <w:szCs w:val="24"/>
          </w:rPr>
          <w:t>33</w:t>
        </w:r>
      </w:hyperlink>
    </w:p>
    <w:p w14:paraId="442ECDEE" w14:textId="77777777" w:rsidR="006F40CA" w:rsidRPr="00F45EE0" w:rsidRDefault="00D53911" w:rsidP="006F40CA">
      <w:pPr>
        <w:pStyle w:val="Sumrio2"/>
        <w:tabs>
          <w:tab w:val="right" w:leader="dot" w:pos="9061"/>
        </w:tabs>
        <w:rPr>
          <w:rFonts w:ascii="Arial" w:eastAsia="Times New Roman" w:hAnsi="Arial" w:cs="Arial"/>
          <w:noProof/>
          <w:sz w:val="24"/>
          <w:szCs w:val="24"/>
        </w:rPr>
      </w:pPr>
      <w:hyperlink r:id="rId38" w:anchor="_Toc451974200" w:history="1">
        <w:r w:rsidR="006F40CA">
          <w:rPr>
            <w:rFonts w:ascii="Arial" w:hAnsi="Arial" w:cs="Arial"/>
            <w:sz w:val="24"/>
            <w:szCs w:val="24"/>
          </w:rPr>
          <w:t>5.</w:t>
        </w:r>
        <w:r w:rsidR="006F40CA" w:rsidRPr="006A083D">
          <w:rPr>
            <w:rFonts w:ascii="Arial" w:hAnsi="Arial" w:cs="Arial"/>
            <w:sz w:val="24"/>
            <w:szCs w:val="24"/>
          </w:rPr>
          <w:t>3 Definições</w:t>
        </w:r>
        <w:r w:rsidR="006F40CA" w:rsidRPr="006A083D">
          <w:rPr>
            <w:rFonts w:ascii="Arial" w:eastAsia="Arial" w:hAnsi="Arial" w:cs="Arial"/>
            <w:sz w:val="24"/>
            <w:szCs w:val="24"/>
          </w:rPr>
          <w:t>, Acrônimos e Abreviações</w:t>
        </w:r>
        <w:r w:rsidR="006F40CA" w:rsidRPr="00F45EE0">
          <w:rPr>
            <w:rStyle w:val="Hyperlink"/>
            <w:rFonts w:ascii="Arial" w:hAnsi="Arial" w:cs="Arial"/>
            <w:noProof/>
            <w:webHidden/>
            <w:sz w:val="24"/>
            <w:szCs w:val="24"/>
          </w:rPr>
          <w:tab/>
        </w:r>
        <w:r w:rsidR="006F40CA">
          <w:rPr>
            <w:rStyle w:val="Hyperlink"/>
            <w:rFonts w:ascii="Arial" w:hAnsi="Arial" w:cs="Arial"/>
            <w:noProof/>
            <w:webHidden/>
            <w:sz w:val="24"/>
            <w:szCs w:val="24"/>
          </w:rPr>
          <w:t>34</w:t>
        </w:r>
      </w:hyperlink>
    </w:p>
    <w:p w14:paraId="529F0B16" w14:textId="77777777" w:rsidR="006F40CA" w:rsidRDefault="00D53911" w:rsidP="006F40CA">
      <w:pPr>
        <w:pStyle w:val="Sumrio2"/>
        <w:tabs>
          <w:tab w:val="right" w:leader="dot" w:pos="9061"/>
        </w:tabs>
        <w:rPr>
          <w:rStyle w:val="Hyperlink"/>
          <w:rFonts w:ascii="Arial" w:hAnsi="Arial" w:cs="Arial"/>
          <w:noProof/>
          <w:sz w:val="24"/>
          <w:szCs w:val="24"/>
        </w:rPr>
      </w:pPr>
      <w:hyperlink r:id="rId39" w:anchor="_Toc451974200" w:history="1">
        <w:r w:rsidR="006F40CA">
          <w:rPr>
            <w:rStyle w:val="Hyperlink"/>
            <w:rFonts w:ascii="Arial" w:hAnsi="Arial" w:cs="Arial"/>
            <w:noProof/>
            <w:sz w:val="24"/>
            <w:szCs w:val="24"/>
          </w:rPr>
          <w:t>5</w:t>
        </w:r>
        <w:r w:rsidR="006F40CA" w:rsidRPr="00F45EE0">
          <w:rPr>
            <w:rStyle w:val="Hyperlink"/>
            <w:rFonts w:ascii="Arial" w:hAnsi="Arial" w:cs="Arial"/>
            <w:noProof/>
            <w:sz w:val="24"/>
            <w:szCs w:val="24"/>
          </w:rPr>
          <w:t>.4</w:t>
        </w:r>
        <w:r w:rsidR="006F40CA">
          <w:rPr>
            <w:rStyle w:val="Hyperlink"/>
            <w:rFonts w:ascii="Arial" w:hAnsi="Arial" w:cs="Arial"/>
            <w:noProof/>
            <w:sz w:val="24"/>
            <w:szCs w:val="24"/>
          </w:rPr>
          <w:t xml:space="preserve"> </w:t>
        </w:r>
        <w:r w:rsidR="006F40CA">
          <w:rPr>
            <w:rFonts w:ascii="Arial" w:hAnsi="Arial" w:cs="Arial"/>
            <w:bCs/>
            <w:color w:val="000000" w:themeColor="text1"/>
            <w:sz w:val="24"/>
            <w:szCs w:val="24"/>
          </w:rPr>
          <w:t xml:space="preserve">Referências </w:t>
        </w:r>
        <w:r w:rsidR="006F40CA" w:rsidRPr="00F45EE0">
          <w:rPr>
            <w:rStyle w:val="Hyperlink"/>
            <w:rFonts w:ascii="Arial" w:hAnsi="Arial" w:cs="Arial"/>
            <w:noProof/>
            <w:webHidden/>
            <w:sz w:val="24"/>
            <w:szCs w:val="24"/>
          </w:rPr>
          <w:tab/>
        </w:r>
        <w:r w:rsidR="006F40CA">
          <w:rPr>
            <w:rStyle w:val="Hyperlink"/>
            <w:rFonts w:ascii="Arial" w:hAnsi="Arial" w:cs="Arial"/>
            <w:noProof/>
            <w:webHidden/>
            <w:sz w:val="24"/>
            <w:szCs w:val="24"/>
          </w:rPr>
          <w:t>34</w:t>
        </w:r>
      </w:hyperlink>
    </w:p>
    <w:p w14:paraId="3A792CD9" w14:textId="77777777" w:rsidR="006F40CA" w:rsidRDefault="00D53911" w:rsidP="006F40CA">
      <w:pPr>
        <w:pStyle w:val="Sumrio2"/>
        <w:tabs>
          <w:tab w:val="right" w:leader="dot" w:pos="9061"/>
        </w:tabs>
        <w:rPr>
          <w:rStyle w:val="Hyperlink"/>
          <w:rFonts w:ascii="Arial" w:hAnsi="Arial" w:cs="Arial"/>
          <w:noProof/>
          <w:sz w:val="24"/>
          <w:szCs w:val="24"/>
        </w:rPr>
      </w:pPr>
      <w:hyperlink r:id="rId40" w:anchor="_Toc451974200" w:history="1">
        <w:r w:rsidR="006F40CA">
          <w:rPr>
            <w:rFonts w:ascii="Arial" w:hAnsi="Arial" w:cs="Arial"/>
            <w:sz w:val="24"/>
            <w:szCs w:val="24"/>
          </w:rPr>
          <w:t>5.5</w:t>
        </w:r>
        <w:r w:rsidR="006F40CA" w:rsidRPr="006A083D">
          <w:rPr>
            <w:rFonts w:ascii="Arial" w:hAnsi="Arial" w:cs="Arial"/>
            <w:sz w:val="24"/>
            <w:szCs w:val="24"/>
          </w:rPr>
          <w:t xml:space="preserve"> </w:t>
        </w:r>
        <w:r w:rsidR="006F40CA">
          <w:rPr>
            <w:rFonts w:ascii="Arial" w:hAnsi="Arial" w:cs="Arial"/>
            <w:sz w:val="24"/>
            <w:szCs w:val="24"/>
          </w:rPr>
          <w:t>Visão Geral</w:t>
        </w:r>
        <w:r w:rsidR="006F40CA" w:rsidRPr="00F45EE0">
          <w:rPr>
            <w:rStyle w:val="Hyperlink"/>
            <w:rFonts w:ascii="Arial" w:hAnsi="Arial" w:cs="Arial"/>
            <w:noProof/>
            <w:webHidden/>
            <w:sz w:val="24"/>
            <w:szCs w:val="24"/>
          </w:rPr>
          <w:tab/>
        </w:r>
        <w:r w:rsidR="006F40CA">
          <w:rPr>
            <w:rStyle w:val="Hyperlink"/>
            <w:rFonts w:ascii="Arial" w:hAnsi="Arial" w:cs="Arial"/>
            <w:noProof/>
            <w:webHidden/>
            <w:sz w:val="24"/>
            <w:szCs w:val="24"/>
          </w:rPr>
          <w:t>34</w:t>
        </w:r>
      </w:hyperlink>
    </w:p>
    <w:p w14:paraId="55BA6336" w14:textId="77777777" w:rsidR="006F40CA" w:rsidRDefault="00D53911" w:rsidP="006F40CA">
      <w:pPr>
        <w:pStyle w:val="Sumrio1"/>
        <w:tabs>
          <w:tab w:val="right" w:leader="dot" w:pos="9061"/>
        </w:tabs>
        <w:rPr>
          <w:rStyle w:val="Hyperlink"/>
          <w:rFonts w:ascii="Arial" w:hAnsi="Arial" w:cs="Arial"/>
          <w:noProof/>
          <w:sz w:val="24"/>
          <w:szCs w:val="24"/>
        </w:rPr>
      </w:pPr>
      <w:hyperlink r:id="rId41" w:anchor="_Toc451974212" w:history="1">
        <w:r w:rsidR="006F40CA">
          <w:rPr>
            <w:rStyle w:val="Hyperlink"/>
            <w:rFonts w:ascii="Arial" w:hAnsi="Arial" w:cs="Arial"/>
            <w:noProof/>
            <w:sz w:val="24"/>
            <w:szCs w:val="24"/>
          </w:rPr>
          <w:t>6</w:t>
        </w:r>
        <w:r w:rsidR="006F40CA" w:rsidRPr="006A083D">
          <w:rPr>
            <w:rStyle w:val="Hyperlink"/>
            <w:rFonts w:ascii="Arial" w:hAnsi="Arial" w:cs="Arial"/>
            <w:noProof/>
            <w:sz w:val="24"/>
            <w:szCs w:val="24"/>
          </w:rPr>
          <w:t xml:space="preserve">. </w:t>
        </w:r>
        <w:r w:rsidR="006F40CA">
          <w:rPr>
            <w:rFonts w:ascii="Arial" w:eastAsia="Arial" w:hAnsi="Arial" w:cs="Arial"/>
            <w:sz w:val="24"/>
            <w:szCs w:val="24"/>
          </w:rPr>
          <w:t>METAS E RESTRIÇÕES DE ARQUITETURA</w:t>
        </w:r>
        <w:r w:rsidR="006F40CA" w:rsidRPr="006A083D">
          <w:rPr>
            <w:rStyle w:val="Hyperlink"/>
            <w:rFonts w:ascii="Arial" w:hAnsi="Arial" w:cs="Arial"/>
            <w:noProof/>
            <w:webHidden/>
            <w:sz w:val="24"/>
            <w:szCs w:val="24"/>
          </w:rPr>
          <w:tab/>
          <w:t>3</w:t>
        </w:r>
        <w:r w:rsidR="006F40CA">
          <w:rPr>
            <w:rStyle w:val="Hyperlink"/>
            <w:rFonts w:ascii="Arial" w:hAnsi="Arial" w:cs="Arial"/>
            <w:noProof/>
            <w:webHidden/>
            <w:sz w:val="24"/>
            <w:szCs w:val="24"/>
          </w:rPr>
          <w:t>4</w:t>
        </w:r>
      </w:hyperlink>
    </w:p>
    <w:p w14:paraId="6A7CFB69" w14:textId="77777777" w:rsidR="006F40CA" w:rsidRPr="006A083D" w:rsidRDefault="00D53911" w:rsidP="006F40CA">
      <w:pPr>
        <w:pStyle w:val="Sumrio1"/>
        <w:tabs>
          <w:tab w:val="right" w:leader="dot" w:pos="9061"/>
        </w:tabs>
        <w:rPr>
          <w:rStyle w:val="Hyperlink"/>
          <w:rFonts w:ascii="Arial" w:hAnsi="Arial" w:cs="Arial"/>
          <w:noProof/>
          <w:sz w:val="24"/>
          <w:szCs w:val="24"/>
        </w:rPr>
      </w:pPr>
      <w:hyperlink r:id="rId42" w:anchor="_Toc451974212" w:history="1">
        <w:r w:rsidR="006F40CA">
          <w:rPr>
            <w:rStyle w:val="Hyperlink"/>
            <w:rFonts w:ascii="Arial" w:hAnsi="Arial" w:cs="Arial"/>
            <w:noProof/>
            <w:sz w:val="24"/>
            <w:szCs w:val="24"/>
          </w:rPr>
          <w:t>7</w:t>
        </w:r>
        <w:r w:rsidR="006F40CA" w:rsidRPr="006A083D">
          <w:rPr>
            <w:rStyle w:val="Hyperlink"/>
            <w:rFonts w:ascii="Arial" w:hAnsi="Arial" w:cs="Arial"/>
            <w:noProof/>
            <w:sz w:val="24"/>
            <w:szCs w:val="24"/>
          </w:rPr>
          <w:t>.</w:t>
        </w:r>
        <w:r w:rsidR="006F40CA">
          <w:rPr>
            <w:rFonts w:ascii="Arial" w:eastAsia="Arial" w:hAnsi="Arial" w:cs="Arial"/>
            <w:sz w:val="24"/>
            <w:szCs w:val="24"/>
          </w:rPr>
          <w:t>vIsão lógica</w:t>
        </w:r>
        <w:r w:rsidR="006F40CA" w:rsidRPr="006A083D">
          <w:rPr>
            <w:rStyle w:val="Hyperlink"/>
            <w:rFonts w:ascii="Arial" w:hAnsi="Arial" w:cs="Arial"/>
            <w:noProof/>
            <w:webHidden/>
            <w:sz w:val="24"/>
            <w:szCs w:val="24"/>
          </w:rPr>
          <w:tab/>
          <w:t>3</w:t>
        </w:r>
        <w:r w:rsidR="006F40CA">
          <w:rPr>
            <w:rStyle w:val="Hyperlink"/>
            <w:rFonts w:ascii="Arial" w:hAnsi="Arial" w:cs="Arial"/>
            <w:noProof/>
            <w:webHidden/>
            <w:sz w:val="24"/>
            <w:szCs w:val="24"/>
          </w:rPr>
          <w:t>5</w:t>
        </w:r>
      </w:hyperlink>
    </w:p>
    <w:p w14:paraId="57C5E175" w14:textId="77777777" w:rsidR="006F40CA" w:rsidRPr="00F45EE0" w:rsidRDefault="00D53911" w:rsidP="006F40CA">
      <w:pPr>
        <w:pStyle w:val="Sumrio2"/>
        <w:tabs>
          <w:tab w:val="right" w:leader="dot" w:pos="9061"/>
        </w:tabs>
        <w:rPr>
          <w:rStyle w:val="Hyperlink"/>
          <w:rFonts w:ascii="Arial" w:hAnsi="Arial" w:cs="Arial"/>
          <w:noProof/>
          <w:sz w:val="24"/>
          <w:szCs w:val="24"/>
        </w:rPr>
      </w:pPr>
      <w:hyperlink r:id="rId43" w:anchor="_Toc451974200" w:history="1">
        <w:r w:rsidR="006F40CA">
          <w:rPr>
            <w:rStyle w:val="Hyperlink"/>
            <w:rFonts w:ascii="Arial" w:hAnsi="Arial" w:cs="Arial"/>
            <w:noProof/>
            <w:sz w:val="24"/>
            <w:szCs w:val="24"/>
          </w:rPr>
          <w:t>7</w:t>
        </w:r>
        <w:r w:rsidR="006F40CA" w:rsidRPr="00F45EE0">
          <w:rPr>
            <w:rStyle w:val="Hyperlink"/>
            <w:rFonts w:ascii="Arial" w:hAnsi="Arial" w:cs="Arial"/>
            <w:noProof/>
            <w:sz w:val="24"/>
            <w:szCs w:val="24"/>
          </w:rPr>
          <w:t>.1</w:t>
        </w:r>
        <w:r w:rsidR="006F40CA">
          <w:rPr>
            <w:rStyle w:val="Hyperlink"/>
            <w:rFonts w:ascii="Arial" w:hAnsi="Arial" w:cs="Arial"/>
            <w:noProof/>
            <w:sz w:val="24"/>
            <w:szCs w:val="24"/>
          </w:rPr>
          <w:t xml:space="preserve"> Visão Geral</w:t>
        </w:r>
        <w:r w:rsidR="006F40CA" w:rsidRPr="00F45EE0">
          <w:rPr>
            <w:rStyle w:val="Hyperlink"/>
            <w:rFonts w:ascii="Arial" w:hAnsi="Arial" w:cs="Arial"/>
            <w:noProof/>
            <w:webHidden/>
            <w:sz w:val="24"/>
            <w:szCs w:val="24"/>
          </w:rPr>
          <w:tab/>
        </w:r>
        <w:r w:rsidR="006F40CA">
          <w:rPr>
            <w:rStyle w:val="Hyperlink"/>
            <w:rFonts w:ascii="Arial" w:hAnsi="Arial" w:cs="Arial"/>
            <w:noProof/>
            <w:webHidden/>
            <w:sz w:val="24"/>
            <w:szCs w:val="24"/>
          </w:rPr>
          <w:t>38</w:t>
        </w:r>
      </w:hyperlink>
    </w:p>
    <w:p w14:paraId="5D671813" w14:textId="77777777" w:rsidR="006F40CA" w:rsidRPr="00F45EE0" w:rsidRDefault="006F40CA" w:rsidP="006F40CA">
      <w:pPr>
        <w:pStyle w:val="Sumrio2"/>
        <w:tabs>
          <w:tab w:val="right" w:leader="dot" w:pos="9061"/>
        </w:tabs>
        <w:rPr>
          <w:rStyle w:val="Hyperlink"/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7</w:t>
      </w:r>
      <w:r w:rsidRPr="006A083D">
        <w:rPr>
          <w:rFonts w:ascii="Arial" w:hAnsi="Arial" w:cs="Arial"/>
          <w:noProof/>
          <w:sz w:val="24"/>
          <w:szCs w:val="24"/>
        </w:rPr>
        <w:t xml:space="preserve">.2 </w:t>
      </w:r>
      <w:r w:rsidRPr="006A083D">
        <w:rPr>
          <w:rFonts w:ascii="Arial" w:hAnsi="Arial" w:cs="Arial"/>
          <w:sz w:val="24"/>
          <w:szCs w:val="24"/>
        </w:rPr>
        <w:t>Pacotes</w:t>
      </w:r>
      <w:r w:rsidRPr="006A083D">
        <w:rPr>
          <w:rFonts w:ascii="Arial" w:eastAsia="Arial" w:hAnsi="Arial" w:cs="Arial"/>
          <w:sz w:val="24"/>
          <w:szCs w:val="24"/>
        </w:rPr>
        <w:t xml:space="preserve"> de Design Significativos do Ponto de Vista da Arquitetura</w:t>
      </w:r>
      <w:r w:rsidRPr="006A083D">
        <w:rPr>
          <w:rFonts w:ascii="Arial" w:hAnsi="Arial" w:cs="Arial"/>
          <w:noProof/>
          <w:webHidden/>
          <w:sz w:val="24"/>
          <w:szCs w:val="24"/>
        </w:rPr>
        <w:t xml:space="preserve"> </w:t>
      </w:r>
    </w:p>
    <w:p w14:paraId="5713712F" w14:textId="77777777" w:rsidR="006F40CA" w:rsidRPr="006A083D" w:rsidRDefault="00D53911" w:rsidP="006F40CA">
      <w:pPr>
        <w:pStyle w:val="Sumrio2"/>
        <w:tabs>
          <w:tab w:val="right" w:leader="dot" w:pos="9061"/>
        </w:tabs>
        <w:rPr>
          <w:rStyle w:val="Hyperlink"/>
          <w:rFonts w:ascii="Arial" w:eastAsia="Times New Roman" w:hAnsi="Arial" w:cs="Arial"/>
          <w:noProof/>
          <w:color w:val="auto"/>
          <w:sz w:val="24"/>
          <w:szCs w:val="24"/>
          <w:u w:val="none"/>
        </w:rPr>
      </w:pPr>
      <w:hyperlink r:id="rId44" w:anchor="_Toc451974200" w:history="1">
        <w:r w:rsidR="006F40CA" w:rsidRPr="00F45EE0">
          <w:rPr>
            <w:rStyle w:val="Hyperlink"/>
            <w:rFonts w:ascii="Arial" w:hAnsi="Arial" w:cs="Arial"/>
            <w:noProof/>
            <w:webHidden/>
            <w:sz w:val="24"/>
            <w:szCs w:val="24"/>
          </w:rPr>
          <w:tab/>
        </w:r>
        <w:r w:rsidR="006F40CA">
          <w:rPr>
            <w:rStyle w:val="Hyperlink"/>
            <w:rFonts w:ascii="Arial" w:hAnsi="Arial" w:cs="Arial"/>
            <w:noProof/>
            <w:webHidden/>
            <w:sz w:val="24"/>
            <w:szCs w:val="24"/>
          </w:rPr>
          <w:t>30</w:t>
        </w:r>
      </w:hyperlink>
    </w:p>
    <w:p w14:paraId="1FEA0193" w14:textId="77777777" w:rsidR="006F40CA" w:rsidRDefault="00D53911" w:rsidP="006F40CA">
      <w:pPr>
        <w:pStyle w:val="Sumrio1"/>
        <w:tabs>
          <w:tab w:val="right" w:leader="dot" w:pos="9061"/>
        </w:tabs>
        <w:rPr>
          <w:rStyle w:val="Hyperlink"/>
          <w:rFonts w:ascii="Arial" w:hAnsi="Arial" w:cs="Arial"/>
          <w:noProof/>
          <w:sz w:val="24"/>
          <w:szCs w:val="24"/>
        </w:rPr>
      </w:pPr>
      <w:hyperlink r:id="rId45" w:anchor="_Toc451974212" w:history="1">
        <w:r w:rsidR="006F40CA">
          <w:rPr>
            <w:rStyle w:val="Hyperlink"/>
            <w:rFonts w:ascii="Arial" w:hAnsi="Arial" w:cs="Arial"/>
            <w:noProof/>
            <w:sz w:val="24"/>
            <w:szCs w:val="24"/>
          </w:rPr>
          <w:t>8</w:t>
        </w:r>
        <w:r w:rsidR="006F40CA" w:rsidRPr="006A083D">
          <w:rPr>
            <w:rStyle w:val="Hyperlink"/>
            <w:rFonts w:ascii="Arial" w:hAnsi="Arial" w:cs="Arial"/>
            <w:noProof/>
            <w:sz w:val="24"/>
            <w:szCs w:val="24"/>
          </w:rPr>
          <w:t xml:space="preserve">. </w:t>
        </w:r>
        <w:r w:rsidR="006F40CA">
          <w:rPr>
            <w:rFonts w:ascii="Arial" w:eastAsia="Arial" w:hAnsi="Arial" w:cs="Arial"/>
            <w:sz w:val="24"/>
            <w:szCs w:val="24"/>
          </w:rPr>
          <w:t>vISÃO DE PROCESSOS</w:t>
        </w:r>
        <w:r w:rsidR="006F40CA" w:rsidRPr="006A083D">
          <w:rPr>
            <w:rStyle w:val="Hyperlink"/>
            <w:rFonts w:ascii="Arial" w:hAnsi="Arial" w:cs="Arial"/>
            <w:noProof/>
            <w:webHidden/>
            <w:sz w:val="24"/>
            <w:szCs w:val="24"/>
          </w:rPr>
          <w:tab/>
        </w:r>
        <w:r w:rsidR="006F40CA">
          <w:rPr>
            <w:rStyle w:val="Hyperlink"/>
            <w:rFonts w:ascii="Arial" w:hAnsi="Arial" w:cs="Arial"/>
            <w:noProof/>
            <w:webHidden/>
            <w:sz w:val="24"/>
            <w:szCs w:val="24"/>
          </w:rPr>
          <w:t>42</w:t>
        </w:r>
      </w:hyperlink>
    </w:p>
    <w:p w14:paraId="6F4B34A6" w14:textId="77777777" w:rsidR="006F40CA" w:rsidRPr="006A083D" w:rsidRDefault="00D53911" w:rsidP="006F40CA">
      <w:pPr>
        <w:pStyle w:val="Sumrio1"/>
        <w:tabs>
          <w:tab w:val="right" w:leader="dot" w:pos="9061"/>
        </w:tabs>
        <w:rPr>
          <w:rStyle w:val="Hyperlink"/>
          <w:rFonts w:ascii="Arial" w:hAnsi="Arial" w:cs="Arial"/>
          <w:noProof/>
          <w:sz w:val="24"/>
          <w:szCs w:val="24"/>
        </w:rPr>
      </w:pPr>
      <w:hyperlink r:id="rId46" w:anchor="_Toc451974212" w:history="1">
        <w:r w:rsidR="006F40CA">
          <w:rPr>
            <w:rStyle w:val="Hyperlink"/>
            <w:rFonts w:ascii="Arial" w:hAnsi="Arial" w:cs="Arial"/>
            <w:noProof/>
            <w:sz w:val="24"/>
            <w:szCs w:val="24"/>
          </w:rPr>
          <w:t>9</w:t>
        </w:r>
        <w:r w:rsidR="006F40CA" w:rsidRPr="006A083D">
          <w:rPr>
            <w:rStyle w:val="Hyperlink"/>
            <w:rFonts w:ascii="Arial" w:hAnsi="Arial" w:cs="Arial"/>
            <w:noProof/>
            <w:sz w:val="24"/>
            <w:szCs w:val="24"/>
          </w:rPr>
          <w:t>.</w:t>
        </w:r>
        <w:r w:rsidR="006F40CA">
          <w:rPr>
            <w:rFonts w:ascii="Arial" w:eastAsia="Arial" w:hAnsi="Arial" w:cs="Arial"/>
            <w:sz w:val="24"/>
            <w:szCs w:val="24"/>
          </w:rPr>
          <w:t>vIsão DE IMPLANTAÇÃO</w:t>
        </w:r>
        <w:r w:rsidR="006F40CA" w:rsidRPr="006A083D">
          <w:rPr>
            <w:rStyle w:val="Hyperlink"/>
            <w:rFonts w:ascii="Arial" w:hAnsi="Arial" w:cs="Arial"/>
            <w:noProof/>
            <w:webHidden/>
            <w:sz w:val="24"/>
            <w:szCs w:val="24"/>
          </w:rPr>
          <w:tab/>
        </w:r>
        <w:r w:rsidR="006F40CA">
          <w:rPr>
            <w:rStyle w:val="Hyperlink"/>
            <w:rFonts w:ascii="Arial" w:hAnsi="Arial" w:cs="Arial"/>
            <w:noProof/>
            <w:webHidden/>
            <w:sz w:val="24"/>
            <w:szCs w:val="24"/>
          </w:rPr>
          <w:t>43</w:t>
        </w:r>
      </w:hyperlink>
    </w:p>
    <w:p w14:paraId="332FB2C0" w14:textId="77777777" w:rsidR="006F40CA" w:rsidRDefault="00D53911" w:rsidP="006F40CA">
      <w:pPr>
        <w:pStyle w:val="Sumrio1"/>
        <w:tabs>
          <w:tab w:val="right" w:leader="dot" w:pos="9061"/>
        </w:tabs>
        <w:rPr>
          <w:rStyle w:val="Hyperlink"/>
          <w:rFonts w:ascii="Arial" w:hAnsi="Arial" w:cs="Arial"/>
          <w:noProof/>
          <w:sz w:val="24"/>
          <w:szCs w:val="24"/>
        </w:rPr>
      </w:pPr>
      <w:hyperlink r:id="rId47" w:anchor="_Toc451974212" w:history="1">
        <w:r w:rsidR="006F40CA">
          <w:rPr>
            <w:rStyle w:val="Hyperlink"/>
            <w:rFonts w:ascii="Arial" w:hAnsi="Arial" w:cs="Arial"/>
            <w:noProof/>
            <w:sz w:val="24"/>
            <w:szCs w:val="24"/>
          </w:rPr>
          <w:t>10</w:t>
        </w:r>
        <w:r w:rsidR="006F40CA" w:rsidRPr="006A083D">
          <w:rPr>
            <w:rStyle w:val="Hyperlink"/>
            <w:rFonts w:ascii="Arial" w:hAnsi="Arial" w:cs="Arial"/>
            <w:noProof/>
            <w:sz w:val="24"/>
            <w:szCs w:val="24"/>
          </w:rPr>
          <w:t xml:space="preserve">. </w:t>
        </w:r>
        <w:r w:rsidR="006F40CA">
          <w:rPr>
            <w:rFonts w:ascii="Arial" w:eastAsia="Arial" w:hAnsi="Arial" w:cs="Arial"/>
            <w:sz w:val="24"/>
            <w:szCs w:val="24"/>
          </w:rPr>
          <w:t>vISÃO DE IMPLEMENTAÇÃO</w:t>
        </w:r>
        <w:r w:rsidR="006F40CA" w:rsidRPr="006A083D">
          <w:rPr>
            <w:rStyle w:val="Hyperlink"/>
            <w:rFonts w:ascii="Arial" w:hAnsi="Arial" w:cs="Arial"/>
            <w:noProof/>
            <w:webHidden/>
            <w:sz w:val="24"/>
            <w:szCs w:val="24"/>
          </w:rPr>
          <w:tab/>
        </w:r>
        <w:r w:rsidR="006F40CA">
          <w:rPr>
            <w:rStyle w:val="Hyperlink"/>
            <w:rFonts w:ascii="Arial" w:hAnsi="Arial" w:cs="Arial"/>
            <w:noProof/>
            <w:webHidden/>
            <w:sz w:val="24"/>
            <w:szCs w:val="24"/>
          </w:rPr>
          <w:t>44</w:t>
        </w:r>
      </w:hyperlink>
    </w:p>
    <w:p w14:paraId="47E93FB3" w14:textId="77777777" w:rsidR="006F40CA" w:rsidRDefault="00D53911" w:rsidP="006F40CA">
      <w:pPr>
        <w:pStyle w:val="Sumrio2"/>
        <w:tabs>
          <w:tab w:val="right" w:leader="dot" w:pos="9061"/>
        </w:tabs>
        <w:rPr>
          <w:rStyle w:val="Hyperlink"/>
          <w:rFonts w:ascii="Arial" w:hAnsi="Arial" w:cs="Arial"/>
          <w:noProof/>
          <w:sz w:val="24"/>
          <w:szCs w:val="24"/>
        </w:rPr>
      </w:pPr>
      <w:hyperlink r:id="rId48" w:anchor="_Toc451974200" w:history="1">
        <w:r w:rsidR="006F40CA">
          <w:rPr>
            <w:rStyle w:val="Hyperlink"/>
            <w:rFonts w:ascii="Arial" w:hAnsi="Arial" w:cs="Arial"/>
            <w:noProof/>
            <w:sz w:val="24"/>
            <w:szCs w:val="24"/>
          </w:rPr>
          <w:t>10</w:t>
        </w:r>
        <w:r w:rsidR="006F40CA" w:rsidRPr="00F45EE0">
          <w:rPr>
            <w:rStyle w:val="Hyperlink"/>
            <w:rFonts w:ascii="Arial" w:hAnsi="Arial" w:cs="Arial"/>
            <w:noProof/>
            <w:sz w:val="24"/>
            <w:szCs w:val="24"/>
          </w:rPr>
          <w:t>.1</w:t>
        </w:r>
        <w:r w:rsidR="006F40CA">
          <w:rPr>
            <w:rStyle w:val="Hyperlink"/>
            <w:rFonts w:ascii="Arial" w:hAnsi="Arial" w:cs="Arial"/>
            <w:noProof/>
            <w:sz w:val="24"/>
            <w:szCs w:val="24"/>
          </w:rPr>
          <w:t xml:space="preserve"> Visão Geral</w:t>
        </w:r>
        <w:r w:rsidR="006F40CA" w:rsidRPr="00F45EE0">
          <w:rPr>
            <w:rStyle w:val="Hyperlink"/>
            <w:rFonts w:ascii="Arial" w:hAnsi="Arial" w:cs="Arial"/>
            <w:noProof/>
            <w:webHidden/>
            <w:sz w:val="24"/>
            <w:szCs w:val="24"/>
          </w:rPr>
          <w:tab/>
        </w:r>
        <w:r w:rsidR="006F40CA">
          <w:rPr>
            <w:rStyle w:val="Hyperlink"/>
            <w:rFonts w:ascii="Arial" w:hAnsi="Arial" w:cs="Arial"/>
            <w:noProof/>
            <w:webHidden/>
            <w:sz w:val="24"/>
            <w:szCs w:val="24"/>
          </w:rPr>
          <w:t>44</w:t>
        </w:r>
      </w:hyperlink>
    </w:p>
    <w:p w14:paraId="5A3D8899" w14:textId="77777777" w:rsidR="006F40CA" w:rsidRDefault="00D53911" w:rsidP="006F40CA">
      <w:pPr>
        <w:pStyle w:val="Sumrio1"/>
        <w:tabs>
          <w:tab w:val="right" w:leader="dot" w:pos="9061"/>
        </w:tabs>
        <w:rPr>
          <w:rStyle w:val="Hyperlink"/>
          <w:rFonts w:ascii="Arial" w:hAnsi="Arial" w:cs="Arial"/>
          <w:noProof/>
          <w:sz w:val="24"/>
          <w:szCs w:val="24"/>
        </w:rPr>
      </w:pPr>
      <w:hyperlink r:id="rId49" w:anchor="_Toc451974212" w:history="1">
        <w:r w:rsidR="006F40CA">
          <w:rPr>
            <w:rStyle w:val="Hyperlink"/>
            <w:rFonts w:ascii="Arial" w:hAnsi="Arial" w:cs="Arial"/>
            <w:noProof/>
            <w:sz w:val="24"/>
            <w:szCs w:val="24"/>
          </w:rPr>
          <w:t>11</w:t>
        </w:r>
        <w:r w:rsidR="006F40CA" w:rsidRPr="006A083D">
          <w:rPr>
            <w:rStyle w:val="Hyperlink"/>
            <w:rFonts w:ascii="Arial" w:hAnsi="Arial" w:cs="Arial"/>
            <w:noProof/>
            <w:sz w:val="24"/>
            <w:szCs w:val="24"/>
          </w:rPr>
          <w:t>.</w:t>
        </w:r>
        <w:r w:rsidR="006F40CA">
          <w:rPr>
            <w:rFonts w:ascii="Arial" w:eastAsia="Arial" w:hAnsi="Arial" w:cs="Arial"/>
            <w:sz w:val="24"/>
            <w:szCs w:val="24"/>
          </w:rPr>
          <w:t>vIsão GERENCIAMENTO DE CÓDIGO</w:t>
        </w:r>
        <w:r w:rsidR="006F40CA" w:rsidRPr="006A083D">
          <w:rPr>
            <w:rStyle w:val="Hyperlink"/>
            <w:rFonts w:ascii="Arial" w:hAnsi="Arial" w:cs="Arial"/>
            <w:noProof/>
            <w:webHidden/>
            <w:sz w:val="24"/>
            <w:szCs w:val="24"/>
          </w:rPr>
          <w:tab/>
        </w:r>
        <w:r w:rsidR="006F40CA">
          <w:rPr>
            <w:rStyle w:val="Hyperlink"/>
            <w:rFonts w:ascii="Arial" w:hAnsi="Arial" w:cs="Arial"/>
            <w:noProof/>
            <w:webHidden/>
            <w:sz w:val="24"/>
            <w:szCs w:val="24"/>
          </w:rPr>
          <w:t>45</w:t>
        </w:r>
      </w:hyperlink>
    </w:p>
    <w:p w14:paraId="05AE35DE" w14:textId="77777777" w:rsidR="006F40CA" w:rsidRPr="006A083D" w:rsidRDefault="006F40CA" w:rsidP="006F40CA">
      <w:pPr>
        <w:pStyle w:val="Sumrio2"/>
        <w:tabs>
          <w:tab w:val="right" w:leader="dot" w:pos="9061"/>
        </w:tabs>
        <w:rPr>
          <w:rStyle w:val="Hyperlink"/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11</w:t>
      </w:r>
      <w:hyperlink r:id="rId50" w:anchor="_Toc451974200" w:history="1">
        <w:r w:rsidRPr="00F45EE0">
          <w:rPr>
            <w:rStyle w:val="Hyperlink"/>
            <w:rFonts w:ascii="Arial" w:hAnsi="Arial" w:cs="Arial"/>
            <w:noProof/>
            <w:sz w:val="24"/>
            <w:szCs w:val="24"/>
          </w:rPr>
          <w:t>.1</w:t>
        </w:r>
        <w:r>
          <w:rPr>
            <w:rStyle w:val="Hyperlink"/>
            <w:rFonts w:ascii="Arial" w:hAnsi="Arial" w:cs="Arial"/>
            <w:noProof/>
            <w:sz w:val="24"/>
            <w:szCs w:val="24"/>
          </w:rPr>
          <w:t xml:space="preserve"> Visão Geral</w:t>
        </w:r>
        <w:r w:rsidRPr="00F45EE0">
          <w:rPr>
            <w:rStyle w:val="Hyperlink"/>
            <w:rFonts w:ascii="Arial" w:hAnsi="Arial" w:cs="Arial"/>
            <w:noProof/>
            <w:webHidden/>
            <w:sz w:val="24"/>
            <w:szCs w:val="24"/>
          </w:rPr>
          <w:tab/>
        </w:r>
        <w:r>
          <w:rPr>
            <w:rStyle w:val="Hyperlink"/>
            <w:rFonts w:ascii="Arial" w:hAnsi="Arial" w:cs="Arial"/>
            <w:noProof/>
            <w:webHidden/>
            <w:sz w:val="24"/>
            <w:szCs w:val="24"/>
          </w:rPr>
          <w:t>44</w:t>
        </w:r>
      </w:hyperlink>
    </w:p>
    <w:p w14:paraId="075548CA" w14:textId="77777777" w:rsidR="006F40CA" w:rsidRDefault="00D53911" w:rsidP="006F40CA">
      <w:pPr>
        <w:pStyle w:val="Sumrio1"/>
        <w:tabs>
          <w:tab w:val="right" w:leader="dot" w:pos="9061"/>
        </w:tabs>
        <w:rPr>
          <w:rStyle w:val="Hyperlink"/>
          <w:rFonts w:ascii="Arial" w:hAnsi="Arial" w:cs="Arial"/>
          <w:noProof/>
          <w:sz w:val="24"/>
          <w:szCs w:val="24"/>
        </w:rPr>
      </w:pPr>
      <w:hyperlink r:id="rId51" w:anchor="_Toc451974212" w:history="1">
        <w:r w:rsidR="006F40CA">
          <w:rPr>
            <w:rStyle w:val="Hyperlink"/>
            <w:rFonts w:ascii="Arial" w:hAnsi="Arial" w:cs="Arial"/>
            <w:noProof/>
            <w:sz w:val="24"/>
            <w:szCs w:val="24"/>
          </w:rPr>
          <w:t>12</w:t>
        </w:r>
        <w:r w:rsidR="006F40CA" w:rsidRPr="006A083D">
          <w:rPr>
            <w:rStyle w:val="Hyperlink"/>
            <w:rFonts w:ascii="Arial" w:hAnsi="Arial" w:cs="Arial"/>
            <w:noProof/>
            <w:sz w:val="24"/>
            <w:szCs w:val="24"/>
          </w:rPr>
          <w:t>.</w:t>
        </w:r>
        <w:r w:rsidR="006F40CA">
          <w:rPr>
            <w:rFonts w:ascii="Arial" w:eastAsia="Arial" w:hAnsi="Arial" w:cs="Arial"/>
            <w:sz w:val="24"/>
            <w:szCs w:val="24"/>
          </w:rPr>
          <w:t xml:space="preserve"> CONCLUSÃO</w:t>
        </w:r>
        <w:r w:rsidR="006F40CA" w:rsidRPr="006A083D">
          <w:rPr>
            <w:rStyle w:val="Hyperlink"/>
            <w:rFonts w:ascii="Arial" w:hAnsi="Arial" w:cs="Arial"/>
            <w:noProof/>
            <w:webHidden/>
            <w:sz w:val="24"/>
            <w:szCs w:val="24"/>
          </w:rPr>
          <w:tab/>
        </w:r>
        <w:r w:rsidR="006F40CA">
          <w:rPr>
            <w:rStyle w:val="Hyperlink"/>
            <w:rFonts w:ascii="Arial" w:hAnsi="Arial" w:cs="Arial"/>
            <w:noProof/>
            <w:webHidden/>
            <w:sz w:val="24"/>
            <w:szCs w:val="24"/>
          </w:rPr>
          <w:t>47</w:t>
        </w:r>
      </w:hyperlink>
    </w:p>
    <w:p w14:paraId="6DD61744" w14:textId="77777777" w:rsidR="006F40CA" w:rsidRPr="006A083D" w:rsidRDefault="00D53911" w:rsidP="006F40CA">
      <w:pPr>
        <w:pStyle w:val="Sumrio1"/>
        <w:tabs>
          <w:tab w:val="right" w:leader="dot" w:pos="9061"/>
        </w:tabs>
        <w:rPr>
          <w:rFonts w:ascii="Arial" w:hAnsi="Arial" w:cs="Arial"/>
          <w:noProof/>
          <w:color w:val="0000FF"/>
          <w:sz w:val="24"/>
          <w:szCs w:val="24"/>
          <w:u w:val="single"/>
        </w:rPr>
      </w:pPr>
      <w:hyperlink r:id="rId52" w:anchor="_Toc451974212" w:history="1">
        <w:r w:rsidR="006F40CA">
          <w:rPr>
            <w:rStyle w:val="Hyperlink"/>
            <w:rFonts w:ascii="Arial" w:hAnsi="Arial" w:cs="Arial"/>
            <w:noProof/>
            <w:sz w:val="24"/>
            <w:szCs w:val="24"/>
          </w:rPr>
          <w:t>13</w:t>
        </w:r>
        <w:r w:rsidR="006F40CA" w:rsidRPr="006A083D">
          <w:rPr>
            <w:rStyle w:val="Hyperlink"/>
            <w:rFonts w:ascii="Arial" w:hAnsi="Arial" w:cs="Arial"/>
            <w:noProof/>
            <w:sz w:val="24"/>
            <w:szCs w:val="24"/>
          </w:rPr>
          <w:t>.</w:t>
        </w:r>
        <w:r w:rsidR="006F40CA">
          <w:rPr>
            <w:rFonts w:ascii="Arial" w:eastAsia="Arial" w:hAnsi="Arial" w:cs="Arial"/>
            <w:sz w:val="24"/>
            <w:szCs w:val="24"/>
          </w:rPr>
          <w:t xml:space="preserve"> BIBLIOGRAFIA</w:t>
        </w:r>
        <w:r w:rsidR="006F40CA" w:rsidRPr="006A083D">
          <w:rPr>
            <w:rStyle w:val="Hyperlink"/>
            <w:rFonts w:ascii="Arial" w:hAnsi="Arial" w:cs="Arial"/>
            <w:noProof/>
            <w:webHidden/>
            <w:sz w:val="24"/>
            <w:szCs w:val="24"/>
          </w:rPr>
          <w:tab/>
        </w:r>
        <w:r w:rsidR="006F40CA">
          <w:rPr>
            <w:rStyle w:val="Hyperlink"/>
            <w:rFonts w:ascii="Arial" w:hAnsi="Arial" w:cs="Arial"/>
            <w:noProof/>
            <w:webHidden/>
            <w:sz w:val="24"/>
            <w:szCs w:val="24"/>
          </w:rPr>
          <w:t>48</w:t>
        </w:r>
      </w:hyperlink>
    </w:p>
    <w:p w14:paraId="49477A26" w14:textId="77777777" w:rsidR="006F40CA" w:rsidRPr="00F45EE0" w:rsidRDefault="00D53911" w:rsidP="006F40CA">
      <w:pPr>
        <w:pStyle w:val="Sumrio1"/>
        <w:tabs>
          <w:tab w:val="right" w:leader="dot" w:pos="9061"/>
        </w:tabs>
        <w:rPr>
          <w:rStyle w:val="Hyperlink"/>
          <w:rFonts w:ascii="Arial" w:hAnsi="Arial" w:cs="Arial"/>
          <w:noProof/>
          <w:sz w:val="24"/>
          <w:szCs w:val="24"/>
        </w:rPr>
      </w:pPr>
      <w:hyperlink r:id="rId53" w:anchor="_Toc451974213" w:history="1">
        <w:r w:rsidR="006F40CA" w:rsidRPr="00F45EE0">
          <w:rPr>
            <w:rStyle w:val="Hyperlink"/>
            <w:rFonts w:ascii="Arial" w:hAnsi="Arial" w:cs="Arial"/>
            <w:noProof/>
            <w:sz w:val="24"/>
            <w:szCs w:val="24"/>
          </w:rPr>
          <w:t>ANEXO A</w:t>
        </w:r>
        <w:r w:rsidR="006F40CA">
          <w:rPr>
            <w:rStyle w:val="Hyperlink"/>
            <w:rFonts w:ascii="Arial" w:hAnsi="Arial" w:cs="Arial"/>
            <w:noProof/>
            <w:sz w:val="24"/>
            <w:szCs w:val="24"/>
          </w:rPr>
          <w:t xml:space="preserve"> </w:t>
        </w:r>
        <w:r w:rsidR="006F40CA" w:rsidRPr="00F45EE0">
          <w:rPr>
            <w:rStyle w:val="Hyperlink"/>
            <w:rFonts w:ascii="Arial" w:hAnsi="Arial" w:cs="Arial"/>
            <w:noProof/>
            <w:sz w:val="24"/>
            <w:szCs w:val="24"/>
          </w:rPr>
          <w:t xml:space="preserve">- </w:t>
        </w:r>
        <w:r w:rsidR="006F40CA" w:rsidRPr="00877A22">
          <w:rPr>
            <w:rFonts w:ascii="Arial" w:hAnsi="Arial" w:cs="Arial"/>
            <w:color w:val="000000" w:themeColor="text1"/>
            <w:sz w:val="24"/>
            <w:szCs w:val="24"/>
          </w:rPr>
          <w:t>SCRIPT DE CRIAÇÃO BANCO DE DADOS</w:t>
        </w:r>
        <w:r w:rsidR="006F40CA" w:rsidRPr="00F45EE0">
          <w:rPr>
            <w:rStyle w:val="Hyperlink"/>
            <w:rFonts w:ascii="Arial" w:hAnsi="Arial" w:cs="Arial"/>
            <w:noProof/>
            <w:webHidden/>
            <w:sz w:val="24"/>
            <w:szCs w:val="24"/>
          </w:rPr>
          <w:tab/>
        </w:r>
        <w:r w:rsidR="006F40CA">
          <w:rPr>
            <w:rStyle w:val="Hyperlink"/>
            <w:rFonts w:ascii="Arial" w:hAnsi="Arial" w:cs="Arial"/>
            <w:noProof/>
            <w:webHidden/>
            <w:sz w:val="24"/>
            <w:szCs w:val="24"/>
          </w:rPr>
          <w:t>50</w:t>
        </w:r>
      </w:hyperlink>
    </w:p>
    <w:p w14:paraId="5625D3C1" w14:textId="77777777" w:rsidR="006F40CA" w:rsidRPr="00F45EE0" w:rsidRDefault="00D53911" w:rsidP="006F40CA">
      <w:pPr>
        <w:pStyle w:val="Sumrio1"/>
        <w:tabs>
          <w:tab w:val="right" w:leader="dot" w:pos="9061"/>
        </w:tabs>
        <w:rPr>
          <w:rFonts w:ascii="Arial" w:eastAsia="Times New Roman" w:hAnsi="Arial" w:cs="Arial"/>
          <w:b w:val="0"/>
          <w:bCs w:val="0"/>
          <w:caps w:val="0"/>
          <w:noProof/>
          <w:sz w:val="24"/>
          <w:szCs w:val="24"/>
        </w:rPr>
      </w:pPr>
      <w:hyperlink r:id="rId54" w:anchor="_Toc451974213" w:history="1">
        <w:r w:rsidR="006F40CA" w:rsidRPr="00F45EE0">
          <w:rPr>
            <w:rStyle w:val="Hyperlink"/>
            <w:rFonts w:ascii="Arial" w:hAnsi="Arial" w:cs="Arial"/>
            <w:noProof/>
            <w:sz w:val="24"/>
            <w:szCs w:val="24"/>
          </w:rPr>
          <w:t>ANEXO b</w:t>
        </w:r>
        <w:r w:rsidR="006F40CA">
          <w:rPr>
            <w:rStyle w:val="Hyperlink"/>
            <w:rFonts w:ascii="Arial" w:hAnsi="Arial" w:cs="Arial"/>
            <w:noProof/>
            <w:sz w:val="24"/>
            <w:szCs w:val="24"/>
          </w:rPr>
          <w:t xml:space="preserve"> </w:t>
        </w:r>
        <w:r w:rsidR="006F40CA" w:rsidRPr="00F45EE0">
          <w:rPr>
            <w:rStyle w:val="Hyperlink"/>
            <w:rFonts w:ascii="Arial" w:hAnsi="Arial" w:cs="Arial"/>
            <w:noProof/>
            <w:sz w:val="24"/>
            <w:szCs w:val="24"/>
          </w:rPr>
          <w:t xml:space="preserve">- </w:t>
        </w:r>
        <w:r w:rsidR="006F40CA" w:rsidRPr="00877A22">
          <w:rPr>
            <w:rFonts w:ascii="Arial" w:hAnsi="Arial" w:cs="Arial"/>
            <w:color w:val="000000" w:themeColor="text1"/>
            <w:sz w:val="24"/>
            <w:szCs w:val="24"/>
          </w:rPr>
          <w:t xml:space="preserve">SCRIPT DE </w:t>
        </w:r>
        <w:r w:rsidR="006F40CA">
          <w:rPr>
            <w:rFonts w:ascii="Arial" w:hAnsi="Arial" w:cs="Arial"/>
            <w:color w:val="000000" w:themeColor="text1"/>
            <w:sz w:val="24"/>
            <w:szCs w:val="24"/>
          </w:rPr>
          <w:t>INSERÇÃO DE DADOS</w:t>
        </w:r>
        <w:r w:rsidR="006F40CA" w:rsidRPr="00877A22">
          <w:rPr>
            <w:rFonts w:ascii="Arial" w:hAnsi="Arial" w:cs="Arial"/>
            <w:color w:val="000000" w:themeColor="text1"/>
            <w:sz w:val="24"/>
            <w:szCs w:val="24"/>
          </w:rPr>
          <w:t xml:space="preserve"> </w:t>
        </w:r>
        <w:r w:rsidR="006F40CA">
          <w:rPr>
            <w:rFonts w:ascii="Arial" w:hAnsi="Arial" w:cs="Arial"/>
            <w:color w:val="000000" w:themeColor="text1"/>
            <w:sz w:val="24"/>
            <w:szCs w:val="24"/>
          </w:rPr>
          <w:t xml:space="preserve">NO </w:t>
        </w:r>
        <w:r w:rsidR="006F40CA" w:rsidRPr="00877A22">
          <w:rPr>
            <w:rFonts w:ascii="Arial" w:hAnsi="Arial" w:cs="Arial"/>
            <w:color w:val="000000" w:themeColor="text1"/>
            <w:sz w:val="24"/>
            <w:szCs w:val="24"/>
          </w:rPr>
          <w:t>BANCO DE DADOS</w:t>
        </w:r>
        <w:r w:rsidR="006F40CA">
          <w:rPr>
            <w:rFonts w:ascii="Arial" w:hAnsi="Arial" w:cs="Arial"/>
            <w:color w:val="000000" w:themeColor="text1"/>
            <w:sz w:val="24"/>
            <w:szCs w:val="24"/>
          </w:rPr>
          <w:t>.....</w:t>
        </w:r>
        <w:r w:rsidR="006F40CA" w:rsidRPr="00877A22">
          <w:rPr>
            <w:rFonts w:ascii="Arial" w:hAnsi="Arial" w:cs="Arial"/>
            <w:color w:val="000000" w:themeColor="text1"/>
            <w:sz w:val="24"/>
            <w:szCs w:val="24"/>
          </w:rPr>
          <w:t>.</w:t>
        </w:r>
      </w:hyperlink>
      <w:r w:rsidR="006F40CA" w:rsidRPr="00F45EE0">
        <w:rPr>
          <w:rFonts w:ascii="Arial" w:eastAsia="Times New Roman" w:hAnsi="Arial" w:cs="Arial"/>
          <w:b w:val="0"/>
          <w:bCs w:val="0"/>
          <w:caps w:val="0"/>
          <w:noProof/>
          <w:sz w:val="24"/>
          <w:szCs w:val="24"/>
        </w:rPr>
        <w:t xml:space="preserve"> </w:t>
      </w:r>
    </w:p>
    <w:p w14:paraId="043965B0" w14:textId="77777777" w:rsidR="006F40CA" w:rsidRPr="006A083D" w:rsidRDefault="00D53911" w:rsidP="006F40CA">
      <w:pPr>
        <w:pStyle w:val="Sumrio1"/>
        <w:tabs>
          <w:tab w:val="right" w:leader="dot" w:pos="9061"/>
        </w:tabs>
        <w:rPr>
          <w:rFonts w:ascii="Arial" w:hAnsi="Arial" w:cs="Arial"/>
          <w:noProof/>
          <w:color w:val="0000FF"/>
          <w:sz w:val="24"/>
          <w:szCs w:val="24"/>
          <w:u w:val="single"/>
        </w:rPr>
      </w:pPr>
      <w:hyperlink r:id="rId55" w:anchor="_Toc451974213" w:history="1">
        <w:r w:rsidR="006F40CA" w:rsidRPr="00F45EE0">
          <w:rPr>
            <w:rStyle w:val="Hyperlink"/>
            <w:rFonts w:ascii="Arial" w:hAnsi="Arial" w:cs="Arial"/>
            <w:noProof/>
            <w:webHidden/>
            <w:sz w:val="24"/>
            <w:szCs w:val="24"/>
          </w:rPr>
          <w:tab/>
          <w:t>53</w:t>
        </w:r>
      </w:hyperlink>
    </w:p>
    <w:p w14:paraId="037F0266" w14:textId="77777777" w:rsidR="00217163" w:rsidRPr="00F45EE0" w:rsidRDefault="00D53911" w:rsidP="00217163">
      <w:pPr>
        <w:pStyle w:val="Sumrio1"/>
        <w:tabs>
          <w:tab w:val="right" w:leader="dot" w:pos="9061"/>
        </w:tabs>
        <w:rPr>
          <w:rStyle w:val="Hyperlink"/>
          <w:rFonts w:ascii="Arial" w:hAnsi="Arial" w:cs="Arial"/>
          <w:noProof/>
          <w:sz w:val="24"/>
          <w:szCs w:val="24"/>
        </w:rPr>
      </w:pPr>
      <w:hyperlink r:id="rId56" w:anchor="_Toc451974213" w:history="1">
        <w:r w:rsidR="00217163" w:rsidRPr="00F45EE0">
          <w:rPr>
            <w:rStyle w:val="Hyperlink"/>
            <w:rFonts w:ascii="Arial" w:hAnsi="Arial" w:cs="Arial"/>
            <w:noProof/>
            <w:sz w:val="24"/>
            <w:szCs w:val="24"/>
          </w:rPr>
          <w:t xml:space="preserve">ANEXO </w:t>
        </w:r>
        <w:r w:rsidR="00217163">
          <w:rPr>
            <w:rStyle w:val="Hyperlink"/>
            <w:rFonts w:ascii="Arial" w:hAnsi="Arial" w:cs="Arial"/>
            <w:noProof/>
            <w:sz w:val="24"/>
            <w:szCs w:val="24"/>
          </w:rPr>
          <w:t>C –</w:t>
        </w:r>
        <w:r w:rsidR="00217163" w:rsidRPr="00F45EE0">
          <w:rPr>
            <w:rStyle w:val="Hyperlink"/>
            <w:rFonts w:ascii="Arial" w:hAnsi="Arial" w:cs="Arial"/>
            <w:noProof/>
            <w:sz w:val="24"/>
            <w:szCs w:val="24"/>
          </w:rPr>
          <w:t xml:space="preserve"> </w:t>
        </w:r>
        <w:r w:rsidR="00217163">
          <w:rPr>
            <w:rStyle w:val="Hyperlink"/>
            <w:rFonts w:ascii="Arial" w:hAnsi="Arial" w:cs="Arial"/>
            <w:noProof/>
            <w:sz w:val="24"/>
            <w:szCs w:val="24"/>
          </w:rPr>
          <w:t xml:space="preserve">TABELA </w:t>
        </w:r>
        <w:r w:rsidR="00217163" w:rsidRPr="00F335BC">
          <w:rPr>
            <w:rFonts w:ascii="Arial" w:hAnsi="Arial" w:cs="Arial"/>
            <w:color w:val="000000" w:themeColor="text1"/>
            <w:sz w:val="24"/>
            <w:szCs w:val="24"/>
          </w:rPr>
          <w:t>DICIONÁRIO DE DADOS</w:t>
        </w:r>
        <w:r w:rsidR="00217163" w:rsidRPr="00F45EE0">
          <w:rPr>
            <w:rStyle w:val="Hyperlink"/>
            <w:rFonts w:ascii="Arial" w:hAnsi="Arial" w:cs="Arial"/>
            <w:noProof/>
            <w:webHidden/>
            <w:sz w:val="24"/>
            <w:szCs w:val="24"/>
          </w:rPr>
          <w:tab/>
        </w:r>
        <w:r w:rsidR="00217163">
          <w:rPr>
            <w:rStyle w:val="Hyperlink"/>
            <w:rFonts w:ascii="Arial" w:hAnsi="Arial" w:cs="Arial"/>
            <w:noProof/>
            <w:webHidden/>
            <w:sz w:val="24"/>
            <w:szCs w:val="24"/>
          </w:rPr>
          <w:t>55</w:t>
        </w:r>
      </w:hyperlink>
    </w:p>
    <w:p w14:paraId="51B91D0F" w14:textId="52A769C7" w:rsidR="006F40CA" w:rsidRPr="0037422B" w:rsidRDefault="00D53911" w:rsidP="0037422B">
      <w:pPr>
        <w:pStyle w:val="Sumrio1"/>
        <w:tabs>
          <w:tab w:val="right" w:leader="dot" w:pos="9061"/>
        </w:tabs>
        <w:rPr>
          <w:rFonts w:ascii="Arial" w:hAnsi="Arial" w:cs="Arial"/>
          <w:noProof/>
          <w:color w:val="0000FF"/>
          <w:sz w:val="24"/>
          <w:szCs w:val="24"/>
          <w:u w:val="single"/>
        </w:rPr>
      </w:pPr>
      <w:hyperlink r:id="rId57" w:anchor="_Toc451974213" w:history="1">
        <w:r w:rsidR="00217163" w:rsidRPr="00F45EE0">
          <w:rPr>
            <w:rStyle w:val="Hyperlink"/>
            <w:rFonts w:ascii="Arial" w:hAnsi="Arial" w:cs="Arial"/>
            <w:noProof/>
            <w:sz w:val="24"/>
            <w:szCs w:val="24"/>
          </w:rPr>
          <w:t xml:space="preserve">ANEXO </w:t>
        </w:r>
        <w:r w:rsidR="00217163">
          <w:rPr>
            <w:rStyle w:val="Hyperlink"/>
            <w:rFonts w:ascii="Arial" w:hAnsi="Arial" w:cs="Arial"/>
            <w:noProof/>
            <w:sz w:val="24"/>
            <w:szCs w:val="24"/>
          </w:rPr>
          <w:t>d –</w:t>
        </w:r>
        <w:r w:rsidR="00217163" w:rsidRPr="00F45EE0">
          <w:rPr>
            <w:rStyle w:val="Hyperlink"/>
            <w:rFonts w:ascii="Arial" w:hAnsi="Arial" w:cs="Arial"/>
            <w:noProof/>
            <w:sz w:val="24"/>
            <w:szCs w:val="24"/>
          </w:rPr>
          <w:t xml:space="preserve"> </w:t>
        </w:r>
        <w:r w:rsidR="00217163">
          <w:rPr>
            <w:rStyle w:val="Hyperlink"/>
            <w:rFonts w:ascii="Arial" w:hAnsi="Arial" w:cs="Arial"/>
            <w:noProof/>
            <w:sz w:val="24"/>
            <w:szCs w:val="24"/>
          </w:rPr>
          <w:t>Telas do sistema</w:t>
        </w:r>
        <w:r w:rsidR="00217163" w:rsidRPr="00F45EE0">
          <w:rPr>
            <w:rStyle w:val="Hyperlink"/>
            <w:rFonts w:ascii="Arial" w:hAnsi="Arial" w:cs="Arial"/>
            <w:noProof/>
            <w:webHidden/>
            <w:sz w:val="24"/>
            <w:szCs w:val="24"/>
          </w:rPr>
          <w:tab/>
        </w:r>
        <w:r w:rsidR="00217163">
          <w:rPr>
            <w:rStyle w:val="Hyperlink"/>
            <w:rFonts w:ascii="Arial" w:hAnsi="Arial" w:cs="Arial"/>
            <w:noProof/>
            <w:webHidden/>
            <w:sz w:val="24"/>
            <w:szCs w:val="24"/>
          </w:rPr>
          <w:t>57</w:t>
        </w:r>
      </w:hyperlink>
    </w:p>
    <w:p w14:paraId="459C98B3" w14:textId="77777777" w:rsidR="006F40CA" w:rsidRPr="00F45EE0" w:rsidRDefault="006F40CA" w:rsidP="006F40CA">
      <w:pPr>
        <w:pStyle w:val="Sumrio1"/>
        <w:tabs>
          <w:tab w:val="right" w:leader="dot" w:pos="9061"/>
        </w:tabs>
        <w:rPr>
          <w:rFonts w:ascii="Arial" w:eastAsia="Times New Roman" w:hAnsi="Arial" w:cs="Arial"/>
          <w:b w:val="0"/>
          <w:bCs w:val="0"/>
          <w:caps w:val="0"/>
          <w:noProof/>
          <w:sz w:val="24"/>
          <w:szCs w:val="24"/>
        </w:rPr>
      </w:pPr>
    </w:p>
    <w:p w14:paraId="09892716" w14:textId="239AD31C" w:rsidR="00D10D2B" w:rsidRDefault="006F40CA" w:rsidP="006F40CA">
      <w:pPr>
        <w:pStyle w:val="Sumrio2"/>
        <w:tabs>
          <w:tab w:val="right" w:leader="dot" w:pos="9061"/>
        </w:tabs>
        <w:ind w:firstLine="631"/>
        <w:rPr>
          <w:rFonts w:ascii="Arial" w:hAnsi="Arial" w:cs="Arial"/>
          <w:b/>
          <w:bCs/>
          <w:caps/>
          <w:sz w:val="24"/>
          <w:szCs w:val="24"/>
        </w:rPr>
        <w:sectPr w:rsidR="00D10D2B" w:rsidSect="0064113B">
          <w:headerReference w:type="default" r:id="rId58"/>
          <w:pgSz w:w="11906" w:h="16838"/>
          <w:pgMar w:top="1701" w:right="1134" w:bottom="1134" w:left="1701" w:header="709" w:footer="709" w:gutter="0"/>
          <w:pgNumType w:start="4"/>
          <w:cols w:space="708"/>
          <w:docGrid w:linePitch="360"/>
        </w:sectPr>
      </w:pPr>
      <w:r w:rsidRPr="00F45EE0">
        <w:rPr>
          <w:rFonts w:ascii="Arial" w:hAnsi="Arial" w:cs="Arial"/>
          <w:b/>
          <w:bCs/>
          <w:caps/>
          <w:sz w:val="24"/>
          <w:szCs w:val="24"/>
        </w:rPr>
        <w:fldChar w:fldCharType="end"/>
      </w:r>
      <w:bookmarkEnd w:id="3"/>
    </w:p>
    <w:p w14:paraId="38E978E3" w14:textId="4C493108" w:rsidR="005C4453" w:rsidRDefault="005D72A7" w:rsidP="00876D43">
      <w:pPr>
        <w:spacing w:after="0" w:line="360" w:lineRule="auto"/>
        <w:jc w:val="both"/>
        <w:rPr>
          <w:rFonts w:ascii="Arial" w:hAnsi="Arial" w:cs="Arial"/>
          <w:b/>
          <w:sz w:val="28"/>
          <w:szCs w:val="28"/>
        </w:rPr>
      </w:pPr>
      <w:r w:rsidRPr="007762F2">
        <w:rPr>
          <w:rFonts w:ascii="Arial" w:hAnsi="Arial" w:cs="Arial"/>
          <w:b/>
          <w:sz w:val="28"/>
          <w:szCs w:val="28"/>
        </w:rPr>
        <w:lastRenderedPageBreak/>
        <w:t>INTRODUÇÃO</w:t>
      </w:r>
    </w:p>
    <w:p w14:paraId="2EEAD507" w14:textId="77777777" w:rsidR="005C4453" w:rsidRDefault="005C4453" w:rsidP="00876D43">
      <w:pPr>
        <w:spacing w:after="0" w:line="360" w:lineRule="auto"/>
        <w:jc w:val="both"/>
        <w:rPr>
          <w:rFonts w:ascii="Arial" w:hAnsi="Arial" w:cs="Arial"/>
          <w:b/>
          <w:sz w:val="28"/>
          <w:szCs w:val="28"/>
        </w:rPr>
      </w:pPr>
    </w:p>
    <w:p w14:paraId="1E9F7444" w14:textId="617A9B74" w:rsidR="005C4453" w:rsidRPr="005C4453" w:rsidRDefault="005C4453" w:rsidP="00C74A1B">
      <w:pPr>
        <w:spacing w:after="0" w:line="360" w:lineRule="auto"/>
        <w:ind w:firstLine="709"/>
        <w:jc w:val="both"/>
        <w:rPr>
          <w:rFonts w:ascii="Arial" w:hAnsi="Arial" w:cs="Arial"/>
          <w:bCs/>
          <w:sz w:val="24"/>
          <w:szCs w:val="24"/>
        </w:rPr>
      </w:pPr>
      <w:r w:rsidRPr="005C4453">
        <w:rPr>
          <w:rFonts w:ascii="Arial" w:hAnsi="Arial" w:cs="Arial"/>
          <w:bCs/>
          <w:sz w:val="24"/>
          <w:szCs w:val="24"/>
        </w:rPr>
        <w:t xml:space="preserve">Em </w:t>
      </w:r>
      <w:r w:rsidR="00FE323D">
        <w:rPr>
          <w:rFonts w:ascii="Arial" w:hAnsi="Arial" w:cs="Arial"/>
          <w:bCs/>
          <w:sz w:val="24"/>
          <w:szCs w:val="24"/>
        </w:rPr>
        <w:t>sites</w:t>
      </w:r>
      <w:r w:rsidRPr="005C4453">
        <w:rPr>
          <w:rFonts w:ascii="Arial" w:hAnsi="Arial" w:cs="Arial"/>
          <w:bCs/>
          <w:sz w:val="24"/>
          <w:szCs w:val="24"/>
        </w:rPr>
        <w:t xml:space="preserve"> </w:t>
      </w:r>
      <w:r w:rsidR="00FE323D">
        <w:rPr>
          <w:rFonts w:ascii="Arial" w:hAnsi="Arial" w:cs="Arial"/>
          <w:bCs/>
          <w:sz w:val="24"/>
          <w:szCs w:val="24"/>
        </w:rPr>
        <w:t>e-commerce</w:t>
      </w:r>
      <w:r w:rsidRPr="005C4453">
        <w:rPr>
          <w:rFonts w:ascii="Arial" w:hAnsi="Arial" w:cs="Arial"/>
          <w:bCs/>
          <w:sz w:val="24"/>
          <w:szCs w:val="24"/>
        </w:rPr>
        <w:t xml:space="preserve"> podemos comprar ou contratar os mais diversos serviços de onde estivermos tendo apenas o acesso à Internet. Ter um </w:t>
      </w:r>
      <w:r w:rsidR="00FE323D">
        <w:rPr>
          <w:rFonts w:ascii="Arial" w:hAnsi="Arial" w:cs="Arial"/>
          <w:bCs/>
          <w:sz w:val="24"/>
          <w:szCs w:val="24"/>
        </w:rPr>
        <w:t>sites</w:t>
      </w:r>
      <w:r w:rsidR="00FE323D" w:rsidRPr="005C4453">
        <w:rPr>
          <w:rFonts w:ascii="Arial" w:hAnsi="Arial" w:cs="Arial"/>
          <w:bCs/>
          <w:sz w:val="24"/>
          <w:szCs w:val="24"/>
        </w:rPr>
        <w:t xml:space="preserve"> </w:t>
      </w:r>
      <w:r w:rsidR="00FE323D">
        <w:rPr>
          <w:rFonts w:ascii="Arial" w:hAnsi="Arial" w:cs="Arial"/>
          <w:bCs/>
          <w:sz w:val="24"/>
          <w:szCs w:val="24"/>
        </w:rPr>
        <w:t>e-commerce</w:t>
      </w:r>
      <w:r w:rsidR="00FE323D" w:rsidRPr="005C4453">
        <w:rPr>
          <w:rFonts w:ascii="Arial" w:hAnsi="Arial" w:cs="Arial"/>
          <w:bCs/>
          <w:sz w:val="24"/>
          <w:szCs w:val="24"/>
        </w:rPr>
        <w:t xml:space="preserve"> </w:t>
      </w:r>
      <w:r w:rsidRPr="005C4453">
        <w:rPr>
          <w:rFonts w:ascii="Arial" w:hAnsi="Arial" w:cs="Arial"/>
          <w:bCs/>
          <w:sz w:val="24"/>
          <w:szCs w:val="24"/>
        </w:rPr>
        <w:t>é muito importante atualmente pois esse canal com o público não é mais um diferencial e sim uma exigência do mercado.</w:t>
      </w:r>
    </w:p>
    <w:p w14:paraId="663C0661" w14:textId="203BFC87" w:rsidR="005C4453" w:rsidRPr="005C4453" w:rsidRDefault="005C4453" w:rsidP="00C74A1B">
      <w:pPr>
        <w:spacing w:after="0" w:line="360" w:lineRule="auto"/>
        <w:ind w:firstLine="709"/>
        <w:jc w:val="both"/>
        <w:rPr>
          <w:rFonts w:ascii="Arial" w:hAnsi="Arial" w:cs="Arial"/>
          <w:bCs/>
          <w:sz w:val="24"/>
          <w:szCs w:val="24"/>
        </w:rPr>
      </w:pPr>
      <w:r w:rsidRPr="005C4453">
        <w:rPr>
          <w:rFonts w:ascii="Arial" w:hAnsi="Arial" w:cs="Arial"/>
          <w:bCs/>
          <w:sz w:val="24"/>
          <w:szCs w:val="24"/>
        </w:rPr>
        <w:t xml:space="preserve">Esse semestre o foco de nosso projeto é um </w:t>
      </w:r>
      <w:r w:rsidR="00FE323D">
        <w:rPr>
          <w:rFonts w:ascii="Arial" w:hAnsi="Arial" w:cs="Arial"/>
          <w:bCs/>
          <w:sz w:val="24"/>
          <w:szCs w:val="24"/>
        </w:rPr>
        <w:t>site</w:t>
      </w:r>
      <w:r w:rsidRPr="005C4453">
        <w:rPr>
          <w:rFonts w:ascii="Arial" w:hAnsi="Arial" w:cs="Arial"/>
          <w:bCs/>
          <w:sz w:val="24"/>
          <w:szCs w:val="24"/>
        </w:rPr>
        <w:t xml:space="preserve"> para vendas. Em nosso caso será um </w:t>
      </w:r>
      <w:r w:rsidR="00FE323D">
        <w:rPr>
          <w:rFonts w:ascii="Arial" w:hAnsi="Arial" w:cs="Arial"/>
          <w:bCs/>
          <w:sz w:val="24"/>
          <w:szCs w:val="24"/>
        </w:rPr>
        <w:t>site</w:t>
      </w:r>
      <w:r w:rsidRPr="005C4453">
        <w:rPr>
          <w:rFonts w:ascii="Arial" w:hAnsi="Arial" w:cs="Arial"/>
          <w:bCs/>
          <w:sz w:val="24"/>
          <w:szCs w:val="24"/>
        </w:rPr>
        <w:t xml:space="preserve"> para locação de celulares Iphones obedecendo as regras de negócio.</w:t>
      </w:r>
    </w:p>
    <w:p w14:paraId="0EA3A4F1" w14:textId="46478A72" w:rsidR="005C4453" w:rsidRPr="005C4453" w:rsidRDefault="005C4453" w:rsidP="00C74A1B">
      <w:pPr>
        <w:spacing w:after="0" w:line="360" w:lineRule="auto"/>
        <w:ind w:firstLine="709"/>
        <w:jc w:val="both"/>
        <w:rPr>
          <w:rFonts w:ascii="Arial" w:hAnsi="Arial" w:cs="Arial"/>
          <w:bCs/>
          <w:sz w:val="24"/>
          <w:szCs w:val="24"/>
        </w:rPr>
      </w:pPr>
      <w:r w:rsidRPr="005C4453">
        <w:rPr>
          <w:rFonts w:ascii="Arial" w:hAnsi="Arial" w:cs="Arial"/>
          <w:bCs/>
          <w:sz w:val="24"/>
          <w:szCs w:val="24"/>
        </w:rPr>
        <w:t xml:space="preserve">As </w:t>
      </w:r>
      <w:r w:rsidRPr="00163DD6">
        <w:rPr>
          <w:rFonts w:ascii="Arial" w:hAnsi="Arial" w:cs="Arial"/>
          <w:bCs/>
          <w:sz w:val="24"/>
          <w:szCs w:val="24"/>
        </w:rPr>
        <w:t xml:space="preserve">principais tecnologias utilizadas para o desenvolvimento das telas desse </w:t>
      </w:r>
      <w:r w:rsidR="00FE323D" w:rsidRPr="00163DD6">
        <w:rPr>
          <w:rFonts w:ascii="Arial" w:hAnsi="Arial" w:cs="Arial"/>
          <w:bCs/>
          <w:sz w:val="24"/>
          <w:szCs w:val="24"/>
        </w:rPr>
        <w:t>site</w:t>
      </w:r>
      <w:r w:rsidRPr="00163DD6">
        <w:rPr>
          <w:rFonts w:ascii="Arial" w:hAnsi="Arial" w:cs="Arial"/>
          <w:bCs/>
          <w:sz w:val="24"/>
          <w:szCs w:val="24"/>
        </w:rPr>
        <w:t xml:space="preserve"> foram o </w:t>
      </w:r>
      <w:proofErr w:type="spellStart"/>
      <w:r w:rsidR="00163DD6" w:rsidRPr="00163DD6">
        <w:rPr>
          <w:rFonts w:ascii="Arial" w:hAnsi="Arial" w:cs="Arial"/>
          <w:bCs/>
          <w:sz w:val="24"/>
          <w:szCs w:val="24"/>
        </w:rPr>
        <w:t>React</w:t>
      </w:r>
      <w:proofErr w:type="spellEnd"/>
      <w:r w:rsidRPr="00163DD6">
        <w:rPr>
          <w:rFonts w:ascii="Arial" w:hAnsi="Arial" w:cs="Arial"/>
          <w:bCs/>
          <w:sz w:val="24"/>
          <w:szCs w:val="24"/>
        </w:rPr>
        <w:t xml:space="preserve"> e a </w:t>
      </w:r>
      <w:proofErr w:type="spellStart"/>
      <w:r w:rsidRPr="00163DD6">
        <w:rPr>
          <w:rFonts w:ascii="Arial" w:hAnsi="Arial" w:cs="Arial"/>
          <w:bCs/>
          <w:sz w:val="24"/>
          <w:szCs w:val="24"/>
        </w:rPr>
        <w:t>Api</w:t>
      </w:r>
      <w:proofErr w:type="spellEnd"/>
      <w:r w:rsidRPr="00163DD6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163DD6">
        <w:rPr>
          <w:rFonts w:ascii="Arial" w:hAnsi="Arial" w:cs="Arial"/>
          <w:bCs/>
          <w:sz w:val="24"/>
          <w:szCs w:val="24"/>
        </w:rPr>
        <w:t>Rest</w:t>
      </w:r>
      <w:proofErr w:type="spellEnd"/>
      <w:r w:rsidRPr="00163DD6">
        <w:rPr>
          <w:rFonts w:ascii="Arial" w:hAnsi="Arial" w:cs="Arial"/>
          <w:bCs/>
          <w:sz w:val="24"/>
          <w:szCs w:val="24"/>
        </w:rPr>
        <w:t xml:space="preserve"> em conjunto com o </w:t>
      </w:r>
      <w:r w:rsidR="00163DD6" w:rsidRPr="00163DD6">
        <w:rPr>
          <w:rFonts w:ascii="Arial" w:hAnsi="Arial" w:cs="Arial"/>
          <w:bCs/>
          <w:sz w:val="24"/>
          <w:szCs w:val="24"/>
        </w:rPr>
        <w:t>C#</w:t>
      </w:r>
      <w:r w:rsidRPr="00163DD6">
        <w:rPr>
          <w:rFonts w:ascii="Arial" w:hAnsi="Arial" w:cs="Arial"/>
          <w:bCs/>
          <w:sz w:val="24"/>
          <w:szCs w:val="24"/>
        </w:rPr>
        <w:t xml:space="preserve"> para criações como telas de apresentação, login, cadastro, carrinho e finalização de locação.</w:t>
      </w:r>
    </w:p>
    <w:p w14:paraId="16B9019E" w14:textId="77777777" w:rsidR="005C4453" w:rsidRPr="005C4453" w:rsidRDefault="005C4453" w:rsidP="00C74A1B">
      <w:pPr>
        <w:spacing w:after="0" w:line="360" w:lineRule="auto"/>
        <w:ind w:firstLine="709"/>
        <w:jc w:val="both"/>
        <w:rPr>
          <w:rFonts w:ascii="Arial" w:hAnsi="Arial" w:cs="Arial"/>
          <w:bCs/>
          <w:sz w:val="24"/>
          <w:szCs w:val="24"/>
        </w:rPr>
      </w:pPr>
    </w:p>
    <w:p w14:paraId="0C3A5D55" w14:textId="13C2315A" w:rsidR="00813373" w:rsidRDefault="00813373" w:rsidP="00813373">
      <w:pPr>
        <w:spacing w:after="0" w:line="360" w:lineRule="auto"/>
        <w:jc w:val="both"/>
        <w:rPr>
          <w:rFonts w:ascii="Arial" w:hAnsi="Arial" w:cs="Arial"/>
          <w:color w:val="FF0000"/>
          <w:sz w:val="24"/>
          <w:szCs w:val="24"/>
        </w:rPr>
      </w:pPr>
    </w:p>
    <w:p w14:paraId="1BEBF89A" w14:textId="46ACFA8C" w:rsidR="009F3936" w:rsidRDefault="009F3936" w:rsidP="00813373">
      <w:pPr>
        <w:spacing w:after="0" w:line="360" w:lineRule="auto"/>
        <w:jc w:val="both"/>
        <w:rPr>
          <w:rFonts w:ascii="Arial" w:hAnsi="Arial" w:cs="Arial"/>
          <w:color w:val="FF0000"/>
          <w:sz w:val="24"/>
          <w:szCs w:val="24"/>
        </w:rPr>
      </w:pPr>
    </w:p>
    <w:p w14:paraId="75149516" w14:textId="31A87118" w:rsidR="009F3936" w:rsidRDefault="009F3936" w:rsidP="00813373">
      <w:pPr>
        <w:spacing w:after="0" w:line="360" w:lineRule="auto"/>
        <w:jc w:val="both"/>
        <w:rPr>
          <w:rFonts w:ascii="Arial" w:hAnsi="Arial" w:cs="Arial"/>
          <w:color w:val="FF0000"/>
          <w:sz w:val="24"/>
          <w:szCs w:val="24"/>
        </w:rPr>
      </w:pPr>
    </w:p>
    <w:p w14:paraId="26076230" w14:textId="044E9552" w:rsidR="009F3936" w:rsidRDefault="009F3936" w:rsidP="00813373">
      <w:pPr>
        <w:spacing w:after="0" w:line="360" w:lineRule="auto"/>
        <w:jc w:val="both"/>
        <w:rPr>
          <w:rFonts w:ascii="Arial" w:hAnsi="Arial" w:cs="Arial"/>
          <w:color w:val="FF0000"/>
          <w:sz w:val="24"/>
          <w:szCs w:val="24"/>
        </w:rPr>
      </w:pPr>
    </w:p>
    <w:p w14:paraId="55C32203" w14:textId="39FCA1E9" w:rsidR="009F3936" w:rsidRDefault="009F3936" w:rsidP="00813373">
      <w:pPr>
        <w:spacing w:after="0" w:line="360" w:lineRule="auto"/>
        <w:jc w:val="both"/>
        <w:rPr>
          <w:rFonts w:ascii="Arial" w:hAnsi="Arial" w:cs="Arial"/>
          <w:color w:val="FF0000"/>
          <w:sz w:val="24"/>
          <w:szCs w:val="24"/>
        </w:rPr>
      </w:pPr>
    </w:p>
    <w:p w14:paraId="2BDC32CD" w14:textId="39959D11" w:rsidR="009F3936" w:rsidRDefault="009F3936" w:rsidP="00813373">
      <w:pPr>
        <w:spacing w:after="0" w:line="360" w:lineRule="auto"/>
        <w:jc w:val="both"/>
        <w:rPr>
          <w:rFonts w:ascii="Arial" w:hAnsi="Arial" w:cs="Arial"/>
          <w:color w:val="FF0000"/>
          <w:sz w:val="24"/>
          <w:szCs w:val="24"/>
        </w:rPr>
      </w:pPr>
    </w:p>
    <w:p w14:paraId="1034D315" w14:textId="03C962D3" w:rsidR="00813373" w:rsidRDefault="00813373" w:rsidP="00813373">
      <w:pPr>
        <w:spacing w:after="0" w:line="360" w:lineRule="auto"/>
        <w:jc w:val="both"/>
        <w:rPr>
          <w:rFonts w:ascii="Arial" w:hAnsi="Arial" w:cs="Arial"/>
          <w:color w:val="FF0000"/>
          <w:sz w:val="24"/>
          <w:szCs w:val="24"/>
        </w:rPr>
      </w:pPr>
    </w:p>
    <w:p w14:paraId="5FE0E156" w14:textId="77777777" w:rsidR="006A2DA5" w:rsidRDefault="006A2DA5" w:rsidP="00813373">
      <w:pPr>
        <w:spacing w:after="0" w:line="360" w:lineRule="auto"/>
        <w:jc w:val="both"/>
        <w:rPr>
          <w:rFonts w:ascii="Arial" w:hAnsi="Arial" w:cs="Arial"/>
          <w:color w:val="FF0000"/>
          <w:sz w:val="24"/>
          <w:szCs w:val="24"/>
        </w:rPr>
      </w:pPr>
    </w:p>
    <w:p w14:paraId="7BA32226" w14:textId="3C6215E6" w:rsidR="00813373" w:rsidRDefault="00813373" w:rsidP="00813373">
      <w:pPr>
        <w:spacing w:after="0" w:line="360" w:lineRule="auto"/>
        <w:jc w:val="both"/>
        <w:rPr>
          <w:rFonts w:ascii="Arial" w:hAnsi="Arial" w:cs="Arial"/>
          <w:color w:val="FF0000"/>
          <w:sz w:val="24"/>
          <w:szCs w:val="24"/>
        </w:rPr>
      </w:pPr>
    </w:p>
    <w:p w14:paraId="3CBECC4C" w14:textId="3DC82EBA" w:rsidR="00813373" w:rsidRDefault="00813373" w:rsidP="00813373">
      <w:pPr>
        <w:spacing w:after="0" w:line="360" w:lineRule="auto"/>
        <w:jc w:val="both"/>
        <w:rPr>
          <w:rFonts w:ascii="Arial" w:hAnsi="Arial" w:cs="Arial"/>
          <w:color w:val="FF0000"/>
          <w:sz w:val="24"/>
          <w:szCs w:val="24"/>
        </w:rPr>
      </w:pPr>
    </w:p>
    <w:p w14:paraId="43B56CF0" w14:textId="77777777" w:rsidR="00813373" w:rsidRDefault="00813373" w:rsidP="00813373">
      <w:pPr>
        <w:spacing w:after="0" w:line="360" w:lineRule="auto"/>
        <w:jc w:val="both"/>
        <w:rPr>
          <w:rFonts w:ascii="Arial" w:hAnsi="Arial" w:cs="Arial"/>
          <w:color w:val="FF0000"/>
          <w:sz w:val="24"/>
          <w:szCs w:val="24"/>
        </w:rPr>
      </w:pPr>
    </w:p>
    <w:p w14:paraId="4BACC1BF" w14:textId="1BA178B4" w:rsidR="00813373" w:rsidRDefault="00813373" w:rsidP="00813373">
      <w:pPr>
        <w:spacing w:after="0" w:line="360" w:lineRule="auto"/>
        <w:jc w:val="both"/>
        <w:rPr>
          <w:rFonts w:ascii="Arial" w:hAnsi="Arial" w:cs="Arial"/>
          <w:color w:val="FF0000"/>
          <w:sz w:val="24"/>
          <w:szCs w:val="24"/>
        </w:rPr>
      </w:pPr>
    </w:p>
    <w:p w14:paraId="1CA064B7" w14:textId="5044735B" w:rsidR="003C2838" w:rsidRDefault="003C2838" w:rsidP="00813373">
      <w:pPr>
        <w:spacing w:after="0" w:line="360" w:lineRule="auto"/>
        <w:jc w:val="both"/>
        <w:rPr>
          <w:rFonts w:ascii="Arial" w:hAnsi="Arial" w:cs="Arial"/>
          <w:color w:val="FF0000"/>
          <w:sz w:val="24"/>
          <w:szCs w:val="24"/>
        </w:rPr>
      </w:pPr>
    </w:p>
    <w:p w14:paraId="6D0A50B5" w14:textId="3FC72A1D" w:rsidR="003C2838" w:rsidRDefault="003C2838" w:rsidP="00813373">
      <w:pPr>
        <w:spacing w:after="0" w:line="360" w:lineRule="auto"/>
        <w:jc w:val="both"/>
        <w:rPr>
          <w:rFonts w:ascii="Arial" w:hAnsi="Arial" w:cs="Arial"/>
          <w:color w:val="FF0000"/>
          <w:sz w:val="24"/>
          <w:szCs w:val="24"/>
        </w:rPr>
      </w:pPr>
    </w:p>
    <w:p w14:paraId="56A765D6" w14:textId="77777777" w:rsidR="003C2838" w:rsidRDefault="003C2838" w:rsidP="00813373">
      <w:pPr>
        <w:spacing w:after="0" w:line="360" w:lineRule="auto"/>
        <w:jc w:val="both"/>
        <w:rPr>
          <w:rFonts w:ascii="Arial" w:hAnsi="Arial" w:cs="Arial"/>
          <w:color w:val="FF0000"/>
          <w:sz w:val="24"/>
          <w:szCs w:val="24"/>
        </w:rPr>
      </w:pPr>
    </w:p>
    <w:p w14:paraId="6EE20DA5" w14:textId="1DC45D0A" w:rsidR="00813373" w:rsidRDefault="00813373" w:rsidP="00813373">
      <w:pPr>
        <w:spacing w:after="0" w:line="360" w:lineRule="auto"/>
        <w:jc w:val="both"/>
        <w:rPr>
          <w:rFonts w:ascii="Arial" w:hAnsi="Arial" w:cs="Arial"/>
          <w:color w:val="FF0000"/>
          <w:sz w:val="24"/>
          <w:szCs w:val="24"/>
        </w:rPr>
      </w:pPr>
    </w:p>
    <w:p w14:paraId="1131FD16" w14:textId="77777777" w:rsidR="006A2DA5" w:rsidRDefault="006A2DA5" w:rsidP="00813373">
      <w:pPr>
        <w:spacing w:after="0" w:line="360" w:lineRule="auto"/>
        <w:jc w:val="both"/>
        <w:rPr>
          <w:rFonts w:ascii="Arial" w:hAnsi="Arial" w:cs="Arial"/>
          <w:color w:val="FF0000"/>
          <w:sz w:val="24"/>
          <w:szCs w:val="24"/>
        </w:rPr>
      </w:pPr>
    </w:p>
    <w:p w14:paraId="54B1F7E3" w14:textId="77777777" w:rsidR="00324A72" w:rsidRDefault="00324A72" w:rsidP="00813373">
      <w:pPr>
        <w:spacing w:after="0" w:line="360" w:lineRule="auto"/>
        <w:jc w:val="both"/>
        <w:rPr>
          <w:rFonts w:ascii="Arial" w:hAnsi="Arial" w:cs="Arial"/>
          <w:b/>
          <w:color w:val="000000" w:themeColor="text1"/>
          <w:sz w:val="28"/>
          <w:szCs w:val="28"/>
        </w:rPr>
      </w:pPr>
    </w:p>
    <w:p w14:paraId="1B4BAF5F" w14:textId="1CB270CE" w:rsidR="00F31FA4" w:rsidRPr="006A2DA5" w:rsidRDefault="00D32949" w:rsidP="006A2DA5">
      <w:pPr>
        <w:pStyle w:val="PargrafodaLista"/>
        <w:numPr>
          <w:ilvl w:val="0"/>
          <w:numId w:val="27"/>
        </w:numPr>
        <w:spacing w:after="0" w:line="360" w:lineRule="auto"/>
        <w:jc w:val="both"/>
        <w:rPr>
          <w:rFonts w:ascii="Arial" w:hAnsi="Arial" w:cs="Arial"/>
          <w:b/>
          <w:color w:val="000000" w:themeColor="text1"/>
          <w:sz w:val="24"/>
          <w:szCs w:val="24"/>
        </w:rPr>
      </w:pPr>
      <w:r w:rsidRPr="006A2DA5">
        <w:rPr>
          <w:rFonts w:ascii="Arial" w:hAnsi="Arial" w:cs="Arial"/>
          <w:b/>
          <w:color w:val="000000" w:themeColor="text1"/>
          <w:sz w:val="24"/>
          <w:szCs w:val="24"/>
        </w:rPr>
        <w:lastRenderedPageBreak/>
        <w:t>EMPREENDEDORISMO E MARKETING DIGITAL</w:t>
      </w:r>
    </w:p>
    <w:p w14:paraId="00466221" w14:textId="5AB5328E" w:rsidR="008F19C7" w:rsidRPr="002C557E" w:rsidRDefault="008F19C7" w:rsidP="00073D09">
      <w:pPr>
        <w:spacing w:after="0" w:line="360" w:lineRule="auto"/>
        <w:ind w:firstLine="709"/>
        <w:jc w:val="both"/>
        <w:rPr>
          <w:rFonts w:ascii="Arial" w:hAnsi="Arial" w:cs="Arial"/>
          <w:b/>
          <w:color w:val="000000" w:themeColor="text1"/>
        </w:rPr>
      </w:pPr>
    </w:p>
    <w:p w14:paraId="233C0687" w14:textId="77777777" w:rsidR="00324A72" w:rsidRDefault="007E57E5" w:rsidP="00324A72">
      <w:pPr>
        <w:spacing w:after="0" w:line="360" w:lineRule="auto"/>
        <w:ind w:firstLine="709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Há</w:t>
      </w:r>
      <w:r>
        <w:rPr>
          <w:rFonts w:ascii="Arial" w:eastAsia="Arial" w:hAnsi="Arial" w:cs="Arial"/>
          <w:spacing w:val="16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lg</w:t>
      </w:r>
      <w:r>
        <w:rPr>
          <w:rFonts w:ascii="Arial" w:eastAsia="Arial" w:hAnsi="Arial" w:cs="Arial"/>
          <w:spacing w:val="-1"/>
          <w:sz w:val="24"/>
          <w:szCs w:val="24"/>
        </w:rPr>
        <w:t>u</w:t>
      </w:r>
      <w:r>
        <w:rPr>
          <w:rFonts w:ascii="Arial" w:eastAsia="Arial" w:hAnsi="Arial" w:cs="Arial"/>
          <w:sz w:val="24"/>
          <w:szCs w:val="24"/>
        </w:rPr>
        <w:t>m</w:t>
      </w:r>
      <w:r>
        <w:rPr>
          <w:rFonts w:ascii="Arial" w:eastAsia="Arial" w:hAnsi="Arial" w:cs="Arial"/>
          <w:spacing w:val="19"/>
          <w:sz w:val="24"/>
          <w:szCs w:val="24"/>
        </w:rPr>
        <w:t xml:space="preserve"> </w:t>
      </w:r>
      <w:r>
        <w:rPr>
          <w:rFonts w:ascii="Arial" w:eastAsia="Arial" w:hAnsi="Arial" w:cs="Arial"/>
          <w:spacing w:val="-2"/>
          <w:sz w:val="24"/>
          <w:szCs w:val="24"/>
        </w:rPr>
        <w:t>t</w:t>
      </w:r>
      <w:r>
        <w:rPr>
          <w:rFonts w:ascii="Arial" w:eastAsia="Arial" w:hAnsi="Arial" w:cs="Arial"/>
          <w:spacing w:val="-1"/>
          <w:sz w:val="24"/>
          <w:szCs w:val="24"/>
        </w:rPr>
        <w:t>e</w:t>
      </w:r>
      <w:r>
        <w:rPr>
          <w:rFonts w:ascii="Arial" w:eastAsia="Arial" w:hAnsi="Arial" w:cs="Arial"/>
          <w:spacing w:val="1"/>
          <w:sz w:val="24"/>
          <w:szCs w:val="24"/>
        </w:rPr>
        <w:t>mp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13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18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c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lu</w:t>
      </w:r>
      <w:r>
        <w:rPr>
          <w:rFonts w:ascii="Arial" w:eastAsia="Arial" w:hAnsi="Arial" w:cs="Arial"/>
          <w:spacing w:val="-2"/>
          <w:sz w:val="24"/>
          <w:szCs w:val="24"/>
        </w:rPr>
        <w:t>l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17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v</w:t>
      </w:r>
      <w:r>
        <w:rPr>
          <w:rFonts w:ascii="Arial" w:eastAsia="Arial" w:hAnsi="Arial" w:cs="Arial"/>
          <w:spacing w:val="-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m</w:t>
      </w:r>
      <w:r>
        <w:rPr>
          <w:rFonts w:ascii="Arial" w:eastAsia="Arial" w:hAnsi="Arial" w:cs="Arial"/>
          <w:spacing w:val="19"/>
          <w:sz w:val="24"/>
          <w:szCs w:val="24"/>
        </w:rPr>
        <w:t xml:space="preserve"> </w:t>
      </w:r>
      <w:r>
        <w:rPr>
          <w:rFonts w:ascii="Arial" w:eastAsia="Arial" w:hAnsi="Arial" w:cs="Arial"/>
          <w:spacing w:val="-2"/>
          <w:sz w:val="24"/>
          <w:szCs w:val="24"/>
        </w:rPr>
        <w:t>s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18"/>
          <w:sz w:val="24"/>
          <w:szCs w:val="24"/>
        </w:rPr>
        <w:t xml:space="preserve"> </w:t>
      </w:r>
      <w:r>
        <w:rPr>
          <w:rFonts w:ascii="Arial" w:eastAsia="Arial" w:hAnsi="Arial" w:cs="Arial"/>
          <w:spacing w:val="-2"/>
          <w:sz w:val="24"/>
          <w:szCs w:val="24"/>
        </w:rPr>
        <w:t>t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rn</w:t>
      </w:r>
      <w:r>
        <w:rPr>
          <w:rFonts w:ascii="Arial" w:eastAsia="Arial" w:hAnsi="Arial" w:cs="Arial"/>
          <w:spacing w:val="-1"/>
          <w:sz w:val="24"/>
          <w:szCs w:val="24"/>
        </w:rPr>
        <w:t>a</w:t>
      </w:r>
      <w:r>
        <w:rPr>
          <w:rFonts w:ascii="Arial" w:eastAsia="Arial" w:hAnsi="Arial" w:cs="Arial"/>
          <w:spacing w:val="1"/>
          <w:sz w:val="24"/>
          <w:szCs w:val="24"/>
        </w:rPr>
        <w:t>nd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16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ob</w:t>
      </w:r>
      <w:r>
        <w:rPr>
          <w:rFonts w:ascii="Arial" w:eastAsia="Arial" w:hAnsi="Arial" w:cs="Arial"/>
          <w:spacing w:val="-3"/>
          <w:sz w:val="24"/>
          <w:szCs w:val="24"/>
        </w:rPr>
        <w:t>j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to</w:t>
      </w:r>
      <w:r>
        <w:rPr>
          <w:rFonts w:ascii="Arial" w:eastAsia="Arial" w:hAnsi="Arial" w:cs="Arial"/>
          <w:spacing w:val="16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16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d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jo</w:t>
      </w:r>
      <w:r>
        <w:rPr>
          <w:rFonts w:ascii="Arial" w:eastAsia="Arial" w:hAnsi="Arial" w:cs="Arial"/>
          <w:spacing w:val="2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ja</w:t>
      </w:r>
      <w:r>
        <w:rPr>
          <w:rFonts w:ascii="Arial" w:eastAsia="Arial" w:hAnsi="Arial" w:cs="Arial"/>
          <w:spacing w:val="18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p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17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-2"/>
          <w:sz w:val="24"/>
          <w:szCs w:val="24"/>
        </w:rPr>
        <w:t>t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t</w:t>
      </w:r>
      <w:r>
        <w:rPr>
          <w:rFonts w:ascii="Arial" w:eastAsia="Arial" w:hAnsi="Arial" w:cs="Arial"/>
          <w:spacing w:val="1"/>
          <w:sz w:val="24"/>
          <w:szCs w:val="24"/>
        </w:rPr>
        <w:t>u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16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 xml:space="preserve">u </w:t>
      </w:r>
      <w:r>
        <w:rPr>
          <w:rFonts w:ascii="Arial" w:eastAsia="Arial" w:hAnsi="Arial" w:cs="Arial"/>
          <w:spacing w:val="1"/>
          <w:sz w:val="24"/>
          <w:szCs w:val="24"/>
        </w:rPr>
        <w:t>pe</w:t>
      </w:r>
      <w:r>
        <w:rPr>
          <w:rFonts w:ascii="Arial" w:eastAsia="Arial" w:hAnsi="Arial" w:cs="Arial"/>
          <w:sz w:val="24"/>
          <w:szCs w:val="24"/>
        </w:rPr>
        <w:t>las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pacing w:val="-2"/>
          <w:sz w:val="24"/>
          <w:szCs w:val="24"/>
        </w:rPr>
        <w:t>f</w:t>
      </w:r>
      <w:r>
        <w:rPr>
          <w:rFonts w:ascii="Arial" w:eastAsia="Arial" w:hAnsi="Arial" w:cs="Arial"/>
          <w:spacing w:val="1"/>
          <w:sz w:val="24"/>
          <w:szCs w:val="24"/>
        </w:rPr>
        <w:t>un</w:t>
      </w:r>
      <w:r>
        <w:rPr>
          <w:rFonts w:ascii="Arial" w:eastAsia="Arial" w:hAnsi="Arial" w:cs="Arial"/>
          <w:sz w:val="24"/>
          <w:szCs w:val="24"/>
        </w:rPr>
        <w:t>ci</w:t>
      </w:r>
      <w:r>
        <w:rPr>
          <w:rFonts w:ascii="Arial" w:eastAsia="Arial" w:hAnsi="Arial" w:cs="Arial"/>
          <w:spacing w:val="-2"/>
          <w:sz w:val="24"/>
          <w:szCs w:val="24"/>
        </w:rPr>
        <w:t>o</w:t>
      </w:r>
      <w:r>
        <w:rPr>
          <w:rFonts w:ascii="Arial" w:eastAsia="Arial" w:hAnsi="Arial" w:cs="Arial"/>
          <w:spacing w:val="1"/>
          <w:sz w:val="24"/>
          <w:szCs w:val="24"/>
        </w:rPr>
        <w:t>na</w:t>
      </w:r>
      <w:r>
        <w:rPr>
          <w:rFonts w:ascii="Arial" w:eastAsia="Arial" w:hAnsi="Arial" w:cs="Arial"/>
          <w:sz w:val="24"/>
          <w:szCs w:val="24"/>
        </w:rPr>
        <w:t>l</w:t>
      </w:r>
      <w:r>
        <w:rPr>
          <w:rFonts w:ascii="Arial" w:eastAsia="Arial" w:hAnsi="Arial" w:cs="Arial"/>
          <w:spacing w:val="-1"/>
          <w:sz w:val="24"/>
          <w:szCs w:val="24"/>
        </w:rPr>
        <w:t>i</w:t>
      </w:r>
      <w:r>
        <w:rPr>
          <w:rFonts w:ascii="Arial" w:eastAsia="Arial" w:hAnsi="Arial" w:cs="Arial"/>
          <w:spacing w:val="1"/>
          <w:sz w:val="24"/>
          <w:szCs w:val="24"/>
        </w:rPr>
        <w:t>d</w:t>
      </w:r>
      <w:r>
        <w:rPr>
          <w:rFonts w:ascii="Arial" w:eastAsia="Arial" w:hAnsi="Arial" w:cs="Arial"/>
          <w:spacing w:val="-1"/>
          <w:sz w:val="24"/>
          <w:szCs w:val="24"/>
        </w:rPr>
        <w:t>a</w:t>
      </w:r>
      <w:r>
        <w:rPr>
          <w:rFonts w:ascii="Arial" w:eastAsia="Arial" w:hAnsi="Arial" w:cs="Arial"/>
          <w:spacing w:val="1"/>
          <w:sz w:val="24"/>
          <w:szCs w:val="24"/>
        </w:rPr>
        <w:t>de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1"/>
          <w:sz w:val="24"/>
          <w:szCs w:val="24"/>
        </w:rPr>
        <w:t xml:space="preserve"> qu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f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ci</w:t>
      </w:r>
      <w:r>
        <w:rPr>
          <w:rFonts w:ascii="Arial" w:eastAsia="Arial" w:hAnsi="Arial" w:cs="Arial"/>
          <w:spacing w:val="-1"/>
          <w:sz w:val="24"/>
          <w:szCs w:val="24"/>
        </w:rPr>
        <w:t>l</w:t>
      </w:r>
      <w:r>
        <w:rPr>
          <w:rFonts w:ascii="Arial" w:eastAsia="Arial" w:hAnsi="Arial" w:cs="Arial"/>
          <w:sz w:val="24"/>
          <w:szCs w:val="24"/>
        </w:rPr>
        <w:t>it</w:t>
      </w:r>
      <w:r>
        <w:rPr>
          <w:rFonts w:ascii="Arial" w:eastAsia="Arial" w:hAnsi="Arial" w:cs="Arial"/>
          <w:spacing w:val="-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m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ta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-2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f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-2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n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proofErr w:type="gramStart"/>
      <w:r>
        <w:rPr>
          <w:rFonts w:ascii="Arial" w:eastAsia="Arial" w:hAnsi="Arial" w:cs="Arial"/>
          <w:spacing w:val="1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>i</w:t>
      </w:r>
      <w:r>
        <w:rPr>
          <w:rFonts w:ascii="Arial" w:eastAsia="Arial" w:hAnsi="Arial" w:cs="Arial"/>
          <w:spacing w:val="3"/>
          <w:sz w:val="24"/>
          <w:szCs w:val="24"/>
        </w:rPr>
        <w:t>a</w:t>
      </w:r>
      <w:r>
        <w:rPr>
          <w:rFonts w:ascii="Arial" w:eastAsia="Arial" w:hAnsi="Arial" w:cs="Arial"/>
          <w:spacing w:val="-1"/>
          <w:sz w:val="24"/>
          <w:szCs w:val="24"/>
        </w:rPr>
        <w:t>-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pacing w:val="-1"/>
          <w:sz w:val="24"/>
          <w:szCs w:val="24"/>
        </w:rPr>
        <w:t>-</w:t>
      </w:r>
      <w:r>
        <w:rPr>
          <w:rFonts w:ascii="Arial" w:eastAsia="Arial" w:hAnsi="Arial" w:cs="Arial"/>
          <w:spacing w:val="1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>i</w:t>
      </w:r>
      <w:r>
        <w:rPr>
          <w:rFonts w:ascii="Arial" w:eastAsia="Arial" w:hAnsi="Arial" w:cs="Arial"/>
          <w:spacing w:val="-2"/>
          <w:sz w:val="24"/>
          <w:szCs w:val="24"/>
        </w:rPr>
        <w:t>a</w:t>
      </w:r>
      <w:proofErr w:type="gramEnd"/>
      <w:r>
        <w:rPr>
          <w:rFonts w:ascii="Arial" w:eastAsia="Arial" w:hAnsi="Arial" w:cs="Arial"/>
          <w:spacing w:val="-2"/>
          <w:sz w:val="24"/>
          <w:szCs w:val="24"/>
        </w:rPr>
        <w:t xml:space="preserve">. </w:t>
      </w:r>
      <w:r>
        <w:rPr>
          <w:rFonts w:ascii="Arial" w:eastAsia="Arial" w:hAnsi="Arial" w:cs="Arial"/>
          <w:sz w:val="24"/>
          <w:szCs w:val="24"/>
        </w:rPr>
        <w:t>Ter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u</w:t>
      </w:r>
      <w:r>
        <w:rPr>
          <w:rFonts w:ascii="Arial" w:eastAsia="Arial" w:hAnsi="Arial" w:cs="Arial"/>
          <w:sz w:val="24"/>
          <w:szCs w:val="24"/>
        </w:rPr>
        <w:t>m</w:t>
      </w:r>
      <w:r>
        <w:rPr>
          <w:rFonts w:ascii="Arial" w:eastAsia="Arial" w:hAnsi="Arial" w:cs="Arial"/>
          <w:spacing w:val="1"/>
          <w:sz w:val="24"/>
          <w:szCs w:val="24"/>
        </w:rPr>
        <w:t xml:space="preserve"> a</w:t>
      </w:r>
      <w:r>
        <w:rPr>
          <w:rFonts w:ascii="Arial" w:eastAsia="Arial" w:hAnsi="Arial" w:cs="Arial"/>
          <w:spacing w:val="-1"/>
          <w:sz w:val="24"/>
          <w:szCs w:val="24"/>
        </w:rPr>
        <w:t>p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relho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 xml:space="preserve">e </w:t>
      </w:r>
      <w:r>
        <w:rPr>
          <w:rFonts w:ascii="Arial" w:eastAsia="Arial" w:hAnsi="Arial" w:cs="Arial"/>
          <w:spacing w:val="-1"/>
          <w:sz w:val="24"/>
          <w:szCs w:val="24"/>
        </w:rPr>
        <w:t>p</w:t>
      </w:r>
      <w:r>
        <w:rPr>
          <w:rFonts w:ascii="Arial" w:eastAsia="Arial" w:hAnsi="Arial" w:cs="Arial"/>
          <w:spacing w:val="1"/>
          <w:sz w:val="24"/>
          <w:szCs w:val="24"/>
        </w:rPr>
        <w:t>on</w:t>
      </w:r>
      <w:r>
        <w:rPr>
          <w:rFonts w:ascii="Arial" w:eastAsia="Arial" w:hAnsi="Arial" w:cs="Arial"/>
          <w:sz w:val="24"/>
          <w:szCs w:val="24"/>
        </w:rPr>
        <w:t>ta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p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 xml:space="preserve">ra </w:t>
      </w:r>
      <w:r>
        <w:rPr>
          <w:rFonts w:ascii="Arial" w:eastAsia="Arial" w:hAnsi="Arial" w:cs="Arial"/>
          <w:spacing w:val="-1"/>
          <w:sz w:val="24"/>
          <w:szCs w:val="24"/>
        </w:rPr>
        <w:t>m</w:t>
      </w:r>
      <w:r>
        <w:rPr>
          <w:rFonts w:ascii="Arial" w:eastAsia="Arial" w:hAnsi="Arial" w:cs="Arial"/>
          <w:spacing w:val="1"/>
          <w:sz w:val="24"/>
          <w:szCs w:val="24"/>
        </w:rPr>
        <w:t>u</w:t>
      </w:r>
      <w:r>
        <w:rPr>
          <w:rFonts w:ascii="Arial" w:eastAsia="Arial" w:hAnsi="Arial" w:cs="Arial"/>
          <w:sz w:val="24"/>
          <w:szCs w:val="24"/>
        </w:rPr>
        <w:t>it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5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pe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-2"/>
          <w:sz w:val="24"/>
          <w:szCs w:val="24"/>
        </w:rPr>
        <w:t>s</w:t>
      </w:r>
      <w:r>
        <w:rPr>
          <w:rFonts w:ascii="Arial" w:eastAsia="Arial" w:hAnsi="Arial" w:cs="Arial"/>
          <w:spacing w:val="1"/>
          <w:sz w:val="24"/>
          <w:szCs w:val="24"/>
        </w:rPr>
        <w:t>oa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pacing w:val="-3"/>
          <w:sz w:val="24"/>
          <w:szCs w:val="24"/>
        </w:rPr>
        <w:t>r</w:t>
      </w:r>
      <w:r>
        <w:rPr>
          <w:rFonts w:ascii="Arial" w:eastAsia="Arial" w:hAnsi="Arial" w:cs="Arial"/>
          <w:spacing w:val="1"/>
          <w:sz w:val="24"/>
          <w:szCs w:val="24"/>
        </w:rPr>
        <w:t>ep</w:t>
      </w:r>
      <w:r>
        <w:rPr>
          <w:rFonts w:ascii="Arial" w:eastAsia="Arial" w:hAnsi="Arial" w:cs="Arial"/>
          <w:sz w:val="24"/>
          <w:szCs w:val="24"/>
        </w:rPr>
        <w:t>res</w:t>
      </w:r>
      <w:r>
        <w:rPr>
          <w:rFonts w:ascii="Arial" w:eastAsia="Arial" w:hAnsi="Arial" w:cs="Arial"/>
          <w:spacing w:val="-1"/>
          <w:sz w:val="24"/>
          <w:szCs w:val="24"/>
        </w:rPr>
        <w:t>e</w:t>
      </w:r>
      <w:r>
        <w:rPr>
          <w:rFonts w:ascii="Arial" w:eastAsia="Arial" w:hAnsi="Arial" w:cs="Arial"/>
          <w:spacing w:val="1"/>
          <w:sz w:val="24"/>
          <w:szCs w:val="24"/>
        </w:rPr>
        <w:t>n</w:t>
      </w:r>
      <w:r>
        <w:rPr>
          <w:rFonts w:ascii="Arial" w:eastAsia="Arial" w:hAnsi="Arial" w:cs="Arial"/>
          <w:sz w:val="24"/>
          <w:szCs w:val="24"/>
        </w:rPr>
        <w:t>ta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u</w:t>
      </w:r>
      <w:r>
        <w:rPr>
          <w:rFonts w:ascii="Arial" w:eastAsia="Arial" w:hAnsi="Arial" w:cs="Arial"/>
          <w:spacing w:val="1"/>
          <w:sz w:val="24"/>
          <w:szCs w:val="24"/>
        </w:rPr>
        <w:t>m</w:t>
      </w:r>
      <w:r>
        <w:rPr>
          <w:rFonts w:ascii="Arial" w:eastAsia="Arial" w:hAnsi="Arial" w:cs="Arial"/>
          <w:sz w:val="24"/>
          <w:szCs w:val="24"/>
        </w:rPr>
        <w:t>a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l</w:t>
      </w:r>
      <w:r>
        <w:rPr>
          <w:rFonts w:ascii="Arial" w:eastAsia="Arial" w:hAnsi="Arial" w:cs="Arial"/>
          <w:spacing w:val="-3"/>
          <w:sz w:val="24"/>
          <w:szCs w:val="24"/>
        </w:rPr>
        <w:t>i</w:t>
      </w:r>
      <w:r>
        <w:rPr>
          <w:rFonts w:ascii="Arial" w:eastAsia="Arial" w:hAnsi="Arial" w:cs="Arial"/>
          <w:spacing w:val="1"/>
          <w:sz w:val="24"/>
          <w:szCs w:val="24"/>
        </w:rPr>
        <w:t>ga</w:t>
      </w:r>
      <w:r>
        <w:rPr>
          <w:rFonts w:ascii="Arial" w:eastAsia="Arial" w:hAnsi="Arial" w:cs="Arial"/>
          <w:sz w:val="24"/>
          <w:szCs w:val="24"/>
        </w:rPr>
        <w:t>ç</w:t>
      </w:r>
      <w:r>
        <w:rPr>
          <w:rFonts w:ascii="Arial" w:eastAsia="Arial" w:hAnsi="Arial" w:cs="Arial"/>
          <w:spacing w:val="-1"/>
          <w:sz w:val="24"/>
          <w:szCs w:val="24"/>
        </w:rPr>
        <w:t>ã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pacing w:val="-2"/>
          <w:sz w:val="24"/>
          <w:szCs w:val="24"/>
        </w:rPr>
        <w:t>c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m t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c</w:t>
      </w:r>
      <w:r>
        <w:rPr>
          <w:rFonts w:ascii="Arial" w:eastAsia="Arial" w:hAnsi="Arial" w:cs="Arial"/>
          <w:spacing w:val="1"/>
          <w:sz w:val="24"/>
          <w:szCs w:val="24"/>
        </w:rPr>
        <w:t>no</w:t>
      </w:r>
      <w:r>
        <w:rPr>
          <w:rFonts w:ascii="Arial" w:eastAsia="Arial" w:hAnsi="Arial" w:cs="Arial"/>
          <w:spacing w:val="-3"/>
          <w:sz w:val="24"/>
          <w:szCs w:val="24"/>
        </w:rPr>
        <w:t>l</w:t>
      </w:r>
      <w:r>
        <w:rPr>
          <w:rFonts w:ascii="Arial" w:eastAsia="Arial" w:hAnsi="Arial" w:cs="Arial"/>
          <w:spacing w:val="1"/>
          <w:sz w:val="24"/>
          <w:szCs w:val="24"/>
        </w:rPr>
        <w:t>og</w:t>
      </w:r>
      <w:r>
        <w:rPr>
          <w:rFonts w:ascii="Arial" w:eastAsia="Arial" w:hAnsi="Arial" w:cs="Arial"/>
          <w:sz w:val="24"/>
          <w:szCs w:val="24"/>
        </w:rPr>
        <w:t xml:space="preserve">ia, </w:t>
      </w:r>
      <w:r>
        <w:rPr>
          <w:rFonts w:ascii="Arial" w:eastAsia="Arial" w:hAnsi="Arial" w:cs="Arial"/>
          <w:spacing w:val="1"/>
          <w:sz w:val="24"/>
          <w:szCs w:val="24"/>
        </w:rPr>
        <w:t>p</w:t>
      </w:r>
      <w:r>
        <w:rPr>
          <w:rFonts w:ascii="Arial" w:eastAsia="Arial" w:hAnsi="Arial" w:cs="Arial"/>
          <w:sz w:val="24"/>
          <w:szCs w:val="24"/>
        </w:rPr>
        <w:t>romov</w:t>
      </w:r>
      <w:r>
        <w:rPr>
          <w:rFonts w:ascii="Arial" w:eastAsia="Arial" w:hAnsi="Arial" w:cs="Arial"/>
          <w:spacing w:val="-1"/>
          <w:sz w:val="24"/>
          <w:szCs w:val="24"/>
        </w:rPr>
        <w:t>e</w:t>
      </w:r>
      <w:r>
        <w:rPr>
          <w:rFonts w:ascii="Arial" w:eastAsia="Arial" w:hAnsi="Arial" w:cs="Arial"/>
          <w:spacing w:val="1"/>
          <w:sz w:val="24"/>
          <w:szCs w:val="24"/>
        </w:rPr>
        <w:t>n</w:t>
      </w:r>
      <w:r>
        <w:rPr>
          <w:rFonts w:ascii="Arial" w:eastAsia="Arial" w:hAnsi="Arial" w:cs="Arial"/>
          <w:spacing w:val="-1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st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pacing w:val="-2"/>
          <w:sz w:val="24"/>
          <w:szCs w:val="24"/>
        </w:rPr>
        <w:t>t</w:t>
      </w:r>
      <w:r>
        <w:rPr>
          <w:rFonts w:ascii="Arial" w:eastAsia="Arial" w:hAnsi="Arial" w:cs="Arial"/>
          <w:spacing w:val="1"/>
          <w:sz w:val="24"/>
          <w:szCs w:val="24"/>
        </w:rPr>
        <w:t>u</w:t>
      </w:r>
      <w:r>
        <w:rPr>
          <w:rFonts w:ascii="Arial" w:eastAsia="Arial" w:hAnsi="Arial" w:cs="Arial"/>
          <w:sz w:val="24"/>
          <w:szCs w:val="24"/>
        </w:rPr>
        <w:t>s s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c</w:t>
      </w:r>
      <w:r>
        <w:rPr>
          <w:rFonts w:ascii="Arial" w:eastAsia="Arial" w:hAnsi="Arial" w:cs="Arial"/>
          <w:spacing w:val="-3"/>
          <w:sz w:val="24"/>
          <w:szCs w:val="24"/>
        </w:rPr>
        <w:t>i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l.</w:t>
      </w:r>
    </w:p>
    <w:p w14:paraId="570356D6" w14:textId="50D33518" w:rsidR="007E57E5" w:rsidRDefault="007E57E5" w:rsidP="00324A72">
      <w:pPr>
        <w:spacing w:after="0" w:line="360" w:lineRule="auto"/>
        <w:ind w:firstLine="709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Além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4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r o</w:t>
      </w:r>
      <w:r>
        <w:rPr>
          <w:rFonts w:ascii="Arial" w:eastAsia="Arial" w:hAnsi="Arial" w:cs="Arial"/>
          <w:spacing w:val="4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p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-1"/>
          <w:sz w:val="24"/>
          <w:szCs w:val="24"/>
        </w:rPr>
        <w:t>i</w:t>
      </w:r>
      <w:r>
        <w:rPr>
          <w:rFonts w:ascii="Arial" w:eastAsia="Arial" w:hAnsi="Arial" w:cs="Arial"/>
          <w:spacing w:val="1"/>
          <w:sz w:val="24"/>
          <w:szCs w:val="24"/>
        </w:rPr>
        <w:t>n</w:t>
      </w:r>
      <w:r>
        <w:rPr>
          <w:rFonts w:ascii="Arial" w:eastAsia="Arial" w:hAnsi="Arial" w:cs="Arial"/>
          <w:sz w:val="24"/>
          <w:szCs w:val="24"/>
        </w:rPr>
        <w:t>ci</w:t>
      </w:r>
      <w:r>
        <w:rPr>
          <w:rFonts w:ascii="Arial" w:eastAsia="Arial" w:hAnsi="Arial" w:cs="Arial"/>
          <w:spacing w:val="-2"/>
          <w:sz w:val="24"/>
          <w:szCs w:val="24"/>
        </w:rPr>
        <w:t>p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l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me</w:t>
      </w:r>
      <w:r>
        <w:rPr>
          <w:rFonts w:ascii="Arial" w:eastAsia="Arial" w:hAnsi="Arial" w:cs="Arial"/>
          <w:sz w:val="24"/>
          <w:szCs w:val="24"/>
        </w:rPr>
        <w:t>io</w:t>
      </w:r>
      <w:r>
        <w:rPr>
          <w:rFonts w:ascii="Arial" w:eastAsia="Arial" w:hAnsi="Arial" w:cs="Arial"/>
          <w:spacing w:val="1"/>
          <w:sz w:val="24"/>
          <w:szCs w:val="24"/>
        </w:rPr>
        <w:t xml:space="preserve"> d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4"/>
          <w:sz w:val="24"/>
          <w:szCs w:val="24"/>
        </w:rPr>
        <w:t xml:space="preserve"> </w:t>
      </w:r>
      <w:r>
        <w:rPr>
          <w:rFonts w:ascii="Arial" w:eastAsia="Arial" w:hAnsi="Arial" w:cs="Arial"/>
          <w:spacing w:val="-2"/>
          <w:sz w:val="24"/>
          <w:szCs w:val="24"/>
        </w:rPr>
        <w:t>c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pacing w:val="-1"/>
          <w:sz w:val="24"/>
          <w:szCs w:val="24"/>
        </w:rPr>
        <w:t>m</w:t>
      </w:r>
      <w:r>
        <w:rPr>
          <w:rFonts w:ascii="Arial" w:eastAsia="Arial" w:hAnsi="Arial" w:cs="Arial"/>
          <w:spacing w:val="1"/>
          <w:sz w:val="24"/>
          <w:szCs w:val="24"/>
        </w:rPr>
        <w:t>un</w:t>
      </w:r>
      <w:r>
        <w:rPr>
          <w:rFonts w:ascii="Arial" w:eastAsia="Arial" w:hAnsi="Arial" w:cs="Arial"/>
          <w:sz w:val="24"/>
          <w:szCs w:val="24"/>
        </w:rPr>
        <w:t>ica</w:t>
      </w:r>
      <w:r>
        <w:rPr>
          <w:rFonts w:ascii="Arial" w:eastAsia="Arial" w:hAnsi="Arial" w:cs="Arial"/>
          <w:spacing w:val="-2"/>
          <w:sz w:val="24"/>
          <w:szCs w:val="24"/>
        </w:rPr>
        <w:t>ç</w:t>
      </w:r>
      <w:r>
        <w:rPr>
          <w:rFonts w:ascii="Arial" w:eastAsia="Arial" w:hAnsi="Arial" w:cs="Arial"/>
          <w:spacing w:val="1"/>
          <w:sz w:val="24"/>
          <w:szCs w:val="24"/>
        </w:rPr>
        <w:t>ã</w:t>
      </w:r>
      <w:r>
        <w:rPr>
          <w:rFonts w:ascii="Arial" w:eastAsia="Arial" w:hAnsi="Arial" w:cs="Arial"/>
          <w:sz w:val="24"/>
          <w:szCs w:val="24"/>
        </w:rPr>
        <w:t>o,</w:t>
      </w:r>
      <w:r>
        <w:rPr>
          <w:rFonts w:ascii="Arial" w:eastAsia="Arial" w:hAnsi="Arial" w:cs="Arial"/>
          <w:spacing w:val="4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pacing w:val="5"/>
          <w:sz w:val="24"/>
          <w:szCs w:val="24"/>
        </w:rPr>
        <w:t>c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lul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res</w:t>
      </w:r>
      <w:r>
        <w:rPr>
          <w:rFonts w:ascii="Arial" w:eastAsia="Arial" w:hAnsi="Arial" w:cs="Arial"/>
          <w:spacing w:val="1"/>
          <w:sz w:val="24"/>
          <w:szCs w:val="24"/>
        </w:rPr>
        <w:t xml:space="preserve"> po</w:t>
      </w:r>
      <w:r>
        <w:rPr>
          <w:rFonts w:ascii="Arial" w:eastAsia="Arial" w:hAnsi="Arial" w:cs="Arial"/>
          <w:spacing w:val="-1"/>
          <w:sz w:val="24"/>
          <w:szCs w:val="24"/>
        </w:rPr>
        <w:t>de</w:t>
      </w:r>
      <w:r>
        <w:rPr>
          <w:rFonts w:ascii="Arial" w:eastAsia="Arial" w:hAnsi="Arial" w:cs="Arial"/>
          <w:sz w:val="24"/>
          <w:szCs w:val="24"/>
        </w:rPr>
        <w:t>m</w:t>
      </w:r>
      <w:r>
        <w:rPr>
          <w:rFonts w:ascii="Arial" w:eastAsia="Arial" w:hAnsi="Arial" w:cs="Arial"/>
          <w:spacing w:val="7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res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 xml:space="preserve">lver </w:t>
      </w:r>
      <w:r>
        <w:rPr>
          <w:rFonts w:ascii="Arial" w:eastAsia="Arial" w:hAnsi="Arial" w:cs="Arial"/>
          <w:spacing w:val="1"/>
          <w:sz w:val="24"/>
          <w:szCs w:val="24"/>
        </w:rPr>
        <w:t>g</w:t>
      </w:r>
      <w:r>
        <w:rPr>
          <w:rFonts w:ascii="Arial" w:eastAsia="Arial" w:hAnsi="Arial" w:cs="Arial"/>
          <w:sz w:val="24"/>
          <w:szCs w:val="24"/>
        </w:rPr>
        <w:t>ra</w:t>
      </w:r>
      <w:r>
        <w:rPr>
          <w:rFonts w:ascii="Arial" w:eastAsia="Arial" w:hAnsi="Arial" w:cs="Arial"/>
          <w:spacing w:val="1"/>
          <w:sz w:val="24"/>
          <w:szCs w:val="24"/>
        </w:rPr>
        <w:t>n</w:t>
      </w:r>
      <w:r>
        <w:rPr>
          <w:rFonts w:ascii="Arial" w:eastAsia="Arial" w:hAnsi="Arial" w:cs="Arial"/>
          <w:spacing w:val="-1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-11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p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rte</w:t>
      </w:r>
      <w:r>
        <w:rPr>
          <w:rFonts w:ascii="Arial" w:eastAsia="Arial" w:hAnsi="Arial" w:cs="Arial"/>
          <w:spacing w:val="-13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do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-14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p</w:t>
      </w:r>
      <w:r>
        <w:rPr>
          <w:rFonts w:ascii="Arial" w:eastAsia="Arial" w:hAnsi="Arial" w:cs="Arial"/>
          <w:sz w:val="24"/>
          <w:szCs w:val="24"/>
        </w:rPr>
        <w:t>ro</w:t>
      </w:r>
      <w:r>
        <w:rPr>
          <w:rFonts w:ascii="Arial" w:eastAsia="Arial" w:hAnsi="Arial" w:cs="Arial"/>
          <w:spacing w:val="1"/>
          <w:sz w:val="24"/>
          <w:szCs w:val="24"/>
        </w:rPr>
        <w:t>b</w:t>
      </w:r>
      <w:r>
        <w:rPr>
          <w:rFonts w:ascii="Arial" w:eastAsia="Arial" w:hAnsi="Arial" w:cs="Arial"/>
          <w:spacing w:val="-3"/>
          <w:sz w:val="24"/>
          <w:szCs w:val="24"/>
        </w:rPr>
        <w:t>l</w:t>
      </w:r>
      <w:r>
        <w:rPr>
          <w:rFonts w:ascii="Arial" w:eastAsia="Arial" w:hAnsi="Arial" w:cs="Arial"/>
          <w:spacing w:val="1"/>
          <w:sz w:val="24"/>
          <w:szCs w:val="24"/>
        </w:rPr>
        <w:t>ema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-14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-11"/>
          <w:sz w:val="24"/>
          <w:szCs w:val="24"/>
        </w:rPr>
        <w:t xml:space="preserve"> </w:t>
      </w:r>
      <w:proofErr w:type="gramStart"/>
      <w:r>
        <w:rPr>
          <w:rFonts w:ascii="Arial" w:eastAsia="Arial" w:hAnsi="Arial" w:cs="Arial"/>
          <w:spacing w:val="1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>i</w:t>
      </w:r>
      <w:r>
        <w:rPr>
          <w:rFonts w:ascii="Arial" w:eastAsia="Arial" w:hAnsi="Arial" w:cs="Arial"/>
          <w:spacing w:val="4"/>
          <w:sz w:val="24"/>
          <w:szCs w:val="24"/>
        </w:rPr>
        <w:t>a</w:t>
      </w:r>
      <w:r>
        <w:rPr>
          <w:rFonts w:ascii="Arial" w:eastAsia="Arial" w:hAnsi="Arial" w:cs="Arial"/>
          <w:spacing w:val="-1"/>
          <w:sz w:val="24"/>
          <w:szCs w:val="24"/>
        </w:rPr>
        <w:t>-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pacing w:val="-3"/>
          <w:sz w:val="24"/>
          <w:szCs w:val="24"/>
        </w:rPr>
        <w:t>-</w:t>
      </w:r>
      <w:r>
        <w:rPr>
          <w:rFonts w:ascii="Arial" w:eastAsia="Arial" w:hAnsi="Arial" w:cs="Arial"/>
          <w:spacing w:val="1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>i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proofErr w:type="gramEnd"/>
      <w:r>
        <w:rPr>
          <w:rFonts w:ascii="Arial" w:eastAsia="Arial" w:hAnsi="Arial" w:cs="Arial"/>
          <w:sz w:val="24"/>
          <w:szCs w:val="24"/>
        </w:rPr>
        <w:t>,</w:t>
      </w:r>
      <w:r>
        <w:rPr>
          <w:rFonts w:ascii="Arial" w:eastAsia="Arial" w:hAnsi="Arial" w:cs="Arial"/>
          <w:spacing w:val="-11"/>
          <w:sz w:val="24"/>
          <w:szCs w:val="24"/>
        </w:rPr>
        <w:t xml:space="preserve"> </w:t>
      </w:r>
      <w:r>
        <w:rPr>
          <w:rFonts w:ascii="Arial" w:eastAsia="Arial" w:hAnsi="Arial" w:cs="Arial"/>
          <w:spacing w:val="-2"/>
          <w:sz w:val="24"/>
          <w:szCs w:val="24"/>
        </w:rPr>
        <w:t>s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-14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no</w:t>
      </w:r>
      <w:r>
        <w:rPr>
          <w:rFonts w:ascii="Arial" w:eastAsia="Arial" w:hAnsi="Arial" w:cs="Arial"/>
          <w:sz w:val="24"/>
          <w:szCs w:val="24"/>
        </w:rPr>
        <w:t>sso</w:t>
      </w:r>
      <w:r>
        <w:rPr>
          <w:rFonts w:ascii="Arial" w:eastAsia="Arial" w:hAnsi="Arial" w:cs="Arial"/>
          <w:spacing w:val="-11"/>
          <w:sz w:val="24"/>
          <w:szCs w:val="24"/>
        </w:rPr>
        <w:t xml:space="preserve"> </w:t>
      </w:r>
      <w:r>
        <w:rPr>
          <w:rFonts w:ascii="Arial" w:eastAsia="Arial" w:hAnsi="Arial" w:cs="Arial"/>
          <w:spacing w:val="-3"/>
          <w:sz w:val="24"/>
          <w:szCs w:val="24"/>
        </w:rPr>
        <w:t>l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z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-1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c</w:t>
      </w:r>
      <w:r>
        <w:rPr>
          <w:rFonts w:ascii="Arial" w:eastAsia="Arial" w:hAnsi="Arial" w:cs="Arial"/>
          <w:spacing w:val="-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m</w:t>
      </w:r>
      <w:r>
        <w:rPr>
          <w:rFonts w:ascii="Arial" w:eastAsia="Arial" w:hAnsi="Arial" w:cs="Arial"/>
          <w:spacing w:val="-10"/>
          <w:sz w:val="24"/>
          <w:szCs w:val="24"/>
        </w:rPr>
        <w:t xml:space="preserve"> </w:t>
      </w:r>
      <w:r>
        <w:rPr>
          <w:rFonts w:ascii="Arial" w:eastAsia="Arial" w:hAnsi="Arial" w:cs="Arial"/>
          <w:spacing w:val="-3"/>
          <w:sz w:val="24"/>
          <w:szCs w:val="24"/>
        </w:rPr>
        <w:t>j</w:t>
      </w:r>
      <w:r>
        <w:rPr>
          <w:rFonts w:ascii="Arial" w:eastAsia="Arial" w:hAnsi="Arial" w:cs="Arial"/>
          <w:spacing w:val="1"/>
          <w:sz w:val="24"/>
          <w:szCs w:val="24"/>
        </w:rPr>
        <w:t>ogo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-16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le</w:t>
      </w:r>
      <w:r>
        <w:rPr>
          <w:rFonts w:ascii="Arial" w:eastAsia="Arial" w:hAnsi="Arial" w:cs="Arial"/>
          <w:spacing w:val="1"/>
          <w:sz w:val="24"/>
          <w:szCs w:val="24"/>
        </w:rPr>
        <w:t>t</w:t>
      </w:r>
      <w:r>
        <w:rPr>
          <w:rFonts w:ascii="Arial" w:eastAsia="Arial" w:hAnsi="Arial" w:cs="Arial"/>
          <w:sz w:val="24"/>
          <w:szCs w:val="24"/>
        </w:rPr>
        <w:t>rô</w:t>
      </w:r>
      <w:r>
        <w:rPr>
          <w:rFonts w:ascii="Arial" w:eastAsia="Arial" w:hAnsi="Arial" w:cs="Arial"/>
          <w:spacing w:val="1"/>
          <w:sz w:val="24"/>
          <w:szCs w:val="24"/>
        </w:rPr>
        <w:t>n</w:t>
      </w:r>
      <w:r>
        <w:rPr>
          <w:rFonts w:ascii="Arial" w:eastAsia="Arial" w:hAnsi="Arial" w:cs="Arial"/>
          <w:sz w:val="24"/>
          <w:szCs w:val="24"/>
        </w:rPr>
        <w:t>ico</w:t>
      </w:r>
      <w:r>
        <w:rPr>
          <w:rFonts w:ascii="Arial" w:eastAsia="Arial" w:hAnsi="Arial" w:cs="Arial"/>
          <w:spacing w:val="-2"/>
          <w:sz w:val="24"/>
          <w:szCs w:val="24"/>
        </w:rPr>
        <w:t>s</w:t>
      </w:r>
      <w:r>
        <w:rPr>
          <w:rFonts w:ascii="Arial" w:eastAsia="Arial" w:hAnsi="Arial" w:cs="Arial"/>
          <w:sz w:val="24"/>
          <w:szCs w:val="24"/>
        </w:rPr>
        <w:t>,</w:t>
      </w:r>
      <w:r>
        <w:rPr>
          <w:rFonts w:ascii="Arial" w:eastAsia="Arial" w:hAnsi="Arial" w:cs="Arial"/>
          <w:spacing w:val="-1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re</w:t>
      </w:r>
      <w:r>
        <w:rPr>
          <w:rFonts w:ascii="Arial" w:eastAsia="Arial" w:hAnsi="Arial" w:cs="Arial"/>
          <w:spacing w:val="-1"/>
          <w:sz w:val="24"/>
          <w:szCs w:val="24"/>
        </w:rPr>
        <w:t>d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s s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ciais,</w:t>
      </w:r>
      <w:r>
        <w:rPr>
          <w:rFonts w:ascii="Arial" w:eastAsia="Arial" w:hAnsi="Arial" w:cs="Arial"/>
          <w:spacing w:val="4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ap</w:t>
      </w:r>
      <w:r>
        <w:rPr>
          <w:rFonts w:ascii="Arial" w:eastAsia="Arial" w:hAnsi="Arial" w:cs="Arial"/>
          <w:sz w:val="24"/>
          <w:szCs w:val="24"/>
        </w:rPr>
        <w:t>l</w:t>
      </w:r>
      <w:r>
        <w:rPr>
          <w:rFonts w:ascii="Arial" w:eastAsia="Arial" w:hAnsi="Arial" w:cs="Arial"/>
          <w:spacing w:val="-1"/>
          <w:sz w:val="24"/>
          <w:szCs w:val="24"/>
        </w:rPr>
        <w:t>i</w:t>
      </w:r>
      <w:r>
        <w:rPr>
          <w:rFonts w:ascii="Arial" w:eastAsia="Arial" w:hAnsi="Arial" w:cs="Arial"/>
          <w:sz w:val="24"/>
          <w:szCs w:val="24"/>
        </w:rPr>
        <w:t>c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ti</w:t>
      </w:r>
      <w:r>
        <w:rPr>
          <w:rFonts w:ascii="Arial" w:eastAsia="Arial" w:hAnsi="Arial" w:cs="Arial"/>
          <w:spacing w:val="-2"/>
          <w:sz w:val="24"/>
          <w:szCs w:val="24"/>
        </w:rPr>
        <w:t>v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pacing w:val="2"/>
          <w:sz w:val="24"/>
          <w:szCs w:val="24"/>
        </w:rPr>
        <w:t>m</w:t>
      </w:r>
      <w:r>
        <w:rPr>
          <w:rFonts w:ascii="Arial" w:eastAsia="Arial" w:hAnsi="Arial" w:cs="Arial"/>
          <w:sz w:val="24"/>
          <w:szCs w:val="24"/>
        </w:rPr>
        <w:t>í</w:t>
      </w:r>
      <w:r>
        <w:rPr>
          <w:rFonts w:ascii="Arial" w:eastAsia="Arial" w:hAnsi="Arial" w:cs="Arial"/>
          <w:spacing w:val="1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>ia</w:t>
      </w:r>
      <w:r>
        <w:rPr>
          <w:rFonts w:ascii="Arial" w:eastAsia="Arial" w:hAnsi="Arial" w:cs="Arial"/>
          <w:spacing w:val="4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4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t</w:t>
      </w:r>
      <w:r>
        <w:rPr>
          <w:rFonts w:ascii="Arial" w:eastAsia="Arial" w:hAnsi="Arial" w:cs="Arial"/>
          <w:spacing w:val="-1"/>
          <w:sz w:val="24"/>
          <w:szCs w:val="24"/>
        </w:rPr>
        <w:t>a</w:t>
      </w:r>
      <w:r>
        <w:rPr>
          <w:rFonts w:ascii="Arial" w:eastAsia="Arial" w:hAnsi="Arial" w:cs="Arial"/>
          <w:spacing w:val="1"/>
          <w:sz w:val="24"/>
          <w:szCs w:val="24"/>
        </w:rPr>
        <w:t>m</w:t>
      </w:r>
      <w:r>
        <w:rPr>
          <w:rFonts w:ascii="Arial" w:eastAsia="Arial" w:hAnsi="Arial" w:cs="Arial"/>
          <w:spacing w:val="-1"/>
          <w:sz w:val="24"/>
          <w:szCs w:val="24"/>
        </w:rPr>
        <w:t>b</w:t>
      </w:r>
      <w:r>
        <w:rPr>
          <w:rFonts w:ascii="Arial" w:eastAsia="Arial" w:hAnsi="Arial" w:cs="Arial"/>
          <w:spacing w:val="1"/>
          <w:sz w:val="24"/>
          <w:szCs w:val="24"/>
        </w:rPr>
        <w:t>é</w:t>
      </w:r>
      <w:r>
        <w:rPr>
          <w:rFonts w:ascii="Arial" w:eastAsia="Arial" w:hAnsi="Arial" w:cs="Arial"/>
          <w:sz w:val="24"/>
          <w:szCs w:val="24"/>
        </w:rPr>
        <w:t>m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f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-1"/>
          <w:sz w:val="24"/>
          <w:szCs w:val="24"/>
        </w:rPr>
        <w:t>ra</w:t>
      </w:r>
      <w:r>
        <w:rPr>
          <w:rFonts w:ascii="Arial" w:eastAsia="Arial" w:hAnsi="Arial" w:cs="Arial"/>
          <w:spacing w:val="1"/>
          <w:sz w:val="24"/>
          <w:szCs w:val="24"/>
        </w:rPr>
        <w:t>me</w:t>
      </w:r>
      <w:r>
        <w:rPr>
          <w:rFonts w:ascii="Arial" w:eastAsia="Arial" w:hAnsi="Arial" w:cs="Arial"/>
          <w:spacing w:val="-1"/>
          <w:sz w:val="24"/>
          <w:szCs w:val="24"/>
        </w:rPr>
        <w:t>n</w:t>
      </w:r>
      <w:r>
        <w:rPr>
          <w:rFonts w:ascii="Arial" w:eastAsia="Arial" w:hAnsi="Arial" w:cs="Arial"/>
          <w:sz w:val="24"/>
          <w:szCs w:val="24"/>
        </w:rPr>
        <w:t>ta</w:t>
      </w:r>
      <w:r>
        <w:rPr>
          <w:rFonts w:ascii="Arial" w:eastAsia="Arial" w:hAnsi="Arial" w:cs="Arial"/>
          <w:spacing w:val="4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4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tra</w:t>
      </w:r>
      <w:r>
        <w:rPr>
          <w:rFonts w:ascii="Arial" w:eastAsia="Arial" w:hAnsi="Arial" w:cs="Arial"/>
          <w:spacing w:val="-1"/>
          <w:sz w:val="24"/>
          <w:szCs w:val="24"/>
        </w:rPr>
        <w:t>b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lho,</w:t>
      </w:r>
      <w:r>
        <w:rPr>
          <w:rFonts w:ascii="Arial" w:eastAsia="Arial" w:hAnsi="Arial" w:cs="Arial"/>
          <w:spacing w:val="5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po</w:t>
      </w:r>
      <w:r>
        <w:rPr>
          <w:rFonts w:ascii="Arial" w:eastAsia="Arial" w:hAnsi="Arial" w:cs="Arial"/>
          <w:sz w:val="24"/>
          <w:szCs w:val="24"/>
        </w:rPr>
        <w:t>is c</w:t>
      </w:r>
      <w:r>
        <w:rPr>
          <w:rFonts w:ascii="Arial" w:eastAsia="Arial" w:hAnsi="Arial" w:cs="Arial"/>
          <w:spacing w:val="1"/>
          <w:sz w:val="24"/>
          <w:szCs w:val="24"/>
        </w:rPr>
        <w:t>ad</w:t>
      </w:r>
      <w:r>
        <w:rPr>
          <w:rFonts w:ascii="Arial" w:eastAsia="Arial" w:hAnsi="Arial" w:cs="Arial"/>
          <w:sz w:val="24"/>
          <w:szCs w:val="24"/>
        </w:rPr>
        <w:t>a</w:t>
      </w:r>
      <w:r>
        <w:rPr>
          <w:rFonts w:ascii="Arial" w:eastAsia="Arial" w:hAnsi="Arial" w:cs="Arial"/>
          <w:spacing w:val="4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v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 xml:space="preserve">z </w:t>
      </w:r>
      <w:r>
        <w:rPr>
          <w:rFonts w:ascii="Arial" w:eastAsia="Arial" w:hAnsi="Arial" w:cs="Arial"/>
          <w:spacing w:val="2"/>
          <w:sz w:val="24"/>
          <w:szCs w:val="24"/>
        </w:rPr>
        <w:t>m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is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 xml:space="preserve">s </w:t>
      </w:r>
      <w:r>
        <w:rPr>
          <w:rFonts w:ascii="Arial" w:eastAsia="Arial" w:hAnsi="Arial" w:cs="Arial"/>
          <w:spacing w:val="1"/>
          <w:sz w:val="24"/>
          <w:szCs w:val="24"/>
        </w:rPr>
        <w:t>emp</w:t>
      </w:r>
      <w:r>
        <w:rPr>
          <w:rFonts w:ascii="Arial" w:eastAsia="Arial" w:hAnsi="Arial" w:cs="Arial"/>
          <w:spacing w:val="-3"/>
          <w:sz w:val="24"/>
          <w:szCs w:val="24"/>
        </w:rPr>
        <w:t>r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s i</w:t>
      </w:r>
      <w:r>
        <w:rPr>
          <w:rFonts w:ascii="Arial" w:eastAsia="Arial" w:hAnsi="Arial" w:cs="Arial"/>
          <w:spacing w:val="1"/>
          <w:sz w:val="24"/>
          <w:szCs w:val="24"/>
        </w:rPr>
        <w:t>n</w:t>
      </w:r>
      <w:r>
        <w:rPr>
          <w:rFonts w:ascii="Arial" w:eastAsia="Arial" w:hAnsi="Arial" w:cs="Arial"/>
          <w:spacing w:val="-2"/>
          <w:sz w:val="24"/>
          <w:szCs w:val="24"/>
        </w:rPr>
        <w:t>v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st</w:t>
      </w:r>
      <w:r>
        <w:rPr>
          <w:rFonts w:ascii="Arial" w:eastAsia="Arial" w:hAnsi="Arial" w:cs="Arial"/>
          <w:spacing w:val="-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 xml:space="preserve">m </w:t>
      </w:r>
      <w:r>
        <w:rPr>
          <w:rFonts w:ascii="Arial" w:eastAsia="Arial" w:hAnsi="Arial" w:cs="Arial"/>
          <w:spacing w:val="-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m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a</w:t>
      </w:r>
      <w:r>
        <w:rPr>
          <w:rFonts w:ascii="Arial" w:eastAsia="Arial" w:hAnsi="Arial" w:cs="Arial"/>
          <w:spacing w:val="1"/>
          <w:sz w:val="24"/>
          <w:szCs w:val="24"/>
        </w:rPr>
        <w:t>p</w:t>
      </w:r>
      <w:r>
        <w:rPr>
          <w:rFonts w:ascii="Arial" w:eastAsia="Arial" w:hAnsi="Arial" w:cs="Arial"/>
          <w:sz w:val="24"/>
          <w:szCs w:val="24"/>
        </w:rPr>
        <w:t>l</w:t>
      </w:r>
      <w:r>
        <w:rPr>
          <w:rFonts w:ascii="Arial" w:eastAsia="Arial" w:hAnsi="Arial" w:cs="Arial"/>
          <w:spacing w:val="-1"/>
          <w:sz w:val="24"/>
          <w:szCs w:val="24"/>
        </w:rPr>
        <w:t>i</w:t>
      </w:r>
      <w:r>
        <w:rPr>
          <w:rFonts w:ascii="Arial" w:eastAsia="Arial" w:hAnsi="Arial" w:cs="Arial"/>
          <w:sz w:val="24"/>
          <w:szCs w:val="24"/>
        </w:rPr>
        <w:t>c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tiv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-2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pa</w:t>
      </w:r>
      <w:r>
        <w:rPr>
          <w:rFonts w:ascii="Arial" w:eastAsia="Arial" w:hAnsi="Arial" w:cs="Arial"/>
          <w:sz w:val="24"/>
          <w:szCs w:val="24"/>
        </w:rPr>
        <w:t>ra</w:t>
      </w:r>
      <w:r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-2"/>
          <w:sz w:val="24"/>
          <w:szCs w:val="24"/>
        </w:rPr>
        <w:t>s</w:t>
      </w:r>
      <w:r>
        <w:rPr>
          <w:rFonts w:ascii="Arial" w:eastAsia="Arial" w:hAnsi="Arial" w:cs="Arial"/>
          <w:sz w:val="24"/>
          <w:szCs w:val="24"/>
        </w:rPr>
        <w:t>a</w:t>
      </w:r>
      <w:r>
        <w:rPr>
          <w:rFonts w:ascii="Arial" w:eastAsia="Arial" w:hAnsi="Arial" w:cs="Arial"/>
          <w:spacing w:val="1"/>
          <w:sz w:val="24"/>
          <w:szCs w:val="24"/>
        </w:rPr>
        <w:t xml:space="preserve"> p</w:t>
      </w:r>
      <w:r>
        <w:rPr>
          <w:rFonts w:ascii="Arial" w:eastAsia="Arial" w:hAnsi="Arial" w:cs="Arial"/>
          <w:sz w:val="24"/>
          <w:szCs w:val="24"/>
        </w:rPr>
        <w:t>la</w:t>
      </w:r>
      <w:r>
        <w:rPr>
          <w:rFonts w:ascii="Arial" w:eastAsia="Arial" w:hAnsi="Arial" w:cs="Arial"/>
          <w:spacing w:val="-1"/>
          <w:sz w:val="24"/>
          <w:szCs w:val="24"/>
        </w:rPr>
        <w:t>t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f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pacing w:val="-3"/>
          <w:sz w:val="24"/>
          <w:szCs w:val="24"/>
        </w:rPr>
        <w:t>r</w:t>
      </w:r>
      <w:r>
        <w:rPr>
          <w:rFonts w:ascii="Arial" w:eastAsia="Arial" w:hAnsi="Arial" w:cs="Arial"/>
          <w:spacing w:val="1"/>
          <w:sz w:val="24"/>
          <w:szCs w:val="24"/>
        </w:rPr>
        <w:t>m</w:t>
      </w:r>
      <w:r>
        <w:rPr>
          <w:rFonts w:ascii="Arial" w:eastAsia="Arial" w:hAnsi="Arial" w:cs="Arial"/>
          <w:spacing w:val="7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 xml:space="preserve">. </w:t>
      </w:r>
    </w:p>
    <w:p w14:paraId="26BA999D" w14:textId="77777777" w:rsidR="007E57E5" w:rsidRDefault="007E57E5" w:rsidP="00324A72">
      <w:pPr>
        <w:spacing w:after="0" w:line="360" w:lineRule="auto"/>
        <w:ind w:firstLine="709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Com</w:t>
      </w:r>
      <w:r>
        <w:rPr>
          <w:rFonts w:ascii="Arial" w:eastAsia="Arial" w:hAnsi="Arial" w:cs="Arial"/>
          <w:spacing w:val="5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c</w:t>
      </w:r>
      <w:r>
        <w:rPr>
          <w:rFonts w:ascii="Arial" w:eastAsia="Arial" w:hAnsi="Arial" w:cs="Arial"/>
          <w:spacing w:val="-1"/>
          <w:sz w:val="24"/>
          <w:szCs w:val="24"/>
        </w:rPr>
        <w:t>a</w:t>
      </w:r>
      <w:r>
        <w:rPr>
          <w:rFonts w:ascii="Arial" w:eastAsia="Arial" w:hAnsi="Arial" w:cs="Arial"/>
          <w:spacing w:val="1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>a</w:t>
      </w:r>
      <w:r>
        <w:rPr>
          <w:rFonts w:ascii="Arial" w:eastAsia="Arial" w:hAnsi="Arial" w:cs="Arial"/>
          <w:spacing w:val="4"/>
          <w:sz w:val="24"/>
          <w:szCs w:val="24"/>
        </w:rPr>
        <w:t xml:space="preserve"> </w:t>
      </w:r>
      <w:r>
        <w:rPr>
          <w:rFonts w:ascii="Arial" w:eastAsia="Arial" w:hAnsi="Arial" w:cs="Arial"/>
          <w:spacing w:val="-2"/>
          <w:sz w:val="24"/>
          <w:szCs w:val="24"/>
        </w:rPr>
        <w:t>v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 xml:space="preserve">z </w:t>
      </w:r>
      <w:r>
        <w:rPr>
          <w:rFonts w:ascii="Arial" w:eastAsia="Arial" w:hAnsi="Arial" w:cs="Arial"/>
          <w:spacing w:val="2"/>
          <w:sz w:val="24"/>
          <w:szCs w:val="24"/>
        </w:rPr>
        <w:t>m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is</w:t>
      </w:r>
      <w:r>
        <w:rPr>
          <w:rFonts w:ascii="Arial" w:eastAsia="Arial" w:hAnsi="Arial" w:cs="Arial"/>
          <w:spacing w:val="5"/>
          <w:sz w:val="24"/>
          <w:szCs w:val="24"/>
        </w:rPr>
        <w:t xml:space="preserve"> </w:t>
      </w:r>
      <w:r>
        <w:rPr>
          <w:rFonts w:ascii="Arial" w:eastAsia="Arial" w:hAnsi="Arial" w:cs="Arial"/>
          <w:spacing w:val="-2"/>
          <w:sz w:val="24"/>
          <w:szCs w:val="24"/>
        </w:rPr>
        <w:t>t</w:t>
      </w:r>
      <w:r>
        <w:rPr>
          <w:rFonts w:ascii="Arial" w:eastAsia="Arial" w:hAnsi="Arial" w:cs="Arial"/>
          <w:spacing w:val="-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c</w:t>
      </w:r>
      <w:r>
        <w:rPr>
          <w:rFonts w:ascii="Arial" w:eastAsia="Arial" w:hAnsi="Arial" w:cs="Arial"/>
          <w:spacing w:val="1"/>
          <w:sz w:val="24"/>
          <w:szCs w:val="24"/>
        </w:rPr>
        <w:t>no</w:t>
      </w:r>
      <w:r>
        <w:rPr>
          <w:rFonts w:ascii="Arial" w:eastAsia="Arial" w:hAnsi="Arial" w:cs="Arial"/>
          <w:sz w:val="24"/>
          <w:szCs w:val="24"/>
        </w:rPr>
        <w:t>lo</w:t>
      </w:r>
      <w:r>
        <w:rPr>
          <w:rFonts w:ascii="Arial" w:eastAsia="Arial" w:hAnsi="Arial" w:cs="Arial"/>
          <w:spacing w:val="1"/>
          <w:sz w:val="24"/>
          <w:szCs w:val="24"/>
        </w:rPr>
        <w:t>g</w:t>
      </w:r>
      <w:r>
        <w:rPr>
          <w:rFonts w:ascii="Arial" w:eastAsia="Arial" w:hAnsi="Arial" w:cs="Arial"/>
          <w:sz w:val="24"/>
          <w:szCs w:val="24"/>
        </w:rPr>
        <w:t>ia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e</w:t>
      </w:r>
      <w:r>
        <w:rPr>
          <w:rFonts w:ascii="Arial" w:eastAsia="Arial" w:hAnsi="Arial" w:cs="Arial"/>
          <w:spacing w:val="1"/>
          <w:sz w:val="24"/>
          <w:szCs w:val="24"/>
        </w:rPr>
        <w:t>m</w:t>
      </w:r>
      <w:r>
        <w:rPr>
          <w:rFonts w:ascii="Arial" w:eastAsia="Arial" w:hAnsi="Arial" w:cs="Arial"/>
          <w:spacing w:val="-1"/>
          <w:sz w:val="24"/>
          <w:szCs w:val="24"/>
        </w:rPr>
        <w:t>b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rca</w:t>
      </w:r>
      <w:r>
        <w:rPr>
          <w:rFonts w:ascii="Arial" w:eastAsia="Arial" w:hAnsi="Arial" w:cs="Arial"/>
          <w:spacing w:val="1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>a e o câmbio do Dólar desfavorável em relação ao Real,</w:t>
      </w:r>
      <w:r>
        <w:rPr>
          <w:rFonts w:ascii="Arial" w:eastAsia="Arial" w:hAnsi="Arial" w:cs="Arial"/>
          <w:spacing w:val="4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p</w:t>
      </w:r>
      <w:r>
        <w:rPr>
          <w:rFonts w:ascii="Arial" w:eastAsia="Arial" w:hAnsi="Arial" w:cs="Arial"/>
          <w:sz w:val="24"/>
          <w:szCs w:val="24"/>
        </w:rPr>
        <w:t>reç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s dos celulares</w:t>
      </w:r>
      <w:r>
        <w:rPr>
          <w:rFonts w:ascii="Arial" w:eastAsia="Arial" w:hAnsi="Arial" w:cs="Arial"/>
          <w:spacing w:val="1"/>
          <w:sz w:val="24"/>
          <w:szCs w:val="24"/>
        </w:rPr>
        <w:t xml:space="preserve"> a</w:t>
      </w:r>
      <w:r>
        <w:rPr>
          <w:rFonts w:ascii="Arial" w:eastAsia="Arial" w:hAnsi="Arial" w:cs="Arial"/>
          <w:spacing w:val="-1"/>
          <w:sz w:val="24"/>
          <w:szCs w:val="24"/>
        </w:rPr>
        <w:t>u</w:t>
      </w:r>
      <w:r>
        <w:rPr>
          <w:rFonts w:ascii="Arial" w:eastAsia="Arial" w:hAnsi="Arial" w:cs="Arial"/>
          <w:spacing w:val="1"/>
          <w:sz w:val="24"/>
          <w:szCs w:val="24"/>
        </w:rPr>
        <w:t>m</w:t>
      </w:r>
      <w:r>
        <w:rPr>
          <w:rFonts w:ascii="Arial" w:eastAsia="Arial" w:hAnsi="Arial" w:cs="Arial"/>
          <w:spacing w:val="-1"/>
          <w:sz w:val="24"/>
          <w:szCs w:val="24"/>
        </w:rPr>
        <w:t>e</w:t>
      </w:r>
      <w:r>
        <w:rPr>
          <w:rFonts w:ascii="Arial" w:eastAsia="Arial" w:hAnsi="Arial" w:cs="Arial"/>
          <w:spacing w:val="1"/>
          <w:sz w:val="24"/>
          <w:szCs w:val="24"/>
        </w:rPr>
        <w:t>n</w:t>
      </w:r>
      <w:r>
        <w:rPr>
          <w:rFonts w:ascii="Arial" w:eastAsia="Arial" w:hAnsi="Arial" w:cs="Arial"/>
          <w:spacing w:val="2"/>
          <w:sz w:val="24"/>
          <w:szCs w:val="24"/>
        </w:rPr>
        <w:t>t</w:t>
      </w:r>
      <w:r>
        <w:rPr>
          <w:rFonts w:ascii="Arial" w:eastAsia="Arial" w:hAnsi="Arial" w:cs="Arial"/>
          <w:spacing w:val="-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m exponencialmente</w:t>
      </w:r>
      <w:r>
        <w:rPr>
          <w:rFonts w:ascii="Arial" w:eastAsia="Arial" w:hAnsi="Arial" w:cs="Arial"/>
          <w:spacing w:val="5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u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-1"/>
          <w:sz w:val="24"/>
          <w:szCs w:val="24"/>
        </w:rPr>
        <w:t>u</w:t>
      </w:r>
      <w:r>
        <w:rPr>
          <w:rFonts w:ascii="Arial" w:eastAsia="Arial" w:hAnsi="Arial" w:cs="Arial"/>
          <w:spacing w:val="1"/>
          <w:sz w:val="24"/>
          <w:szCs w:val="24"/>
        </w:rPr>
        <w:t>á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-1"/>
          <w:sz w:val="24"/>
          <w:szCs w:val="24"/>
        </w:rPr>
        <w:t>i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 xml:space="preserve">s </w:t>
      </w:r>
      <w:r>
        <w:rPr>
          <w:rFonts w:ascii="Arial" w:eastAsia="Arial" w:hAnsi="Arial" w:cs="Arial"/>
          <w:spacing w:val="1"/>
          <w:sz w:val="24"/>
          <w:szCs w:val="24"/>
        </w:rPr>
        <w:t>n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 xml:space="preserve">Brasil acabam por </w:t>
      </w:r>
      <w:r>
        <w:rPr>
          <w:rFonts w:ascii="Arial" w:eastAsia="Arial" w:hAnsi="Arial" w:cs="Arial"/>
          <w:spacing w:val="-1"/>
          <w:sz w:val="24"/>
          <w:szCs w:val="24"/>
        </w:rPr>
        <w:t>m</w:t>
      </w:r>
      <w:r>
        <w:rPr>
          <w:rFonts w:ascii="Arial" w:eastAsia="Arial" w:hAnsi="Arial" w:cs="Arial"/>
          <w:spacing w:val="1"/>
          <w:sz w:val="24"/>
          <w:szCs w:val="24"/>
        </w:rPr>
        <w:t>an</w:t>
      </w:r>
      <w:r>
        <w:rPr>
          <w:rFonts w:ascii="Arial" w:eastAsia="Arial" w:hAnsi="Arial" w:cs="Arial"/>
          <w:spacing w:val="-2"/>
          <w:sz w:val="24"/>
          <w:szCs w:val="24"/>
        </w:rPr>
        <w:t>ter</w:t>
      </w:r>
      <w:r>
        <w:rPr>
          <w:rFonts w:ascii="Arial" w:eastAsia="Arial" w:hAnsi="Arial" w:cs="Arial"/>
          <w:spacing w:val="4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-1"/>
          <w:sz w:val="24"/>
          <w:szCs w:val="24"/>
        </w:rPr>
        <w:t>e</w:t>
      </w:r>
      <w:r>
        <w:rPr>
          <w:rFonts w:ascii="Arial" w:eastAsia="Arial" w:hAnsi="Arial" w:cs="Arial"/>
          <w:spacing w:val="1"/>
          <w:sz w:val="24"/>
          <w:szCs w:val="24"/>
        </w:rPr>
        <w:t>u</w:t>
      </w:r>
      <w:r>
        <w:rPr>
          <w:rFonts w:ascii="Arial" w:eastAsia="Arial" w:hAnsi="Arial" w:cs="Arial"/>
          <w:sz w:val="24"/>
          <w:szCs w:val="24"/>
        </w:rPr>
        <w:t>s celulares, notadamente os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I</w:t>
      </w:r>
      <w:r>
        <w:rPr>
          <w:rFonts w:ascii="Arial" w:eastAsia="Arial" w:hAnsi="Arial" w:cs="Arial"/>
          <w:spacing w:val="1"/>
          <w:sz w:val="24"/>
          <w:szCs w:val="24"/>
        </w:rPr>
        <w:t>p</w:t>
      </w:r>
      <w:r>
        <w:rPr>
          <w:rFonts w:ascii="Arial" w:eastAsia="Arial" w:hAnsi="Arial" w:cs="Arial"/>
          <w:spacing w:val="-1"/>
          <w:sz w:val="24"/>
          <w:szCs w:val="24"/>
        </w:rPr>
        <w:t>h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pacing w:val="-1"/>
          <w:sz w:val="24"/>
          <w:szCs w:val="24"/>
        </w:rPr>
        <w:t>n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s e aparelhos da Samsung,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po</w:t>
      </w:r>
      <w:r>
        <w:rPr>
          <w:rFonts w:ascii="Arial" w:eastAsia="Arial" w:hAnsi="Arial" w:cs="Arial"/>
          <w:sz w:val="24"/>
          <w:szCs w:val="24"/>
        </w:rPr>
        <w:t xml:space="preserve">r </w:t>
      </w:r>
      <w:r>
        <w:rPr>
          <w:rFonts w:ascii="Arial" w:eastAsia="Arial" w:hAnsi="Arial" w:cs="Arial"/>
          <w:spacing w:val="-1"/>
          <w:sz w:val="24"/>
          <w:szCs w:val="24"/>
        </w:rPr>
        <w:t>p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rí</w:t>
      </w:r>
      <w:r>
        <w:rPr>
          <w:rFonts w:ascii="Arial" w:eastAsia="Arial" w:hAnsi="Arial" w:cs="Arial"/>
          <w:spacing w:val="-2"/>
          <w:sz w:val="24"/>
          <w:szCs w:val="24"/>
        </w:rPr>
        <w:t>o</w:t>
      </w:r>
      <w:r>
        <w:rPr>
          <w:rFonts w:ascii="Arial" w:eastAsia="Arial" w:hAnsi="Arial" w:cs="Arial"/>
          <w:spacing w:val="1"/>
          <w:sz w:val="24"/>
          <w:szCs w:val="24"/>
        </w:rPr>
        <w:t>do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m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is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lo</w:t>
      </w:r>
      <w:r>
        <w:rPr>
          <w:rFonts w:ascii="Arial" w:eastAsia="Arial" w:hAnsi="Arial" w:cs="Arial"/>
          <w:spacing w:val="-1"/>
          <w:sz w:val="24"/>
          <w:szCs w:val="24"/>
        </w:rPr>
        <w:t>n</w:t>
      </w:r>
      <w:r>
        <w:rPr>
          <w:rFonts w:ascii="Arial" w:eastAsia="Arial" w:hAnsi="Arial" w:cs="Arial"/>
          <w:spacing w:val="1"/>
          <w:sz w:val="24"/>
          <w:szCs w:val="24"/>
        </w:rPr>
        <w:t>go</w:t>
      </w:r>
      <w:r>
        <w:rPr>
          <w:rFonts w:ascii="Arial" w:eastAsia="Arial" w:hAnsi="Arial" w:cs="Arial"/>
          <w:sz w:val="24"/>
          <w:szCs w:val="24"/>
        </w:rPr>
        <w:t>s do que usualmente ocorre em outros países,</w:t>
      </w:r>
      <w:r>
        <w:rPr>
          <w:rFonts w:ascii="Arial" w:eastAsia="Arial" w:hAnsi="Arial" w:cs="Arial"/>
          <w:spacing w:val="5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n</w:t>
      </w:r>
      <w:r>
        <w:rPr>
          <w:rFonts w:ascii="Arial" w:eastAsia="Arial" w:hAnsi="Arial" w:cs="Arial"/>
          <w:spacing w:val="1"/>
          <w:sz w:val="24"/>
          <w:szCs w:val="24"/>
        </w:rPr>
        <w:t>ã</w:t>
      </w:r>
      <w:r>
        <w:rPr>
          <w:rFonts w:ascii="Arial" w:eastAsia="Arial" w:hAnsi="Arial" w:cs="Arial"/>
          <w:sz w:val="24"/>
          <w:szCs w:val="24"/>
        </w:rPr>
        <w:t xml:space="preserve">o </w:t>
      </w:r>
      <w:r>
        <w:rPr>
          <w:rFonts w:ascii="Arial" w:eastAsia="Arial" w:hAnsi="Arial" w:cs="Arial"/>
          <w:spacing w:val="1"/>
          <w:sz w:val="24"/>
          <w:szCs w:val="24"/>
        </w:rPr>
        <w:t>po</w:t>
      </w:r>
      <w:r>
        <w:rPr>
          <w:rFonts w:ascii="Arial" w:eastAsia="Arial" w:hAnsi="Arial" w:cs="Arial"/>
          <w:spacing w:val="-1"/>
          <w:sz w:val="24"/>
          <w:szCs w:val="24"/>
        </w:rPr>
        <w:t>d</w:t>
      </w:r>
      <w:r>
        <w:rPr>
          <w:rFonts w:ascii="Arial" w:eastAsia="Arial" w:hAnsi="Arial" w:cs="Arial"/>
          <w:spacing w:val="1"/>
          <w:sz w:val="24"/>
          <w:szCs w:val="24"/>
        </w:rPr>
        <w:t>en</w:t>
      </w:r>
      <w:r>
        <w:rPr>
          <w:rFonts w:ascii="Arial" w:eastAsia="Arial" w:hAnsi="Arial" w:cs="Arial"/>
          <w:spacing w:val="-1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c</w:t>
      </w:r>
      <w:r>
        <w:rPr>
          <w:rFonts w:ascii="Arial" w:eastAsia="Arial" w:hAnsi="Arial" w:cs="Arial"/>
          <w:spacing w:val="-1"/>
          <w:sz w:val="24"/>
          <w:szCs w:val="24"/>
        </w:rPr>
        <w:t>o</w:t>
      </w:r>
      <w:r>
        <w:rPr>
          <w:rFonts w:ascii="Arial" w:eastAsia="Arial" w:hAnsi="Arial" w:cs="Arial"/>
          <w:spacing w:val="1"/>
          <w:sz w:val="24"/>
          <w:szCs w:val="24"/>
        </w:rPr>
        <w:t>mp</w:t>
      </w:r>
      <w:r>
        <w:rPr>
          <w:rFonts w:ascii="Arial" w:eastAsia="Arial" w:hAnsi="Arial" w:cs="Arial"/>
          <w:sz w:val="24"/>
          <w:szCs w:val="24"/>
        </w:rPr>
        <w:t>rar la</w:t>
      </w:r>
      <w:r>
        <w:rPr>
          <w:rFonts w:ascii="Arial" w:eastAsia="Arial" w:hAnsi="Arial" w:cs="Arial"/>
          <w:spacing w:val="1"/>
          <w:sz w:val="24"/>
          <w:szCs w:val="24"/>
        </w:rPr>
        <w:t>n</w:t>
      </w:r>
      <w:r>
        <w:rPr>
          <w:rFonts w:ascii="Arial" w:eastAsia="Arial" w:hAnsi="Arial" w:cs="Arial"/>
          <w:sz w:val="24"/>
          <w:szCs w:val="24"/>
        </w:rPr>
        <w:t>ç</w:t>
      </w:r>
      <w:r>
        <w:rPr>
          <w:rFonts w:ascii="Arial" w:eastAsia="Arial" w:hAnsi="Arial" w:cs="Arial"/>
          <w:spacing w:val="-1"/>
          <w:sz w:val="24"/>
          <w:szCs w:val="24"/>
        </w:rPr>
        <w:t>a</w:t>
      </w:r>
      <w:r>
        <w:rPr>
          <w:rFonts w:ascii="Arial" w:eastAsia="Arial" w:hAnsi="Arial" w:cs="Arial"/>
          <w:spacing w:val="1"/>
          <w:sz w:val="24"/>
          <w:szCs w:val="24"/>
        </w:rPr>
        <w:t>me</w:t>
      </w:r>
      <w:r>
        <w:rPr>
          <w:rFonts w:ascii="Arial" w:eastAsia="Arial" w:hAnsi="Arial" w:cs="Arial"/>
          <w:spacing w:val="-1"/>
          <w:sz w:val="24"/>
          <w:szCs w:val="24"/>
        </w:rPr>
        <w:t>n</w:t>
      </w:r>
      <w:r>
        <w:rPr>
          <w:rFonts w:ascii="Arial" w:eastAsia="Arial" w:hAnsi="Arial" w:cs="Arial"/>
          <w:sz w:val="24"/>
          <w:szCs w:val="24"/>
        </w:rPr>
        <w:t>t</w:t>
      </w:r>
      <w:r>
        <w:rPr>
          <w:rFonts w:ascii="Arial" w:eastAsia="Arial" w:hAnsi="Arial" w:cs="Arial"/>
          <w:spacing w:val="1"/>
          <w:sz w:val="24"/>
          <w:szCs w:val="24"/>
        </w:rPr>
        <w:t>os</w:t>
      </w:r>
      <w:r>
        <w:rPr>
          <w:rFonts w:ascii="Arial" w:eastAsia="Arial" w:hAnsi="Arial" w:cs="Arial"/>
          <w:sz w:val="24"/>
          <w:szCs w:val="24"/>
        </w:rPr>
        <w:t>.</w:t>
      </w:r>
      <w:r>
        <w:rPr>
          <w:rFonts w:ascii="Arial" w:eastAsia="Arial" w:hAnsi="Arial" w:cs="Arial"/>
          <w:spacing w:val="-1"/>
          <w:sz w:val="24"/>
          <w:szCs w:val="24"/>
        </w:rPr>
        <w:t xml:space="preserve"> Essa prática acaba por i</w:t>
      </w:r>
      <w:r>
        <w:rPr>
          <w:rFonts w:ascii="Arial" w:eastAsia="Arial" w:hAnsi="Arial" w:cs="Arial"/>
          <w:spacing w:val="1"/>
          <w:sz w:val="24"/>
          <w:szCs w:val="24"/>
        </w:rPr>
        <w:t>n</w:t>
      </w:r>
      <w:r>
        <w:rPr>
          <w:rFonts w:ascii="Arial" w:eastAsia="Arial" w:hAnsi="Arial" w:cs="Arial"/>
          <w:sz w:val="24"/>
          <w:szCs w:val="24"/>
        </w:rPr>
        <w:t>t</w:t>
      </w:r>
      <w:r>
        <w:rPr>
          <w:rFonts w:ascii="Arial" w:eastAsia="Arial" w:hAnsi="Arial" w:cs="Arial"/>
          <w:spacing w:val="-2"/>
          <w:sz w:val="24"/>
          <w:szCs w:val="24"/>
        </w:rPr>
        <w:t>i</w:t>
      </w:r>
      <w:r>
        <w:rPr>
          <w:rFonts w:ascii="Arial" w:eastAsia="Arial" w:hAnsi="Arial" w:cs="Arial"/>
          <w:spacing w:val="1"/>
          <w:sz w:val="24"/>
          <w:szCs w:val="24"/>
        </w:rPr>
        <w:t>m</w:t>
      </w:r>
      <w:r>
        <w:rPr>
          <w:rFonts w:ascii="Arial" w:eastAsia="Arial" w:hAnsi="Arial" w:cs="Arial"/>
          <w:sz w:val="24"/>
          <w:szCs w:val="24"/>
        </w:rPr>
        <w:t>id</w:t>
      </w:r>
      <w:r>
        <w:rPr>
          <w:rFonts w:ascii="Arial" w:eastAsia="Arial" w:hAnsi="Arial" w:cs="Arial"/>
          <w:spacing w:val="-1"/>
          <w:sz w:val="24"/>
          <w:szCs w:val="24"/>
        </w:rPr>
        <w:t xml:space="preserve">ar </w:t>
      </w:r>
      <w:r>
        <w:rPr>
          <w:rFonts w:ascii="Arial" w:eastAsia="Arial" w:hAnsi="Arial" w:cs="Arial"/>
          <w:sz w:val="24"/>
          <w:szCs w:val="24"/>
        </w:rPr>
        <w:t>t</w:t>
      </w:r>
      <w:r>
        <w:rPr>
          <w:rFonts w:ascii="Arial" w:eastAsia="Arial" w:hAnsi="Arial" w:cs="Arial"/>
          <w:spacing w:val="-1"/>
          <w:sz w:val="24"/>
          <w:szCs w:val="24"/>
        </w:rPr>
        <w:t>a</w:t>
      </w:r>
      <w:r>
        <w:rPr>
          <w:rFonts w:ascii="Arial" w:eastAsia="Arial" w:hAnsi="Arial" w:cs="Arial"/>
          <w:spacing w:val="1"/>
          <w:sz w:val="24"/>
          <w:szCs w:val="24"/>
        </w:rPr>
        <w:t>mb</w:t>
      </w:r>
      <w:r>
        <w:rPr>
          <w:rFonts w:ascii="Arial" w:eastAsia="Arial" w:hAnsi="Arial" w:cs="Arial"/>
          <w:spacing w:val="-1"/>
          <w:sz w:val="24"/>
          <w:szCs w:val="24"/>
        </w:rPr>
        <w:t>é</w:t>
      </w:r>
      <w:r>
        <w:rPr>
          <w:rFonts w:ascii="Arial" w:eastAsia="Arial" w:hAnsi="Arial" w:cs="Arial"/>
          <w:sz w:val="24"/>
          <w:szCs w:val="24"/>
        </w:rPr>
        <w:t xml:space="preserve">m </w:t>
      </w:r>
      <w:r>
        <w:rPr>
          <w:rFonts w:ascii="Arial" w:eastAsia="Arial" w:hAnsi="Arial" w:cs="Arial"/>
          <w:spacing w:val="1"/>
          <w:sz w:val="24"/>
          <w:szCs w:val="24"/>
        </w:rPr>
        <w:t>no</w:t>
      </w:r>
      <w:r>
        <w:rPr>
          <w:rFonts w:ascii="Arial" w:eastAsia="Arial" w:hAnsi="Arial" w:cs="Arial"/>
          <w:sz w:val="24"/>
          <w:szCs w:val="24"/>
        </w:rPr>
        <w:t>v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-2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u</w:t>
      </w:r>
      <w:r>
        <w:rPr>
          <w:rFonts w:ascii="Arial" w:eastAsia="Arial" w:hAnsi="Arial" w:cs="Arial"/>
          <w:spacing w:val="-2"/>
          <w:sz w:val="24"/>
          <w:szCs w:val="24"/>
        </w:rPr>
        <w:t>s</w:t>
      </w:r>
      <w:r>
        <w:rPr>
          <w:rFonts w:ascii="Arial" w:eastAsia="Arial" w:hAnsi="Arial" w:cs="Arial"/>
          <w:spacing w:val="1"/>
          <w:sz w:val="24"/>
          <w:szCs w:val="24"/>
        </w:rPr>
        <w:t>uá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-1"/>
          <w:sz w:val="24"/>
          <w:szCs w:val="24"/>
        </w:rPr>
        <w:t>i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 xml:space="preserve">s. </w:t>
      </w:r>
    </w:p>
    <w:p w14:paraId="2DA5DF62" w14:textId="16F75B8B" w:rsidR="007E57E5" w:rsidRPr="007E57E5" w:rsidRDefault="007E57E5" w:rsidP="00324A72">
      <w:pPr>
        <w:spacing w:after="0" w:line="360" w:lineRule="auto"/>
        <w:ind w:firstLine="709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pacing w:val="-8"/>
          <w:sz w:val="24"/>
          <w:szCs w:val="24"/>
        </w:rPr>
        <w:t xml:space="preserve">A </w:t>
      </w:r>
      <w:proofErr w:type="spellStart"/>
      <w:r>
        <w:rPr>
          <w:rFonts w:ascii="Arial" w:eastAsia="Arial" w:hAnsi="Arial" w:cs="Arial"/>
          <w:spacing w:val="-8"/>
          <w:sz w:val="24"/>
          <w:szCs w:val="24"/>
        </w:rPr>
        <w:t>SeuPhone</w:t>
      </w:r>
      <w:proofErr w:type="spellEnd"/>
      <w:r>
        <w:rPr>
          <w:rFonts w:ascii="Arial" w:eastAsia="Arial" w:hAnsi="Arial" w:cs="Arial"/>
          <w:spacing w:val="-8"/>
          <w:sz w:val="24"/>
          <w:szCs w:val="24"/>
        </w:rPr>
        <w:t xml:space="preserve"> é uma 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pacing w:val="-1"/>
          <w:sz w:val="24"/>
          <w:szCs w:val="24"/>
        </w:rPr>
        <w:t>m</w:t>
      </w:r>
      <w:r>
        <w:rPr>
          <w:rFonts w:ascii="Arial" w:eastAsia="Arial" w:hAnsi="Arial" w:cs="Arial"/>
          <w:spacing w:val="1"/>
          <w:sz w:val="24"/>
          <w:szCs w:val="24"/>
        </w:rPr>
        <w:t>p</w:t>
      </w:r>
      <w:r>
        <w:rPr>
          <w:rFonts w:ascii="Arial" w:eastAsia="Arial" w:hAnsi="Arial" w:cs="Arial"/>
          <w:sz w:val="24"/>
          <w:szCs w:val="24"/>
        </w:rPr>
        <w:t>resa</w:t>
      </w:r>
      <w:r>
        <w:rPr>
          <w:rFonts w:ascii="Arial" w:eastAsia="Arial" w:hAnsi="Arial" w:cs="Arial"/>
          <w:spacing w:val="-6"/>
          <w:sz w:val="24"/>
          <w:szCs w:val="24"/>
        </w:rPr>
        <w:t xml:space="preserve"> que entrou no mercado </w:t>
      </w:r>
      <w:r>
        <w:rPr>
          <w:rFonts w:ascii="Arial" w:eastAsia="Arial" w:hAnsi="Arial" w:cs="Arial"/>
          <w:spacing w:val="-1"/>
          <w:sz w:val="24"/>
          <w:szCs w:val="24"/>
        </w:rPr>
        <w:t>p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ra</w:t>
      </w:r>
      <w:r>
        <w:rPr>
          <w:rFonts w:ascii="Arial" w:eastAsia="Arial" w:hAnsi="Arial" w:cs="Arial"/>
          <w:spacing w:val="-9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qu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-7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-2"/>
          <w:sz w:val="24"/>
          <w:szCs w:val="24"/>
        </w:rPr>
        <w:t>s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-8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c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-2"/>
          <w:sz w:val="24"/>
          <w:szCs w:val="24"/>
        </w:rPr>
        <w:t>s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-4"/>
          <w:sz w:val="24"/>
          <w:szCs w:val="24"/>
        </w:rPr>
        <w:t xml:space="preserve"> mais rápido as novas tecnologias de celulares </w:t>
      </w:r>
      <w:r>
        <w:rPr>
          <w:rFonts w:ascii="Arial" w:eastAsia="Arial" w:hAnsi="Arial" w:cs="Arial"/>
          <w:spacing w:val="-2"/>
          <w:sz w:val="24"/>
          <w:szCs w:val="24"/>
        </w:rPr>
        <w:t>s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-6"/>
          <w:sz w:val="24"/>
          <w:szCs w:val="24"/>
        </w:rPr>
        <w:t xml:space="preserve"> </w:t>
      </w:r>
      <w:r>
        <w:rPr>
          <w:rFonts w:ascii="Arial" w:eastAsia="Arial" w:hAnsi="Arial" w:cs="Arial"/>
          <w:spacing w:val="-2"/>
          <w:sz w:val="24"/>
          <w:szCs w:val="24"/>
        </w:rPr>
        <w:t>t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1"/>
          <w:sz w:val="24"/>
          <w:szCs w:val="24"/>
        </w:rPr>
        <w:t>n</w:t>
      </w:r>
      <w:r>
        <w:rPr>
          <w:rFonts w:ascii="Arial" w:eastAsia="Arial" w:hAnsi="Arial" w:cs="Arial"/>
          <w:sz w:val="24"/>
          <w:szCs w:val="24"/>
        </w:rPr>
        <w:t>em</w:t>
      </w:r>
      <w:r>
        <w:rPr>
          <w:rFonts w:ascii="Arial" w:eastAsia="Arial" w:hAnsi="Arial" w:cs="Arial"/>
          <w:spacing w:val="-8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re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l</w:t>
      </w:r>
      <w:r>
        <w:rPr>
          <w:rFonts w:ascii="Arial" w:eastAsia="Arial" w:hAnsi="Arial" w:cs="Arial"/>
          <w:spacing w:val="-1"/>
          <w:sz w:val="24"/>
          <w:szCs w:val="24"/>
        </w:rPr>
        <w:t>id</w:t>
      </w:r>
      <w:r>
        <w:rPr>
          <w:rFonts w:ascii="Arial" w:eastAsia="Arial" w:hAnsi="Arial" w:cs="Arial"/>
          <w:spacing w:val="1"/>
          <w:sz w:val="24"/>
          <w:szCs w:val="24"/>
        </w:rPr>
        <w:t>ad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-8"/>
          <w:sz w:val="24"/>
          <w:szCs w:val="24"/>
        </w:rPr>
        <w:t xml:space="preserve"> para os brasileiros. </w:t>
      </w:r>
    </w:p>
    <w:p w14:paraId="4F778060" w14:textId="17E561FC" w:rsidR="007E57E5" w:rsidRDefault="007E57E5" w:rsidP="00324A72">
      <w:pPr>
        <w:spacing w:after="0" w:line="360" w:lineRule="auto"/>
        <w:ind w:firstLine="709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pacing w:val="-8"/>
          <w:sz w:val="24"/>
          <w:szCs w:val="24"/>
        </w:rPr>
        <w:t>C</w:t>
      </w:r>
      <w:r>
        <w:rPr>
          <w:rFonts w:ascii="Arial" w:eastAsia="Arial" w:hAnsi="Arial" w:cs="Arial"/>
          <w:spacing w:val="-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m</w:t>
      </w:r>
      <w:r>
        <w:rPr>
          <w:rFonts w:ascii="Arial" w:eastAsia="Arial" w:hAnsi="Arial" w:cs="Arial"/>
          <w:spacing w:val="-8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-6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rv</w:t>
      </w:r>
      <w:r>
        <w:rPr>
          <w:rFonts w:ascii="Arial" w:eastAsia="Arial" w:hAnsi="Arial" w:cs="Arial"/>
          <w:spacing w:val="-1"/>
          <w:sz w:val="24"/>
          <w:szCs w:val="24"/>
        </w:rPr>
        <w:t>i</w:t>
      </w:r>
      <w:r>
        <w:rPr>
          <w:rFonts w:ascii="Arial" w:eastAsia="Arial" w:hAnsi="Arial" w:cs="Arial"/>
          <w:sz w:val="24"/>
          <w:szCs w:val="24"/>
        </w:rPr>
        <w:t>ço</w:t>
      </w:r>
      <w:r>
        <w:rPr>
          <w:rFonts w:ascii="Arial" w:eastAsia="Arial" w:hAnsi="Arial" w:cs="Arial"/>
          <w:spacing w:val="-8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 xml:space="preserve">e </w:t>
      </w:r>
      <w:r>
        <w:rPr>
          <w:rFonts w:ascii="Arial" w:eastAsia="Arial" w:hAnsi="Arial" w:cs="Arial"/>
          <w:i/>
          <w:spacing w:val="1"/>
          <w:sz w:val="24"/>
          <w:szCs w:val="24"/>
        </w:rPr>
        <w:t>Lea</w:t>
      </w:r>
      <w:r>
        <w:rPr>
          <w:rFonts w:ascii="Arial" w:eastAsia="Arial" w:hAnsi="Arial" w:cs="Arial"/>
          <w:i/>
          <w:sz w:val="24"/>
          <w:szCs w:val="24"/>
        </w:rPr>
        <w:t>si</w:t>
      </w:r>
      <w:r>
        <w:rPr>
          <w:rFonts w:ascii="Arial" w:eastAsia="Arial" w:hAnsi="Arial" w:cs="Arial"/>
          <w:i/>
          <w:spacing w:val="-2"/>
          <w:sz w:val="24"/>
          <w:szCs w:val="24"/>
        </w:rPr>
        <w:t>n</w:t>
      </w:r>
      <w:r>
        <w:rPr>
          <w:rFonts w:ascii="Arial" w:eastAsia="Arial" w:hAnsi="Arial" w:cs="Arial"/>
          <w:i/>
          <w:sz w:val="24"/>
          <w:szCs w:val="24"/>
        </w:rPr>
        <w:t>g</w:t>
      </w:r>
      <w:r>
        <w:rPr>
          <w:rFonts w:ascii="Arial" w:eastAsia="Arial" w:hAnsi="Arial" w:cs="Arial"/>
          <w:i/>
          <w:spacing w:val="-10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(</w:t>
      </w:r>
      <w:r>
        <w:rPr>
          <w:rFonts w:ascii="Arial" w:eastAsia="Arial" w:hAnsi="Arial" w:cs="Arial"/>
          <w:spacing w:val="-1"/>
          <w:sz w:val="24"/>
          <w:szCs w:val="24"/>
        </w:rPr>
        <w:t>l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c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pacing w:val="-2"/>
          <w:sz w:val="24"/>
          <w:szCs w:val="24"/>
        </w:rPr>
        <w:t>ç</w:t>
      </w:r>
      <w:r>
        <w:rPr>
          <w:rFonts w:ascii="Arial" w:eastAsia="Arial" w:hAnsi="Arial" w:cs="Arial"/>
          <w:spacing w:val="1"/>
          <w:sz w:val="24"/>
          <w:szCs w:val="24"/>
        </w:rPr>
        <w:t>ã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-13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m</w:t>
      </w:r>
      <w:r>
        <w:rPr>
          <w:rFonts w:ascii="Arial" w:eastAsia="Arial" w:hAnsi="Arial" w:cs="Arial"/>
          <w:spacing w:val="-10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i</w:t>
      </w:r>
      <w:r>
        <w:rPr>
          <w:rFonts w:ascii="Arial" w:eastAsia="Arial" w:hAnsi="Arial" w:cs="Arial"/>
          <w:spacing w:val="-2"/>
          <w:sz w:val="24"/>
          <w:szCs w:val="24"/>
        </w:rPr>
        <w:t>n</w:t>
      </w:r>
      <w:r>
        <w:rPr>
          <w:rFonts w:ascii="Arial" w:eastAsia="Arial" w:hAnsi="Arial" w:cs="Arial"/>
          <w:spacing w:val="1"/>
          <w:sz w:val="24"/>
          <w:szCs w:val="24"/>
        </w:rPr>
        <w:t>g</w:t>
      </w:r>
      <w:r>
        <w:rPr>
          <w:rFonts w:ascii="Arial" w:eastAsia="Arial" w:hAnsi="Arial" w:cs="Arial"/>
          <w:sz w:val="24"/>
          <w:szCs w:val="24"/>
        </w:rPr>
        <w:t>lês)</w:t>
      </w:r>
      <w:r>
        <w:rPr>
          <w:rFonts w:ascii="Arial" w:eastAsia="Arial" w:hAnsi="Arial" w:cs="Arial"/>
          <w:spacing w:val="-10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q</w:t>
      </w:r>
      <w:r>
        <w:rPr>
          <w:rFonts w:ascii="Arial" w:eastAsia="Arial" w:hAnsi="Arial" w:cs="Arial"/>
          <w:spacing w:val="-1"/>
          <w:sz w:val="24"/>
          <w:szCs w:val="24"/>
        </w:rPr>
        <w:t>u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-13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é</w:t>
      </w:r>
      <w:r>
        <w:rPr>
          <w:rFonts w:ascii="Arial" w:eastAsia="Arial" w:hAnsi="Arial" w:cs="Arial"/>
          <w:spacing w:val="-10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u</w:t>
      </w:r>
      <w:r>
        <w:rPr>
          <w:rFonts w:ascii="Arial" w:eastAsia="Arial" w:hAnsi="Arial" w:cs="Arial"/>
          <w:sz w:val="24"/>
          <w:szCs w:val="24"/>
        </w:rPr>
        <w:t>m</w:t>
      </w:r>
      <w:r>
        <w:rPr>
          <w:rFonts w:ascii="Arial" w:eastAsia="Arial" w:hAnsi="Arial" w:cs="Arial"/>
          <w:spacing w:val="-12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lu</w:t>
      </w:r>
      <w:r>
        <w:rPr>
          <w:rFonts w:ascii="Arial" w:eastAsia="Arial" w:hAnsi="Arial" w:cs="Arial"/>
          <w:spacing w:val="-1"/>
          <w:sz w:val="24"/>
          <w:szCs w:val="24"/>
        </w:rPr>
        <w:t>g</w:t>
      </w:r>
      <w:r>
        <w:rPr>
          <w:rFonts w:ascii="Arial" w:eastAsia="Arial" w:hAnsi="Arial" w:cs="Arial"/>
          <w:spacing w:val="1"/>
          <w:sz w:val="24"/>
          <w:szCs w:val="24"/>
        </w:rPr>
        <w:t>ue</w:t>
      </w:r>
      <w:r>
        <w:rPr>
          <w:rFonts w:ascii="Arial" w:eastAsia="Arial" w:hAnsi="Arial" w:cs="Arial"/>
          <w:sz w:val="24"/>
          <w:szCs w:val="24"/>
        </w:rPr>
        <w:t>l</w:t>
      </w:r>
      <w:r>
        <w:rPr>
          <w:rFonts w:ascii="Arial" w:eastAsia="Arial" w:hAnsi="Arial" w:cs="Arial"/>
          <w:spacing w:val="-14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c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m</w:t>
      </w:r>
      <w:r>
        <w:rPr>
          <w:rFonts w:ascii="Arial" w:eastAsia="Arial" w:hAnsi="Arial" w:cs="Arial"/>
          <w:spacing w:val="-11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u</w:t>
      </w:r>
      <w:r>
        <w:rPr>
          <w:rFonts w:ascii="Arial" w:eastAsia="Arial" w:hAnsi="Arial" w:cs="Arial"/>
          <w:sz w:val="24"/>
          <w:szCs w:val="24"/>
        </w:rPr>
        <w:t>m</w:t>
      </w:r>
      <w:r>
        <w:rPr>
          <w:rFonts w:ascii="Arial" w:eastAsia="Arial" w:hAnsi="Arial" w:cs="Arial"/>
          <w:spacing w:val="-10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c</w:t>
      </w:r>
      <w:r>
        <w:rPr>
          <w:rFonts w:ascii="Arial" w:eastAsia="Arial" w:hAnsi="Arial" w:cs="Arial"/>
          <w:spacing w:val="-1"/>
          <w:sz w:val="24"/>
          <w:szCs w:val="24"/>
        </w:rPr>
        <w:t>o</w:t>
      </w:r>
      <w:r>
        <w:rPr>
          <w:rFonts w:ascii="Arial" w:eastAsia="Arial" w:hAnsi="Arial" w:cs="Arial"/>
          <w:spacing w:val="1"/>
          <w:sz w:val="24"/>
          <w:szCs w:val="24"/>
        </w:rPr>
        <w:t>n</w:t>
      </w:r>
      <w:r>
        <w:rPr>
          <w:rFonts w:ascii="Arial" w:eastAsia="Arial" w:hAnsi="Arial" w:cs="Arial"/>
          <w:sz w:val="24"/>
          <w:szCs w:val="24"/>
        </w:rPr>
        <w:t>tra</w:t>
      </w:r>
      <w:r>
        <w:rPr>
          <w:rFonts w:ascii="Arial" w:eastAsia="Arial" w:hAnsi="Arial" w:cs="Arial"/>
          <w:spacing w:val="-2"/>
          <w:sz w:val="24"/>
          <w:szCs w:val="24"/>
        </w:rPr>
        <w:t>t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-11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-13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d</w:t>
      </w:r>
      <w:r>
        <w:rPr>
          <w:rFonts w:ascii="Arial" w:eastAsia="Arial" w:hAnsi="Arial" w:cs="Arial"/>
          <w:spacing w:val="-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is</w:t>
      </w:r>
      <w:r>
        <w:rPr>
          <w:rFonts w:ascii="Arial" w:eastAsia="Arial" w:hAnsi="Arial" w:cs="Arial"/>
          <w:spacing w:val="-12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ano</w:t>
      </w:r>
      <w:r>
        <w:rPr>
          <w:rFonts w:ascii="Arial" w:eastAsia="Arial" w:hAnsi="Arial" w:cs="Arial"/>
          <w:sz w:val="24"/>
          <w:szCs w:val="24"/>
        </w:rPr>
        <w:t>s,</w:t>
      </w:r>
      <w:r>
        <w:rPr>
          <w:rFonts w:ascii="Arial" w:eastAsia="Arial" w:hAnsi="Arial" w:cs="Arial"/>
          <w:spacing w:val="-1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-13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cl</w:t>
      </w:r>
      <w:r>
        <w:rPr>
          <w:rFonts w:ascii="Arial" w:eastAsia="Arial" w:hAnsi="Arial" w:cs="Arial"/>
          <w:spacing w:val="-1"/>
          <w:sz w:val="24"/>
          <w:szCs w:val="24"/>
        </w:rPr>
        <w:t>i</w:t>
      </w:r>
      <w:r>
        <w:rPr>
          <w:rFonts w:ascii="Arial" w:eastAsia="Arial" w:hAnsi="Arial" w:cs="Arial"/>
          <w:spacing w:val="1"/>
          <w:sz w:val="24"/>
          <w:szCs w:val="24"/>
        </w:rPr>
        <w:t>en</w:t>
      </w:r>
      <w:r>
        <w:rPr>
          <w:rFonts w:ascii="Arial" w:eastAsia="Arial" w:hAnsi="Arial" w:cs="Arial"/>
          <w:spacing w:val="-2"/>
          <w:sz w:val="24"/>
          <w:szCs w:val="24"/>
        </w:rPr>
        <w:t>t</w:t>
      </w:r>
      <w:r>
        <w:rPr>
          <w:rFonts w:ascii="Arial" w:eastAsia="Arial" w:hAnsi="Arial" w:cs="Arial"/>
          <w:sz w:val="24"/>
          <w:szCs w:val="24"/>
        </w:rPr>
        <w:t xml:space="preserve">e 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sc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lhe</w:t>
      </w:r>
      <w:r>
        <w:rPr>
          <w:rFonts w:ascii="Arial" w:eastAsia="Arial" w:hAnsi="Arial" w:cs="Arial"/>
          <w:spacing w:val="-5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-6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m</w:t>
      </w:r>
      <w:r>
        <w:rPr>
          <w:rFonts w:ascii="Arial" w:eastAsia="Arial" w:hAnsi="Arial" w:cs="Arial"/>
          <w:spacing w:val="1"/>
          <w:sz w:val="24"/>
          <w:szCs w:val="24"/>
        </w:rPr>
        <w:t>ode</w:t>
      </w:r>
      <w:r>
        <w:rPr>
          <w:rFonts w:ascii="Arial" w:eastAsia="Arial" w:hAnsi="Arial" w:cs="Arial"/>
          <w:spacing w:val="-3"/>
          <w:sz w:val="24"/>
          <w:szCs w:val="24"/>
        </w:rPr>
        <w:t>l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-2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-3"/>
          <w:sz w:val="24"/>
          <w:szCs w:val="24"/>
        </w:rPr>
        <w:t xml:space="preserve"> celular</w:t>
      </w:r>
      <w:r>
        <w:rPr>
          <w:rFonts w:ascii="Arial" w:eastAsia="Arial" w:hAnsi="Arial" w:cs="Arial"/>
          <w:spacing w:val="-5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e,</w:t>
      </w:r>
      <w:r>
        <w:rPr>
          <w:rFonts w:ascii="Arial" w:eastAsia="Arial" w:hAnsi="Arial" w:cs="Arial"/>
          <w:spacing w:val="-6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-6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t</w:t>
      </w:r>
      <w:r>
        <w:rPr>
          <w:rFonts w:ascii="Arial" w:eastAsia="Arial" w:hAnsi="Arial" w:cs="Arial"/>
          <w:spacing w:val="1"/>
          <w:sz w:val="24"/>
          <w:szCs w:val="24"/>
        </w:rPr>
        <w:t>érmino</w:t>
      </w:r>
      <w:r>
        <w:rPr>
          <w:rFonts w:ascii="Arial" w:eastAsia="Arial" w:hAnsi="Arial" w:cs="Arial"/>
          <w:spacing w:val="-4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d</w:t>
      </w:r>
      <w:r>
        <w:rPr>
          <w:rFonts w:ascii="Arial" w:eastAsia="Arial" w:hAnsi="Arial" w:cs="Arial"/>
          <w:spacing w:val="-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sse</w:t>
      </w:r>
      <w:r>
        <w:rPr>
          <w:rFonts w:ascii="Arial" w:eastAsia="Arial" w:hAnsi="Arial" w:cs="Arial"/>
          <w:spacing w:val="-3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c</w:t>
      </w:r>
      <w:r>
        <w:rPr>
          <w:rFonts w:ascii="Arial" w:eastAsia="Arial" w:hAnsi="Arial" w:cs="Arial"/>
          <w:spacing w:val="-1"/>
          <w:sz w:val="24"/>
          <w:szCs w:val="24"/>
        </w:rPr>
        <w:t>o</w:t>
      </w:r>
      <w:r>
        <w:rPr>
          <w:rFonts w:ascii="Arial" w:eastAsia="Arial" w:hAnsi="Arial" w:cs="Arial"/>
          <w:spacing w:val="1"/>
          <w:sz w:val="24"/>
          <w:szCs w:val="24"/>
        </w:rPr>
        <w:t>n</w:t>
      </w:r>
      <w:r>
        <w:rPr>
          <w:rFonts w:ascii="Arial" w:eastAsia="Arial" w:hAnsi="Arial" w:cs="Arial"/>
          <w:sz w:val="24"/>
          <w:szCs w:val="24"/>
        </w:rPr>
        <w:t>trato,</w:t>
      </w:r>
      <w:r>
        <w:rPr>
          <w:rFonts w:ascii="Arial" w:eastAsia="Arial" w:hAnsi="Arial" w:cs="Arial"/>
          <w:spacing w:val="-4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pacing w:val="-3"/>
          <w:sz w:val="24"/>
          <w:szCs w:val="24"/>
        </w:rPr>
        <w:t>l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-3"/>
          <w:sz w:val="24"/>
          <w:szCs w:val="24"/>
        </w:rPr>
        <w:t xml:space="preserve"> </w:t>
      </w:r>
      <w:r>
        <w:rPr>
          <w:rFonts w:ascii="Arial" w:eastAsia="Arial" w:hAnsi="Arial" w:cs="Arial"/>
          <w:spacing w:val="-2"/>
          <w:sz w:val="24"/>
          <w:szCs w:val="24"/>
        </w:rPr>
        <w:t>t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m</w:t>
      </w:r>
      <w:r>
        <w:rPr>
          <w:rFonts w:ascii="Arial" w:eastAsia="Arial" w:hAnsi="Arial" w:cs="Arial"/>
          <w:spacing w:val="-5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a</w:t>
      </w:r>
      <w:r>
        <w:rPr>
          <w:rFonts w:ascii="Arial" w:eastAsia="Arial" w:hAnsi="Arial" w:cs="Arial"/>
          <w:spacing w:val="-8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op</w:t>
      </w:r>
      <w:r>
        <w:rPr>
          <w:rFonts w:ascii="Arial" w:eastAsia="Arial" w:hAnsi="Arial" w:cs="Arial"/>
          <w:sz w:val="24"/>
          <w:szCs w:val="24"/>
        </w:rPr>
        <w:t>ç</w:t>
      </w:r>
      <w:r>
        <w:rPr>
          <w:rFonts w:ascii="Arial" w:eastAsia="Arial" w:hAnsi="Arial" w:cs="Arial"/>
          <w:spacing w:val="-1"/>
          <w:sz w:val="24"/>
          <w:szCs w:val="24"/>
        </w:rPr>
        <w:t>ã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-3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-4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de</w:t>
      </w:r>
      <w:r>
        <w:rPr>
          <w:rFonts w:ascii="Arial" w:eastAsia="Arial" w:hAnsi="Arial" w:cs="Arial"/>
          <w:sz w:val="24"/>
          <w:szCs w:val="24"/>
        </w:rPr>
        <w:t>v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l</w:t>
      </w:r>
      <w:r>
        <w:rPr>
          <w:rFonts w:ascii="Arial" w:eastAsia="Arial" w:hAnsi="Arial" w:cs="Arial"/>
          <w:spacing w:val="-3"/>
          <w:sz w:val="24"/>
          <w:szCs w:val="24"/>
        </w:rPr>
        <w:t>v</w:t>
      </w:r>
      <w:r>
        <w:rPr>
          <w:rFonts w:ascii="Arial" w:eastAsia="Arial" w:hAnsi="Arial" w:cs="Arial"/>
          <w:spacing w:val="2"/>
          <w:sz w:val="24"/>
          <w:szCs w:val="24"/>
        </w:rPr>
        <w:t>ê</w:t>
      </w:r>
      <w:r>
        <w:rPr>
          <w:rFonts w:ascii="Arial" w:eastAsia="Arial" w:hAnsi="Arial" w:cs="Arial"/>
          <w:sz w:val="24"/>
          <w:szCs w:val="24"/>
        </w:rPr>
        <w:t>-l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,</w:t>
      </w:r>
      <w:r>
        <w:rPr>
          <w:rFonts w:ascii="Arial" w:eastAsia="Arial" w:hAnsi="Arial" w:cs="Arial"/>
          <w:spacing w:val="5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a</w:t>
      </w:r>
      <w:r>
        <w:rPr>
          <w:rFonts w:ascii="Arial" w:eastAsia="Arial" w:hAnsi="Arial" w:cs="Arial"/>
          <w:spacing w:val="1"/>
          <w:sz w:val="24"/>
          <w:szCs w:val="24"/>
        </w:rPr>
        <w:t>dqu</w:t>
      </w:r>
      <w:r>
        <w:rPr>
          <w:rFonts w:ascii="Arial" w:eastAsia="Arial" w:hAnsi="Arial" w:cs="Arial"/>
          <w:sz w:val="24"/>
          <w:szCs w:val="24"/>
        </w:rPr>
        <w:t>i</w:t>
      </w:r>
      <w:r>
        <w:rPr>
          <w:rFonts w:ascii="Arial" w:eastAsia="Arial" w:hAnsi="Arial" w:cs="Arial"/>
          <w:spacing w:val="-1"/>
          <w:sz w:val="24"/>
          <w:szCs w:val="24"/>
        </w:rPr>
        <w:t>r</w:t>
      </w:r>
      <w:r>
        <w:rPr>
          <w:rFonts w:ascii="Arial" w:eastAsia="Arial" w:hAnsi="Arial" w:cs="Arial"/>
          <w:sz w:val="24"/>
          <w:szCs w:val="24"/>
        </w:rPr>
        <w:t>ir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pacing w:val="-1"/>
          <w:sz w:val="24"/>
          <w:szCs w:val="24"/>
        </w:rPr>
        <w:t>p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 xml:space="preserve">relho </w:t>
      </w:r>
      <w:r>
        <w:rPr>
          <w:rFonts w:ascii="Arial" w:eastAsia="Arial" w:hAnsi="Arial" w:cs="Arial"/>
          <w:spacing w:val="1"/>
          <w:sz w:val="24"/>
          <w:szCs w:val="24"/>
        </w:rPr>
        <w:t>pe</w:t>
      </w:r>
      <w:r>
        <w:rPr>
          <w:rFonts w:ascii="Arial" w:eastAsia="Arial" w:hAnsi="Arial" w:cs="Arial"/>
          <w:sz w:val="24"/>
          <w:szCs w:val="24"/>
        </w:rPr>
        <w:t>lo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p</w:t>
      </w:r>
      <w:r>
        <w:rPr>
          <w:rFonts w:ascii="Arial" w:eastAsia="Arial" w:hAnsi="Arial" w:cs="Arial"/>
          <w:sz w:val="24"/>
          <w:szCs w:val="24"/>
        </w:rPr>
        <w:t>reço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p</w:t>
      </w:r>
      <w:r>
        <w:rPr>
          <w:rFonts w:ascii="Arial" w:eastAsia="Arial" w:hAnsi="Arial" w:cs="Arial"/>
          <w:sz w:val="24"/>
          <w:szCs w:val="24"/>
        </w:rPr>
        <w:t>re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pacing w:val="-2"/>
          <w:sz w:val="24"/>
          <w:szCs w:val="24"/>
        </w:rPr>
        <w:t>s</w:t>
      </w:r>
      <w:r>
        <w:rPr>
          <w:rFonts w:ascii="Arial" w:eastAsia="Arial" w:hAnsi="Arial" w:cs="Arial"/>
          <w:sz w:val="24"/>
          <w:szCs w:val="24"/>
        </w:rPr>
        <w:t>t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pacing w:val="-1"/>
          <w:sz w:val="24"/>
          <w:szCs w:val="24"/>
        </w:rPr>
        <w:t>b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pacing w:val="-3"/>
          <w:sz w:val="24"/>
          <w:szCs w:val="24"/>
        </w:rPr>
        <w:t>l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cido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n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in</w:t>
      </w:r>
      <w:r>
        <w:rPr>
          <w:rFonts w:ascii="Arial" w:eastAsia="Arial" w:hAnsi="Arial" w:cs="Arial"/>
          <w:spacing w:val="1"/>
          <w:sz w:val="24"/>
          <w:szCs w:val="24"/>
        </w:rPr>
        <w:t>í</w:t>
      </w:r>
      <w:r>
        <w:rPr>
          <w:rFonts w:ascii="Arial" w:eastAsia="Arial" w:hAnsi="Arial" w:cs="Arial"/>
          <w:sz w:val="24"/>
          <w:szCs w:val="24"/>
        </w:rPr>
        <w:t>cio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l</w:t>
      </w:r>
      <w:r>
        <w:rPr>
          <w:rFonts w:ascii="Arial" w:eastAsia="Arial" w:hAnsi="Arial" w:cs="Arial"/>
          <w:spacing w:val="-2"/>
          <w:sz w:val="24"/>
          <w:szCs w:val="24"/>
        </w:rPr>
        <w:t>u</w:t>
      </w:r>
      <w:r>
        <w:rPr>
          <w:rFonts w:ascii="Arial" w:eastAsia="Arial" w:hAnsi="Arial" w:cs="Arial"/>
          <w:spacing w:val="-1"/>
          <w:sz w:val="24"/>
          <w:szCs w:val="24"/>
        </w:rPr>
        <w:t>g</w:t>
      </w:r>
      <w:r>
        <w:rPr>
          <w:rFonts w:ascii="Arial" w:eastAsia="Arial" w:hAnsi="Arial" w:cs="Arial"/>
          <w:spacing w:val="1"/>
          <w:sz w:val="24"/>
          <w:szCs w:val="24"/>
        </w:rPr>
        <w:t>ue</w:t>
      </w:r>
      <w:r>
        <w:rPr>
          <w:rFonts w:ascii="Arial" w:eastAsia="Arial" w:hAnsi="Arial" w:cs="Arial"/>
          <w:sz w:val="24"/>
          <w:szCs w:val="24"/>
        </w:rPr>
        <w:t>l,</w:t>
      </w:r>
      <w:r>
        <w:rPr>
          <w:rFonts w:ascii="Arial" w:eastAsia="Arial" w:hAnsi="Arial" w:cs="Arial"/>
          <w:spacing w:val="13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u</w:t>
      </w:r>
      <w:r>
        <w:rPr>
          <w:rFonts w:ascii="Arial" w:eastAsia="Arial" w:hAnsi="Arial" w:cs="Arial"/>
          <w:spacing w:val="5"/>
          <w:sz w:val="24"/>
          <w:szCs w:val="24"/>
        </w:rPr>
        <w:t xml:space="preserve"> </w:t>
      </w:r>
      <w:r>
        <w:rPr>
          <w:rFonts w:ascii="Arial" w:eastAsia="Arial" w:hAnsi="Arial" w:cs="Arial"/>
          <w:spacing w:val="-2"/>
          <w:sz w:val="24"/>
          <w:szCs w:val="24"/>
        </w:rPr>
        <w:t>f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z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1"/>
          <w:sz w:val="24"/>
          <w:szCs w:val="24"/>
        </w:rPr>
        <w:t xml:space="preserve"> ou</w:t>
      </w:r>
      <w:r>
        <w:rPr>
          <w:rFonts w:ascii="Arial" w:eastAsia="Arial" w:hAnsi="Arial" w:cs="Arial"/>
          <w:sz w:val="24"/>
          <w:szCs w:val="24"/>
        </w:rPr>
        <w:t>tro c</w:t>
      </w:r>
      <w:r>
        <w:rPr>
          <w:rFonts w:ascii="Arial" w:eastAsia="Arial" w:hAnsi="Arial" w:cs="Arial"/>
          <w:spacing w:val="1"/>
          <w:sz w:val="24"/>
          <w:szCs w:val="24"/>
        </w:rPr>
        <w:t>on</w:t>
      </w:r>
      <w:r>
        <w:rPr>
          <w:rFonts w:ascii="Arial" w:eastAsia="Arial" w:hAnsi="Arial" w:cs="Arial"/>
          <w:sz w:val="24"/>
          <w:szCs w:val="24"/>
        </w:rPr>
        <w:t>tra</w:t>
      </w:r>
      <w:r>
        <w:rPr>
          <w:rFonts w:ascii="Arial" w:eastAsia="Arial" w:hAnsi="Arial" w:cs="Arial"/>
          <w:spacing w:val="-2"/>
          <w:sz w:val="24"/>
          <w:szCs w:val="24"/>
        </w:rPr>
        <w:t>t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u</w:t>
      </w:r>
      <w:r>
        <w:rPr>
          <w:rFonts w:ascii="Arial" w:eastAsia="Arial" w:hAnsi="Arial" w:cs="Arial"/>
          <w:sz w:val="24"/>
          <w:szCs w:val="24"/>
        </w:rPr>
        <w:t xml:space="preserve">m </w:t>
      </w:r>
      <w:r>
        <w:rPr>
          <w:rFonts w:ascii="Arial" w:eastAsia="Arial" w:hAnsi="Arial" w:cs="Arial"/>
          <w:spacing w:val="1"/>
          <w:sz w:val="24"/>
          <w:szCs w:val="24"/>
        </w:rPr>
        <w:t>no</w:t>
      </w:r>
      <w:r>
        <w:rPr>
          <w:rFonts w:ascii="Arial" w:eastAsia="Arial" w:hAnsi="Arial" w:cs="Arial"/>
          <w:sz w:val="24"/>
          <w:szCs w:val="24"/>
        </w:rPr>
        <w:t>vo</w:t>
      </w:r>
      <w:r>
        <w:rPr>
          <w:rFonts w:ascii="Arial" w:eastAsia="Arial" w:hAnsi="Arial" w:cs="Arial"/>
          <w:spacing w:val="-1"/>
          <w:sz w:val="24"/>
          <w:szCs w:val="24"/>
        </w:rPr>
        <w:t xml:space="preserve"> a</w:t>
      </w:r>
      <w:r>
        <w:rPr>
          <w:rFonts w:ascii="Arial" w:eastAsia="Arial" w:hAnsi="Arial" w:cs="Arial"/>
          <w:spacing w:val="1"/>
          <w:sz w:val="24"/>
          <w:szCs w:val="24"/>
        </w:rPr>
        <w:t>pa</w:t>
      </w:r>
      <w:r>
        <w:rPr>
          <w:rFonts w:ascii="Arial" w:eastAsia="Arial" w:hAnsi="Arial" w:cs="Arial"/>
          <w:sz w:val="24"/>
          <w:szCs w:val="24"/>
        </w:rPr>
        <w:t>relh</w:t>
      </w:r>
      <w:r>
        <w:rPr>
          <w:rFonts w:ascii="Arial" w:eastAsia="Arial" w:hAnsi="Arial" w:cs="Arial"/>
          <w:spacing w:val="-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.</w:t>
      </w:r>
    </w:p>
    <w:p w14:paraId="4C2CCEAD" w14:textId="77777777" w:rsidR="00324A72" w:rsidRDefault="00324A72" w:rsidP="001B774F">
      <w:pPr>
        <w:pStyle w:val="PargrafodaLista"/>
        <w:spacing w:after="0" w:line="360" w:lineRule="auto"/>
        <w:ind w:left="0"/>
        <w:jc w:val="both"/>
        <w:rPr>
          <w:rFonts w:ascii="Arial" w:hAnsi="Arial" w:cs="Arial"/>
          <w:b/>
          <w:bCs/>
          <w:sz w:val="24"/>
          <w:szCs w:val="24"/>
        </w:rPr>
      </w:pPr>
    </w:p>
    <w:p w14:paraId="4312ACCD" w14:textId="2E1A27F7" w:rsidR="007E57E5" w:rsidRDefault="007E57E5" w:rsidP="001B774F">
      <w:pPr>
        <w:pStyle w:val="PargrafodaLista"/>
        <w:numPr>
          <w:ilvl w:val="1"/>
          <w:numId w:val="24"/>
        </w:numPr>
        <w:spacing w:after="0" w:line="360" w:lineRule="auto"/>
        <w:ind w:left="0" w:firstLine="0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Proposta </w:t>
      </w:r>
      <w:r w:rsidR="00602E16">
        <w:rPr>
          <w:rFonts w:ascii="Arial" w:hAnsi="Arial" w:cs="Arial"/>
          <w:b/>
          <w:bCs/>
          <w:sz w:val="24"/>
          <w:szCs w:val="24"/>
        </w:rPr>
        <w:t>de Valor</w:t>
      </w:r>
    </w:p>
    <w:p w14:paraId="525D15A6" w14:textId="77777777" w:rsidR="00324A72" w:rsidRDefault="00324A72" w:rsidP="00324A72">
      <w:pPr>
        <w:pStyle w:val="PargrafodaLista"/>
        <w:spacing w:after="0" w:line="360" w:lineRule="auto"/>
        <w:ind w:left="1114"/>
        <w:jc w:val="both"/>
        <w:rPr>
          <w:rFonts w:ascii="Arial" w:hAnsi="Arial" w:cs="Arial"/>
          <w:sz w:val="24"/>
          <w:szCs w:val="24"/>
        </w:rPr>
      </w:pPr>
    </w:p>
    <w:p w14:paraId="1979C4B3" w14:textId="77777777" w:rsidR="00324A72" w:rsidRDefault="00324A72" w:rsidP="00324A72">
      <w:pPr>
        <w:pStyle w:val="PargrafodaLista"/>
        <w:spacing w:after="0" w:line="360" w:lineRule="auto"/>
        <w:ind w:left="0"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termo “</w:t>
      </w:r>
      <w:r>
        <w:rPr>
          <w:rFonts w:ascii="Arial" w:hAnsi="Arial" w:cs="Arial"/>
          <w:i/>
          <w:iCs/>
          <w:sz w:val="24"/>
          <w:szCs w:val="24"/>
        </w:rPr>
        <w:t>leasing”</w:t>
      </w:r>
      <w:r>
        <w:rPr>
          <w:rFonts w:ascii="Arial" w:hAnsi="Arial" w:cs="Arial"/>
          <w:sz w:val="24"/>
          <w:szCs w:val="24"/>
        </w:rPr>
        <w:t xml:space="preserve"> e a cultura que esse termo carrega não é usual em nosso país.  A ideia de pagar por alguma coisa somente pelo seu tempo de uso é limitada apenas a alguns produtos em nosso país.</w:t>
      </w:r>
    </w:p>
    <w:p w14:paraId="6F7BB8DA" w14:textId="77777777" w:rsidR="00324A72" w:rsidRDefault="00324A72" w:rsidP="00324A72">
      <w:pPr>
        <w:pStyle w:val="PargrafodaLista"/>
        <w:spacing w:after="0" w:line="360" w:lineRule="auto"/>
        <w:ind w:left="0"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Os smartphones no Brasil, notadamente das marcas Apple e Samsung, carregam um preço consideravelmente elevado, principalmente quando falamos de </w:t>
      </w:r>
      <w:r>
        <w:rPr>
          <w:rFonts w:ascii="Arial" w:hAnsi="Arial" w:cs="Arial"/>
          <w:sz w:val="24"/>
          <w:szCs w:val="24"/>
        </w:rPr>
        <w:lastRenderedPageBreak/>
        <w:t xml:space="preserve">lançamentos. Esses aparelhos, sonho de consumo de muitos brasileiros, a cada lançamento tem se tornado um sonho mais distante. </w:t>
      </w:r>
    </w:p>
    <w:p w14:paraId="786F7B61" w14:textId="77777777" w:rsidR="00324A72" w:rsidRDefault="00324A72" w:rsidP="00324A72">
      <w:pPr>
        <w:pStyle w:val="PargrafodaLista"/>
        <w:spacing w:after="0" w:line="360" w:lineRule="auto"/>
        <w:ind w:left="0"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Foi pensando nessas duas situações que a empresa </w:t>
      </w:r>
      <w:proofErr w:type="spellStart"/>
      <w:r>
        <w:rPr>
          <w:rFonts w:ascii="Arial" w:hAnsi="Arial" w:cs="Arial"/>
          <w:sz w:val="24"/>
          <w:szCs w:val="24"/>
        </w:rPr>
        <w:t>SeuPhone</w:t>
      </w:r>
      <w:proofErr w:type="spellEnd"/>
      <w:r>
        <w:rPr>
          <w:rFonts w:ascii="Arial" w:hAnsi="Arial" w:cs="Arial"/>
          <w:sz w:val="24"/>
          <w:szCs w:val="24"/>
        </w:rPr>
        <w:t xml:space="preserve"> criou sua proposta de valor: mostrar que o aluguel de um smartphone pode beneficiar tanto o consumidor quanto ao fabricante do produto.</w:t>
      </w:r>
    </w:p>
    <w:p w14:paraId="67DD1F90" w14:textId="77777777" w:rsidR="00324A72" w:rsidRDefault="00324A72" w:rsidP="00324A72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 como isso funciona?</w:t>
      </w:r>
    </w:p>
    <w:p w14:paraId="2910C3BC" w14:textId="77777777" w:rsidR="00324A72" w:rsidRDefault="00324A72" w:rsidP="00324A72">
      <w:pPr>
        <w:spacing w:after="0" w:line="360" w:lineRule="auto"/>
        <w:ind w:firstLine="709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-6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rv</w:t>
      </w:r>
      <w:r>
        <w:rPr>
          <w:rFonts w:ascii="Arial" w:eastAsia="Arial" w:hAnsi="Arial" w:cs="Arial"/>
          <w:spacing w:val="-1"/>
          <w:sz w:val="24"/>
          <w:szCs w:val="24"/>
        </w:rPr>
        <w:t>i</w:t>
      </w:r>
      <w:r>
        <w:rPr>
          <w:rFonts w:ascii="Arial" w:eastAsia="Arial" w:hAnsi="Arial" w:cs="Arial"/>
          <w:sz w:val="24"/>
          <w:szCs w:val="24"/>
        </w:rPr>
        <w:t>ço</w:t>
      </w:r>
      <w:r>
        <w:rPr>
          <w:rFonts w:ascii="Arial" w:eastAsia="Arial" w:hAnsi="Arial" w:cs="Arial"/>
          <w:spacing w:val="-8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 xml:space="preserve">e </w:t>
      </w:r>
      <w:r>
        <w:rPr>
          <w:rFonts w:ascii="Arial" w:eastAsia="Arial" w:hAnsi="Arial" w:cs="Arial"/>
          <w:i/>
          <w:spacing w:val="1"/>
          <w:sz w:val="24"/>
          <w:szCs w:val="24"/>
        </w:rPr>
        <w:t>Lea</w:t>
      </w:r>
      <w:r>
        <w:rPr>
          <w:rFonts w:ascii="Arial" w:eastAsia="Arial" w:hAnsi="Arial" w:cs="Arial"/>
          <w:i/>
          <w:sz w:val="24"/>
          <w:szCs w:val="24"/>
        </w:rPr>
        <w:t>si</w:t>
      </w:r>
      <w:r>
        <w:rPr>
          <w:rFonts w:ascii="Arial" w:eastAsia="Arial" w:hAnsi="Arial" w:cs="Arial"/>
          <w:i/>
          <w:spacing w:val="-2"/>
          <w:sz w:val="24"/>
          <w:szCs w:val="24"/>
        </w:rPr>
        <w:t>n</w:t>
      </w:r>
      <w:r>
        <w:rPr>
          <w:rFonts w:ascii="Arial" w:eastAsia="Arial" w:hAnsi="Arial" w:cs="Arial"/>
          <w:i/>
          <w:sz w:val="24"/>
          <w:szCs w:val="24"/>
        </w:rPr>
        <w:t>g</w:t>
      </w:r>
      <w:r>
        <w:rPr>
          <w:rFonts w:ascii="Arial" w:eastAsia="Arial" w:hAnsi="Arial" w:cs="Arial"/>
          <w:i/>
          <w:spacing w:val="-10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(</w:t>
      </w:r>
      <w:r>
        <w:rPr>
          <w:rFonts w:ascii="Arial" w:eastAsia="Arial" w:hAnsi="Arial" w:cs="Arial"/>
          <w:spacing w:val="-1"/>
          <w:sz w:val="24"/>
          <w:szCs w:val="24"/>
        </w:rPr>
        <w:t>l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c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pacing w:val="-2"/>
          <w:sz w:val="24"/>
          <w:szCs w:val="24"/>
        </w:rPr>
        <w:t>ç</w:t>
      </w:r>
      <w:r>
        <w:rPr>
          <w:rFonts w:ascii="Arial" w:eastAsia="Arial" w:hAnsi="Arial" w:cs="Arial"/>
          <w:spacing w:val="1"/>
          <w:sz w:val="24"/>
          <w:szCs w:val="24"/>
        </w:rPr>
        <w:t>ã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-13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m</w:t>
      </w:r>
      <w:r>
        <w:rPr>
          <w:rFonts w:ascii="Arial" w:eastAsia="Arial" w:hAnsi="Arial" w:cs="Arial"/>
          <w:spacing w:val="-10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i</w:t>
      </w:r>
      <w:r>
        <w:rPr>
          <w:rFonts w:ascii="Arial" w:eastAsia="Arial" w:hAnsi="Arial" w:cs="Arial"/>
          <w:spacing w:val="-2"/>
          <w:sz w:val="24"/>
          <w:szCs w:val="24"/>
        </w:rPr>
        <w:t>n</w:t>
      </w:r>
      <w:r>
        <w:rPr>
          <w:rFonts w:ascii="Arial" w:eastAsia="Arial" w:hAnsi="Arial" w:cs="Arial"/>
          <w:spacing w:val="1"/>
          <w:sz w:val="24"/>
          <w:szCs w:val="24"/>
        </w:rPr>
        <w:t>g</w:t>
      </w:r>
      <w:r>
        <w:rPr>
          <w:rFonts w:ascii="Arial" w:eastAsia="Arial" w:hAnsi="Arial" w:cs="Arial"/>
          <w:sz w:val="24"/>
          <w:szCs w:val="24"/>
        </w:rPr>
        <w:t>lês)</w:t>
      </w:r>
      <w:r>
        <w:rPr>
          <w:rFonts w:ascii="Arial" w:eastAsia="Arial" w:hAnsi="Arial" w:cs="Arial"/>
          <w:spacing w:val="-10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3"/>
          <w:sz w:val="24"/>
          <w:szCs w:val="24"/>
        </w:rPr>
        <w:t>é</w:t>
      </w:r>
      <w:r>
        <w:rPr>
          <w:rFonts w:ascii="Arial" w:eastAsia="Arial" w:hAnsi="Arial" w:cs="Arial"/>
          <w:spacing w:val="-10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u</w:t>
      </w:r>
      <w:r>
        <w:rPr>
          <w:rFonts w:ascii="Arial" w:eastAsia="Arial" w:hAnsi="Arial" w:cs="Arial"/>
          <w:sz w:val="24"/>
          <w:szCs w:val="24"/>
        </w:rPr>
        <w:t>m</w:t>
      </w:r>
      <w:r>
        <w:rPr>
          <w:rFonts w:ascii="Arial" w:eastAsia="Arial" w:hAnsi="Arial" w:cs="Arial"/>
          <w:spacing w:val="-12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lu</w:t>
      </w:r>
      <w:r>
        <w:rPr>
          <w:rFonts w:ascii="Arial" w:eastAsia="Arial" w:hAnsi="Arial" w:cs="Arial"/>
          <w:spacing w:val="-1"/>
          <w:sz w:val="24"/>
          <w:szCs w:val="24"/>
        </w:rPr>
        <w:t>g</w:t>
      </w:r>
      <w:r>
        <w:rPr>
          <w:rFonts w:ascii="Arial" w:eastAsia="Arial" w:hAnsi="Arial" w:cs="Arial"/>
          <w:spacing w:val="1"/>
          <w:sz w:val="24"/>
          <w:szCs w:val="24"/>
        </w:rPr>
        <w:t>ue</w:t>
      </w:r>
      <w:r>
        <w:rPr>
          <w:rFonts w:ascii="Arial" w:eastAsia="Arial" w:hAnsi="Arial" w:cs="Arial"/>
          <w:sz w:val="24"/>
          <w:szCs w:val="24"/>
        </w:rPr>
        <w:t>l</w:t>
      </w:r>
      <w:r>
        <w:rPr>
          <w:rFonts w:ascii="Arial" w:eastAsia="Arial" w:hAnsi="Arial" w:cs="Arial"/>
          <w:spacing w:val="-14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c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m</w:t>
      </w:r>
      <w:r>
        <w:rPr>
          <w:rFonts w:ascii="Arial" w:eastAsia="Arial" w:hAnsi="Arial" w:cs="Arial"/>
          <w:spacing w:val="-11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u</w:t>
      </w:r>
      <w:r>
        <w:rPr>
          <w:rFonts w:ascii="Arial" w:eastAsia="Arial" w:hAnsi="Arial" w:cs="Arial"/>
          <w:sz w:val="24"/>
          <w:szCs w:val="24"/>
        </w:rPr>
        <w:t>m</w:t>
      </w:r>
      <w:r>
        <w:rPr>
          <w:rFonts w:ascii="Arial" w:eastAsia="Arial" w:hAnsi="Arial" w:cs="Arial"/>
          <w:spacing w:val="-10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c</w:t>
      </w:r>
      <w:r>
        <w:rPr>
          <w:rFonts w:ascii="Arial" w:eastAsia="Arial" w:hAnsi="Arial" w:cs="Arial"/>
          <w:spacing w:val="-1"/>
          <w:sz w:val="24"/>
          <w:szCs w:val="24"/>
        </w:rPr>
        <w:t>o</w:t>
      </w:r>
      <w:r>
        <w:rPr>
          <w:rFonts w:ascii="Arial" w:eastAsia="Arial" w:hAnsi="Arial" w:cs="Arial"/>
          <w:spacing w:val="1"/>
          <w:sz w:val="24"/>
          <w:szCs w:val="24"/>
        </w:rPr>
        <w:t>n</w:t>
      </w:r>
      <w:r>
        <w:rPr>
          <w:rFonts w:ascii="Arial" w:eastAsia="Arial" w:hAnsi="Arial" w:cs="Arial"/>
          <w:sz w:val="24"/>
          <w:szCs w:val="24"/>
        </w:rPr>
        <w:t>tra</w:t>
      </w:r>
      <w:r>
        <w:rPr>
          <w:rFonts w:ascii="Arial" w:eastAsia="Arial" w:hAnsi="Arial" w:cs="Arial"/>
          <w:spacing w:val="-2"/>
          <w:sz w:val="24"/>
          <w:szCs w:val="24"/>
        </w:rPr>
        <w:t>t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-11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-13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d</w:t>
      </w:r>
      <w:r>
        <w:rPr>
          <w:rFonts w:ascii="Arial" w:eastAsia="Arial" w:hAnsi="Arial" w:cs="Arial"/>
          <w:spacing w:val="-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is</w:t>
      </w:r>
      <w:r>
        <w:rPr>
          <w:rFonts w:ascii="Arial" w:eastAsia="Arial" w:hAnsi="Arial" w:cs="Arial"/>
          <w:spacing w:val="-12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ano</w:t>
      </w:r>
      <w:r>
        <w:rPr>
          <w:rFonts w:ascii="Arial" w:eastAsia="Arial" w:hAnsi="Arial" w:cs="Arial"/>
          <w:sz w:val="24"/>
          <w:szCs w:val="24"/>
        </w:rPr>
        <w:t>s.</w:t>
      </w:r>
      <w:r>
        <w:rPr>
          <w:rFonts w:ascii="Arial" w:eastAsia="Arial" w:hAnsi="Arial" w:cs="Arial"/>
          <w:spacing w:val="-1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-13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cl</w:t>
      </w:r>
      <w:r>
        <w:rPr>
          <w:rFonts w:ascii="Arial" w:eastAsia="Arial" w:hAnsi="Arial" w:cs="Arial"/>
          <w:spacing w:val="-1"/>
          <w:sz w:val="24"/>
          <w:szCs w:val="24"/>
        </w:rPr>
        <w:t>i</w:t>
      </w:r>
      <w:r>
        <w:rPr>
          <w:rFonts w:ascii="Arial" w:eastAsia="Arial" w:hAnsi="Arial" w:cs="Arial"/>
          <w:spacing w:val="1"/>
          <w:sz w:val="24"/>
          <w:szCs w:val="24"/>
        </w:rPr>
        <w:t>en</w:t>
      </w:r>
      <w:r>
        <w:rPr>
          <w:rFonts w:ascii="Arial" w:eastAsia="Arial" w:hAnsi="Arial" w:cs="Arial"/>
          <w:spacing w:val="-2"/>
          <w:sz w:val="24"/>
          <w:szCs w:val="24"/>
        </w:rPr>
        <w:t>t</w:t>
      </w:r>
      <w:r>
        <w:rPr>
          <w:rFonts w:ascii="Arial" w:eastAsia="Arial" w:hAnsi="Arial" w:cs="Arial"/>
          <w:sz w:val="24"/>
          <w:szCs w:val="24"/>
        </w:rPr>
        <w:t xml:space="preserve">e 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sc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lhe</w:t>
      </w:r>
      <w:r>
        <w:rPr>
          <w:rFonts w:ascii="Arial" w:eastAsia="Arial" w:hAnsi="Arial" w:cs="Arial"/>
          <w:spacing w:val="-5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-6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m</w:t>
      </w:r>
      <w:r>
        <w:rPr>
          <w:rFonts w:ascii="Arial" w:eastAsia="Arial" w:hAnsi="Arial" w:cs="Arial"/>
          <w:spacing w:val="1"/>
          <w:sz w:val="24"/>
          <w:szCs w:val="24"/>
        </w:rPr>
        <w:t>ode</w:t>
      </w:r>
      <w:r>
        <w:rPr>
          <w:rFonts w:ascii="Arial" w:eastAsia="Arial" w:hAnsi="Arial" w:cs="Arial"/>
          <w:spacing w:val="-3"/>
          <w:sz w:val="24"/>
          <w:szCs w:val="24"/>
        </w:rPr>
        <w:t>l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-2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-3"/>
          <w:sz w:val="24"/>
          <w:szCs w:val="24"/>
        </w:rPr>
        <w:t xml:space="preserve"> smartphone</w:t>
      </w:r>
      <w:r>
        <w:rPr>
          <w:rFonts w:ascii="Arial" w:eastAsia="Arial" w:hAnsi="Arial" w:cs="Arial"/>
          <w:spacing w:val="-5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-6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-6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té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1"/>
          <w:sz w:val="24"/>
          <w:szCs w:val="24"/>
        </w:rPr>
        <w:t>m</w:t>
      </w:r>
      <w:r>
        <w:rPr>
          <w:rFonts w:ascii="Arial" w:eastAsia="Arial" w:hAnsi="Arial" w:cs="Arial"/>
          <w:spacing w:val="-3"/>
          <w:sz w:val="24"/>
          <w:szCs w:val="24"/>
        </w:rPr>
        <w:t>i</w:t>
      </w:r>
      <w:r>
        <w:rPr>
          <w:rFonts w:ascii="Arial" w:eastAsia="Arial" w:hAnsi="Arial" w:cs="Arial"/>
          <w:spacing w:val="1"/>
          <w:sz w:val="24"/>
          <w:szCs w:val="24"/>
        </w:rPr>
        <w:t>n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-4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d</w:t>
      </w:r>
      <w:r>
        <w:rPr>
          <w:rFonts w:ascii="Arial" w:eastAsia="Arial" w:hAnsi="Arial" w:cs="Arial"/>
          <w:spacing w:val="-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sse</w:t>
      </w:r>
      <w:r>
        <w:rPr>
          <w:rFonts w:ascii="Arial" w:eastAsia="Arial" w:hAnsi="Arial" w:cs="Arial"/>
          <w:spacing w:val="-3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c</w:t>
      </w:r>
      <w:r>
        <w:rPr>
          <w:rFonts w:ascii="Arial" w:eastAsia="Arial" w:hAnsi="Arial" w:cs="Arial"/>
          <w:spacing w:val="-1"/>
          <w:sz w:val="24"/>
          <w:szCs w:val="24"/>
        </w:rPr>
        <w:t>o</w:t>
      </w:r>
      <w:r>
        <w:rPr>
          <w:rFonts w:ascii="Arial" w:eastAsia="Arial" w:hAnsi="Arial" w:cs="Arial"/>
          <w:spacing w:val="1"/>
          <w:sz w:val="24"/>
          <w:szCs w:val="24"/>
        </w:rPr>
        <w:t>n</w:t>
      </w:r>
      <w:r>
        <w:rPr>
          <w:rFonts w:ascii="Arial" w:eastAsia="Arial" w:hAnsi="Arial" w:cs="Arial"/>
          <w:sz w:val="24"/>
          <w:szCs w:val="24"/>
        </w:rPr>
        <w:t xml:space="preserve">trato 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pacing w:val="-3"/>
          <w:sz w:val="24"/>
          <w:szCs w:val="24"/>
        </w:rPr>
        <w:t>l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-3"/>
          <w:sz w:val="24"/>
          <w:szCs w:val="24"/>
        </w:rPr>
        <w:t xml:space="preserve"> </w:t>
      </w:r>
      <w:r>
        <w:rPr>
          <w:rFonts w:ascii="Arial" w:eastAsia="Arial" w:hAnsi="Arial" w:cs="Arial"/>
          <w:spacing w:val="-2"/>
          <w:sz w:val="24"/>
          <w:szCs w:val="24"/>
        </w:rPr>
        <w:t>t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m</w:t>
      </w:r>
      <w:r>
        <w:rPr>
          <w:rFonts w:ascii="Arial" w:eastAsia="Arial" w:hAnsi="Arial" w:cs="Arial"/>
          <w:spacing w:val="-5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a</w:t>
      </w:r>
      <w:r>
        <w:rPr>
          <w:rFonts w:ascii="Arial" w:eastAsia="Arial" w:hAnsi="Arial" w:cs="Arial"/>
          <w:spacing w:val="-8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op</w:t>
      </w:r>
      <w:r>
        <w:rPr>
          <w:rFonts w:ascii="Arial" w:eastAsia="Arial" w:hAnsi="Arial" w:cs="Arial"/>
          <w:sz w:val="24"/>
          <w:szCs w:val="24"/>
        </w:rPr>
        <w:t>ç</w:t>
      </w:r>
      <w:r>
        <w:rPr>
          <w:rFonts w:ascii="Arial" w:eastAsia="Arial" w:hAnsi="Arial" w:cs="Arial"/>
          <w:spacing w:val="-1"/>
          <w:sz w:val="24"/>
          <w:szCs w:val="24"/>
        </w:rPr>
        <w:t>ã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-3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-4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de</w:t>
      </w:r>
      <w:r>
        <w:rPr>
          <w:rFonts w:ascii="Arial" w:eastAsia="Arial" w:hAnsi="Arial" w:cs="Arial"/>
          <w:sz w:val="24"/>
          <w:szCs w:val="24"/>
        </w:rPr>
        <w:t>v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l</w:t>
      </w:r>
      <w:r>
        <w:rPr>
          <w:rFonts w:ascii="Arial" w:eastAsia="Arial" w:hAnsi="Arial" w:cs="Arial"/>
          <w:spacing w:val="-3"/>
          <w:sz w:val="24"/>
          <w:szCs w:val="24"/>
        </w:rPr>
        <w:t>v</w:t>
      </w:r>
      <w:r>
        <w:rPr>
          <w:rFonts w:ascii="Arial" w:eastAsia="Arial" w:hAnsi="Arial" w:cs="Arial"/>
          <w:spacing w:val="2"/>
          <w:sz w:val="24"/>
          <w:szCs w:val="24"/>
        </w:rPr>
        <w:t>ê</w:t>
      </w:r>
      <w:r>
        <w:rPr>
          <w:rFonts w:ascii="Arial" w:eastAsia="Arial" w:hAnsi="Arial" w:cs="Arial"/>
          <w:sz w:val="24"/>
          <w:szCs w:val="24"/>
        </w:rPr>
        <w:t>-l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,</w:t>
      </w:r>
      <w:r>
        <w:rPr>
          <w:rFonts w:ascii="Arial" w:eastAsia="Arial" w:hAnsi="Arial" w:cs="Arial"/>
          <w:spacing w:val="5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a</w:t>
      </w:r>
      <w:r>
        <w:rPr>
          <w:rFonts w:ascii="Arial" w:eastAsia="Arial" w:hAnsi="Arial" w:cs="Arial"/>
          <w:spacing w:val="1"/>
          <w:sz w:val="24"/>
          <w:szCs w:val="24"/>
        </w:rPr>
        <w:t>dqu</w:t>
      </w:r>
      <w:r>
        <w:rPr>
          <w:rFonts w:ascii="Arial" w:eastAsia="Arial" w:hAnsi="Arial" w:cs="Arial"/>
          <w:sz w:val="24"/>
          <w:szCs w:val="24"/>
        </w:rPr>
        <w:t>i</w:t>
      </w:r>
      <w:r>
        <w:rPr>
          <w:rFonts w:ascii="Arial" w:eastAsia="Arial" w:hAnsi="Arial" w:cs="Arial"/>
          <w:spacing w:val="-1"/>
          <w:sz w:val="24"/>
          <w:szCs w:val="24"/>
        </w:rPr>
        <w:t>r</w:t>
      </w:r>
      <w:r>
        <w:rPr>
          <w:rFonts w:ascii="Arial" w:eastAsia="Arial" w:hAnsi="Arial" w:cs="Arial"/>
          <w:sz w:val="24"/>
          <w:szCs w:val="24"/>
        </w:rPr>
        <w:t>ir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pacing w:val="-1"/>
          <w:sz w:val="24"/>
          <w:szCs w:val="24"/>
        </w:rPr>
        <w:t>p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 xml:space="preserve">relho </w:t>
      </w:r>
      <w:r>
        <w:rPr>
          <w:rFonts w:ascii="Arial" w:eastAsia="Arial" w:hAnsi="Arial" w:cs="Arial"/>
          <w:spacing w:val="1"/>
          <w:sz w:val="24"/>
          <w:szCs w:val="24"/>
        </w:rPr>
        <w:t>pe</w:t>
      </w:r>
      <w:r>
        <w:rPr>
          <w:rFonts w:ascii="Arial" w:eastAsia="Arial" w:hAnsi="Arial" w:cs="Arial"/>
          <w:sz w:val="24"/>
          <w:szCs w:val="24"/>
        </w:rPr>
        <w:t>lo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p</w:t>
      </w:r>
      <w:r>
        <w:rPr>
          <w:rFonts w:ascii="Arial" w:eastAsia="Arial" w:hAnsi="Arial" w:cs="Arial"/>
          <w:sz w:val="24"/>
          <w:szCs w:val="24"/>
        </w:rPr>
        <w:t>reço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p</w:t>
      </w:r>
      <w:r>
        <w:rPr>
          <w:rFonts w:ascii="Arial" w:eastAsia="Arial" w:hAnsi="Arial" w:cs="Arial"/>
          <w:sz w:val="24"/>
          <w:szCs w:val="24"/>
        </w:rPr>
        <w:t>re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pacing w:val="-2"/>
          <w:sz w:val="24"/>
          <w:szCs w:val="24"/>
        </w:rPr>
        <w:t>s</w:t>
      </w:r>
      <w:r>
        <w:rPr>
          <w:rFonts w:ascii="Arial" w:eastAsia="Arial" w:hAnsi="Arial" w:cs="Arial"/>
          <w:sz w:val="24"/>
          <w:szCs w:val="24"/>
        </w:rPr>
        <w:t>t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pacing w:val="-1"/>
          <w:sz w:val="24"/>
          <w:szCs w:val="24"/>
        </w:rPr>
        <w:t>b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pacing w:val="-3"/>
          <w:sz w:val="24"/>
          <w:szCs w:val="24"/>
        </w:rPr>
        <w:t>l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cido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n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in</w:t>
      </w:r>
      <w:r>
        <w:rPr>
          <w:rFonts w:ascii="Arial" w:eastAsia="Arial" w:hAnsi="Arial" w:cs="Arial"/>
          <w:spacing w:val="1"/>
          <w:sz w:val="24"/>
          <w:szCs w:val="24"/>
        </w:rPr>
        <w:t>í</w:t>
      </w:r>
      <w:r>
        <w:rPr>
          <w:rFonts w:ascii="Arial" w:eastAsia="Arial" w:hAnsi="Arial" w:cs="Arial"/>
          <w:sz w:val="24"/>
          <w:szCs w:val="24"/>
        </w:rPr>
        <w:t>cio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l</w:t>
      </w:r>
      <w:r>
        <w:rPr>
          <w:rFonts w:ascii="Arial" w:eastAsia="Arial" w:hAnsi="Arial" w:cs="Arial"/>
          <w:spacing w:val="-2"/>
          <w:sz w:val="24"/>
          <w:szCs w:val="24"/>
        </w:rPr>
        <w:t>u</w:t>
      </w:r>
      <w:r>
        <w:rPr>
          <w:rFonts w:ascii="Arial" w:eastAsia="Arial" w:hAnsi="Arial" w:cs="Arial"/>
          <w:spacing w:val="-1"/>
          <w:sz w:val="24"/>
          <w:szCs w:val="24"/>
        </w:rPr>
        <w:t>g</w:t>
      </w:r>
      <w:r>
        <w:rPr>
          <w:rFonts w:ascii="Arial" w:eastAsia="Arial" w:hAnsi="Arial" w:cs="Arial"/>
          <w:spacing w:val="1"/>
          <w:sz w:val="24"/>
          <w:szCs w:val="24"/>
        </w:rPr>
        <w:t>ue</w:t>
      </w:r>
      <w:r>
        <w:rPr>
          <w:rFonts w:ascii="Arial" w:eastAsia="Arial" w:hAnsi="Arial" w:cs="Arial"/>
          <w:sz w:val="24"/>
          <w:szCs w:val="24"/>
        </w:rPr>
        <w:t>l,</w:t>
      </w:r>
      <w:r>
        <w:rPr>
          <w:rFonts w:ascii="Arial" w:eastAsia="Arial" w:hAnsi="Arial" w:cs="Arial"/>
          <w:spacing w:val="13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u</w:t>
      </w:r>
      <w:r>
        <w:rPr>
          <w:rFonts w:ascii="Arial" w:eastAsia="Arial" w:hAnsi="Arial" w:cs="Arial"/>
          <w:spacing w:val="5"/>
          <w:sz w:val="24"/>
          <w:szCs w:val="24"/>
        </w:rPr>
        <w:t xml:space="preserve"> </w:t>
      </w:r>
      <w:r>
        <w:rPr>
          <w:rFonts w:ascii="Arial" w:eastAsia="Arial" w:hAnsi="Arial" w:cs="Arial"/>
          <w:spacing w:val="-2"/>
          <w:sz w:val="24"/>
          <w:szCs w:val="24"/>
        </w:rPr>
        <w:t>f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z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1"/>
          <w:sz w:val="24"/>
          <w:szCs w:val="24"/>
        </w:rPr>
        <w:t xml:space="preserve"> ou</w:t>
      </w:r>
      <w:r>
        <w:rPr>
          <w:rFonts w:ascii="Arial" w:eastAsia="Arial" w:hAnsi="Arial" w:cs="Arial"/>
          <w:sz w:val="24"/>
          <w:szCs w:val="24"/>
        </w:rPr>
        <w:t>tro c</w:t>
      </w:r>
      <w:r>
        <w:rPr>
          <w:rFonts w:ascii="Arial" w:eastAsia="Arial" w:hAnsi="Arial" w:cs="Arial"/>
          <w:spacing w:val="1"/>
          <w:sz w:val="24"/>
          <w:szCs w:val="24"/>
        </w:rPr>
        <w:t>on</w:t>
      </w:r>
      <w:r>
        <w:rPr>
          <w:rFonts w:ascii="Arial" w:eastAsia="Arial" w:hAnsi="Arial" w:cs="Arial"/>
          <w:sz w:val="24"/>
          <w:szCs w:val="24"/>
        </w:rPr>
        <w:t>tra</w:t>
      </w:r>
      <w:r>
        <w:rPr>
          <w:rFonts w:ascii="Arial" w:eastAsia="Arial" w:hAnsi="Arial" w:cs="Arial"/>
          <w:spacing w:val="-2"/>
          <w:sz w:val="24"/>
          <w:szCs w:val="24"/>
        </w:rPr>
        <w:t>t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u</w:t>
      </w:r>
      <w:r>
        <w:rPr>
          <w:rFonts w:ascii="Arial" w:eastAsia="Arial" w:hAnsi="Arial" w:cs="Arial"/>
          <w:sz w:val="24"/>
          <w:szCs w:val="24"/>
        </w:rPr>
        <w:t xml:space="preserve">m </w:t>
      </w:r>
      <w:r>
        <w:rPr>
          <w:rFonts w:ascii="Arial" w:eastAsia="Arial" w:hAnsi="Arial" w:cs="Arial"/>
          <w:spacing w:val="1"/>
          <w:sz w:val="24"/>
          <w:szCs w:val="24"/>
        </w:rPr>
        <w:t>no</w:t>
      </w:r>
      <w:r>
        <w:rPr>
          <w:rFonts w:ascii="Arial" w:eastAsia="Arial" w:hAnsi="Arial" w:cs="Arial"/>
          <w:sz w:val="24"/>
          <w:szCs w:val="24"/>
        </w:rPr>
        <w:t>vo</w:t>
      </w:r>
      <w:r>
        <w:rPr>
          <w:rFonts w:ascii="Arial" w:eastAsia="Arial" w:hAnsi="Arial" w:cs="Arial"/>
          <w:spacing w:val="-1"/>
          <w:sz w:val="24"/>
          <w:szCs w:val="24"/>
        </w:rPr>
        <w:t xml:space="preserve"> a</w:t>
      </w:r>
      <w:r>
        <w:rPr>
          <w:rFonts w:ascii="Arial" w:eastAsia="Arial" w:hAnsi="Arial" w:cs="Arial"/>
          <w:spacing w:val="1"/>
          <w:sz w:val="24"/>
          <w:szCs w:val="24"/>
        </w:rPr>
        <w:t>pa</w:t>
      </w:r>
      <w:r>
        <w:rPr>
          <w:rFonts w:ascii="Arial" w:eastAsia="Arial" w:hAnsi="Arial" w:cs="Arial"/>
          <w:sz w:val="24"/>
          <w:szCs w:val="24"/>
        </w:rPr>
        <w:t>relh</w:t>
      </w:r>
      <w:r>
        <w:rPr>
          <w:rFonts w:ascii="Arial" w:eastAsia="Arial" w:hAnsi="Arial" w:cs="Arial"/>
          <w:spacing w:val="-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.</w:t>
      </w:r>
    </w:p>
    <w:p w14:paraId="2E080E84" w14:textId="77777777" w:rsidR="00324A72" w:rsidRPr="00324A72" w:rsidRDefault="00324A72" w:rsidP="00324A72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0BAAC7DB" w14:textId="7C2848CE" w:rsidR="007E57E5" w:rsidRPr="00324A72" w:rsidRDefault="007E57E5" w:rsidP="001B774F">
      <w:pPr>
        <w:pStyle w:val="PargrafodaLista"/>
        <w:numPr>
          <w:ilvl w:val="1"/>
          <w:numId w:val="24"/>
        </w:numPr>
        <w:spacing w:after="0" w:line="360" w:lineRule="auto"/>
        <w:ind w:left="0" w:firstLine="0"/>
        <w:jc w:val="both"/>
        <w:rPr>
          <w:rFonts w:ascii="Arial" w:hAnsi="Arial" w:cs="Arial"/>
          <w:b/>
          <w:bCs/>
          <w:sz w:val="24"/>
          <w:szCs w:val="24"/>
        </w:rPr>
      </w:pPr>
      <w:r w:rsidRPr="00324A72">
        <w:rPr>
          <w:rFonts w:ascii="Arial" w:hAnsi="Arial" w:cs="Arial"/>
          <w:b/>
          <w:bCs/>
          <w:sz w:val="24"/>
          <w:szCs w:val="24"/>
        </w:rPr>
        <w:t xml:space="preserve">Segmento de </w:t>
      </w:r>
      <w:r w:rsidR="00602E16">
        <w:rPr>
          <w:rFonts w:ascii="Arial" w:hAnsi="Arial" w:cs="Arial"/>
          <w:b/>
          <w:bCs/>
          <w:sz w:val="24"/>
          <w:szCs w:val="24"/>
        </w:rPr>
        <w:t>C</w:t>
      </w:r>
      <w:r w:rsidRPr="00324A72">
        <w:rPr>
          <w:rFonts w:ascii="Arial" w:hAnsi="Arial" w:cs="Arial"/>
          <w:b/>
          <w:bCs/>
          <w:sz w:val="24"/>
          <w:szCs w:val="24"/>
        </w:rPr>
        <w:t>lientes</w:t>
      </w:r>
    </w:p>
    <w:p w14:paraId="55727C7B" w14:textId="77777777" w:rsidR="00324A72" w:rsidRPr="00324A72" w:rsidRDefault="00324A72" w:rsidP="00324A72">
      <w:pPr>
        <w:pStyle w:val="PargrafodaLista"/>
        <w:spacing w:after="0" w:line="360" w:lineRule="auto"/>
        <w:ind w:left="1114"/>
        <w:jc w:val="both"/>
        <w:rPr>
          <w:rFonts w:ascii="Arial" w:hAnsi="Arial" w:cs="Arial"/>
          <w:b/>
          <w:bCs/>
          <w:sz w:val="24"/>
          <w:szCs w:val="24"/>
        </w:rPr>
      </w:pPr>
    </w:p>
    <w:p w14:paraId="2C38658C" w14:textId="77777777" w:rsidR="00324A72" w:rsidRDefault="00324A72" w:rsidP="00324A72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segmento de clientes da </w:t>
      </w:r>
      <w:proofErr w:type="spellStart"/>
      <w:r>
        <w:rPr>
          <w:rFonts w:ascii="Arial" w:hAnsi="Arial" w:cs="Arial"/>
          <w:sz w:val="24"/>
          <w:szCs w:val="24"/>
        </w:rPr>
        <w:t>SeuPhone</w:t>
      </w:r>
      <w:proofErr w:type="spellEnd"/>
      <w:r>
        <w:rPr>
          <w:rFonts w:ascii="Arial" w:hAnsi="Arial" w:cs="Arial"/>
          <w:sz w:val="24"/>
          <w:szCs w:val="24"/>
        </w:rPr>
        <w:t xml:space="preserve"> está, inicialmente, dividido em Pessoas Físicas e Jurídicas. </w:t>
      </w:r>
    </w:p>
    <w:p w14:paraId="0A9C7CEF" w14:textId="34DDD51A" w:rsidR="00324A72" w:rsidRDefault="00324A72" w:rsidP="00324A72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Quanto as Pessoas Físicas, são aquelas que precisam de smartphones com as últimas tecnologias, por questões profissionais ou simplesmente de lazer e pessoas que gostam de aparentar o </w:t>
      </w:r>
      <w:r>
        <w:rPr>
          <w:rFonts w:ascii="Arial" w:hAnsi="Arial" w:cs="Arial"/>
          <w:i/>
          <w:iCs/>
          <w:sz w:val="24"/>
          <w:szCs w:val="24"/>
        </w:rPr>
        <w:t>status</w:t>
      </w:r>
      <w:r>
        <w:rPr>
          <w:rFonts w:ascii="Arial" w:hAnsi="Arial" w:cs="Arial"/>
          <w:sz w:val="24"/>
          <w:szCs w:val="24"/>
        </w:rPr>
        <w:t xml:space="preserve"> que um aparelho desses oferece.</w:t>
      </w:r>
    </w:p>
    <w:p w14:paraId="3071A4D5" w14:textId="310FDBA7" w:rsidR="00324A72" w:rsidRDefault="00324A72" w:rsidP="00324A72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São preponderantemente jovens e adultos, com boa cultura tecnológica, entre 14 e 45 anos, ambos os sexos, notadamente moradores das grandes metrópoles brasileiras e com uma renda </w:t>
      </w:r>
      <w:r>
        <w:rPr>
          <w:rFonts w:ascii="Arial" w:hAnsi="Arial" w:cs="Arial"/>
          <w:i/>
          <w:iCs/>
          <w:sz w:val="24"/>
          <w:szCs w:val="24"/>
        </w:rPr>
        <w:t>per capita</w:t>
      </w:r>
      <w:r>
        <w:rPr>
          <w:rFonts w:ascii="Arial" w:hAnsi="Arial" w:cs="Arial"/>
          <w:sz w:val="24"/>
          <w:szCs w:val="24"/>
        </w:rPr>
        <w:t xml:space="preserve"> superior a cinco salários-mínimos. Esses smartphones, por seus altos custos, já selecionam seus consumidores geralmente de classe média alta a alta. A </w:t>
      </w:r>
      <w:proofErr w:type="spellStart"/>
      <w:r>
        <w:rPr>
          <w:rFonts w:ascii="Arial" w:hAnsi="Arial" w:cs="Arial"/>
          <w:sz w:val="24"/>
          <w:szCs w:val="24"/>
        </w:rPr>
        <w:t>SeuPhone</w:t>
      </w:r>
      <w:proofErr w:type="spellEnd"/>
      <w:r>
        <w:rPr>
          <w:rFonts w:ascii="Arial" w:hAnsi="Arial" w:cs="Arial"/>
          <w:sz w:val="24"/>
          <w:szCs w:val="24"/>
        </w:rPr>
        <w:t xml:space="preserve"> busca abranger um público maior, incluindo a classe média </w:t>
      </w:r>
      <w:proofErr w:type="spellStart"/>
      <w:r>
        <w:rPr>
          <w:rFonts w:ascii="Arial" w:hAnsi="Arial" w:cs="Arial"/>
          <w:sz w:val="24"/>
          <w:szCs w:val="24"/>
        </w:rPr>
        <w:t>á</w:t>
      </w:r>
      <w:proofErr w:type="spellEnd"/>
      <w:r>
        <w:rPr>
          <w:rFonts w:ascii="Arial" w:hAnsi="Arial" w:cs="Arial"/>
          <w:sz w:val="24"/>
          <w:szCs w:val="24"/>
        </w:rPr>
        <w:t xml:space="preserve"> média baixa, devido as facilidades financeiras para adquirir o aparelho. </w:t>
      </w:r>
    </w:p>
    <w:p w14:paraId="12CD4836" w14:textId="77777777" w:rsidR="00324A72" w:rsidRDefault="00324A72" w:rsidP="00324A72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Quanto as Pessoas Jurídicas, são empresas que oferecem celulares coorporativos aos seus colaboradores e desejam mantê-los atualizados, ao mesmo tempo, sem dispender grandes valores para a aquisição. Podem ser empresas de quaisquer ramos de atividades e, geograficamente, da mesma forma que as Pessoas Físicas, podem estar localizadas em qualquer ponto geográfico do território brasileiro.</w:t>
      </w:r>
    </w:p>
    <w:p w14:paraId="77C802EF" w14:textId="4E1A497F" w:rsidR="00324A72" w:rsidRDefault="00324A72" w:rsidP="003C2838">
      <w:pPr>
        <w:spacing w:after="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61826DB8" w14:textId="77777777" w:rsidR="00446581" w:rsidRDefault="00446581" w:rsidP="003C2838">
      <w:pPr>
        <w:spacing w:after="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05DD6808" w14:textId="0EB33968" w:rsidR="007E57E5" w:rsidRDefault="007E57E5" w:rsidP="001B774F">
      <w:pPr>
        <w:spacing w:after="0"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 xml:space="preserve">1.3 </w:t>
      </w:r>
      <w:bookmarkStart w:id="4" w:name="_Hlk73873647"/>
      <w:r>
        <w:rPr>
          <w:rFonts w:ascii="Arial" w:hAnsi="Arial" w:cs="Arial"/>
          <w:b/>
          <w:bCs/>
          <w:sz w:val="24"/>
          <w:szCs w:val="24"/>
        </w:rPr>
        <w:t xml:space="preserve">Canais de </w:t>
      </w:r>
      <w:r w:rsidR="00602E16">
        <w:rPr>
          <w:rFonts w:ascii="Arial" w:hAnsi="Arial" w:cs="Arial"/>
          <w:b/>
          <w:bCs/>
          <w:sz w:val="24"/>
          <w:szCs w:val="24"/>
        </w:rPr>
        <w:t>D</w:t>
      </w:r>
      <w:r>
        <w:rPr>
          <w:rFonts w:ascii="Arial" w:hAnsi="Arial" w:cs="Arial"/>
          <w:b/>
          <w:bCs/>
          <w:sz w:val="24"/>
          <w:szCs w:val="24"/>
        </w:rPr>
        <w:t xml:space="preserve">istribuição </w:t>
      </w:r>
      <w:bookmarkEnd w:id="4"/>
    </w:p>
    <w:p w14:paraId="731FC269" w14:textId="24722F75" w:rsidR="00CE0F01" w:rsidRDefault="00CE0F01" w:rsidP="003C2838">
      <w:pPr>
        <w:spacing w:after="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2374E032" w14:textId="42948018" w:rsidR="00446581" w:rsidRDefault="00446581" w:rsidP="00446581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Como um canal de varejo intermediário de produtos com valores consideráveis a </w:t>
      </w:r>
      <w:proofErr w:type="spellStart"/>
      <w:r>
        <w:rPr>
          <w:rFonts w:ascii="Arial" w:hAnsi="Arial" w:cs="Arial"/>
          <w:sz w:val="24"/>
          <w:szCs w:val="24"/>
        </w:rPr>
        <w:t>SeuPhone</w:t>
      </w:r>
      <w:proofErr w:type="spellEnd"/>
      <w:r>
        <w:rPr>
          <w:rFonts w:ascii="Arial" w:hAnsi="Arial" w:cs="Arial"/>
          <w:sz w:val="24"/>
          <w:szCs w:val="24"/>
        </w:rPr>
        <w:t xml:space="preserve"> não necessita de um canal de distribuição físico. O Canal virtual supre todas as necessidades do negócio, até mesmo pela ideia de que buscamos passar de praticidade, que o nosso público não precisa de muito esforço para contratar um aluguel de celulares. </w:t>
      </w:r>
    </w:p>
    <w:p w14:paraId="4A620FA9" w14:textId="4BF79469" w:rsidR="00D32949" w:rsidRDefault="00446581" w:rsidP="00446581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Inclusive, a </w:t>
      </w:r>
      <w:proofErr w:type="spellStart"/>
      <w:r>
        <w:rPr>
          <w:rFonts w:ascii="Arial" w:hAnsi="Arial" w:cs="Arial"/>
          <w:sz w:val="24"/>
          <w:szCs w:val="24"/>
        </w:rPr>
        <w:t>SeuPhone</w:t>
      </w:r>
      <w:proofErr w:type="spellEnd"/>
      <w:r>
        <w:rPr>
          <w:rFonts w:ascii="Arial" w:hAnsi="Arial" w:cs="Arial"/>
          <w:sz w:val="24"/>
          <w:szCs w:val="24"/>
        </w:rPr>
        <w:t xml:space="preserve"> vai eliminar a necessidade da presença física do cliente para assinaturas de contrato. Através de assinaturas digitais, será possível finalizar todo o processo de contratação do serviço de leasing, sem deslocamentos ou burocracia.</w:t>
      </w:r>
    </w:p>
    <w:p w14:paraId="74056838" w14:textId="77777777" w:rsidR="00446581" w:rsidRPr="00446581" w:rsidRDefault="00446581" w:rsidP="00446581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05E2456E" w14:textId="076A7BE2" w:rsidR="007E57E5" w:rsidRPr="006A2DA5" w:rsidRDefault="006A2DA5" w:rsidP="006A2DA5">
      <w:pPr>
        <w:pStyle w:val="PargrafodaLista"/>
        <w:numPr>
          <w:ilvl w:val="1"/>
          <w:numId w:val="26"/>
        </w:numPr>
        <w:spacing w:after="0" w:line="360" w:lineRule="auto"/>
        <w:ind w:left="0" w:firstLine="0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 </w:t>
      </w:r>
      <w:bookmarkStart w:id="5" w:name="_Hlk73873686"/>
      <w:r w:rsidR="007E57E5" w:rsidRPr="006A2DA5">
        <w:rPr>
          <w:rFonts w:ascii="Arial" w:hAnsi="Arial" w:cs="Arial"/>
          <w:b/>
          <w:bCs/>
          <w:sz w:val="24"/>
          <w:szCs w:val="24"/>
        </w:rPr>
        <w:t xml:space="preserve">Relacionamento com os </w:t>
      </w:r>
      <w:r w:rsidR="00602E16" w:rsidRPr="006A2DA5">
        <w:rPr>
          <w:rFonts w:ascii="Arial" w:hAnsi="Arial" w:cs="Arial"/>
          <w:b/>
          <w:bCs/>
          <w:sz w:val="24"/>
          <w:szCs w:val="24"/>
        </w:rPr>
        <w:t>C</w:t>
      </w:r>
      <w:r w:rsidR="007E57E5" w:rsidRPr="006A2DA5">
        <w:rPr>
          <w:rFonts w:ascii="Arial" w:hAnsi="Arial" w:cs="Arial"/>
          <w:b/>
          <w:bCs/>
          <w:sz w:val="24"/>
          <w:szCs w:val="24"/>
        </w:rPr>
        <w:t>lientes</w:t>
      </w:r>
      <w:bookmarkEnd w:id="5"/>
    </w:p>
    <w:p w14:paraId="4A218822" w14:textId="77777777" w:rsidR="00446581" w:rsidRPr="00446581" w:rsidRDefault="00446581" w:rsidP="00446581">
      <w:pPr>
        <w:spacing w:after="0" w:line="360" w:lineRule="auto"/>
        <w:ind w:left="709"/>
        <w:jc w:val="both"/>
        <w:rPr>
          <w:rFonts w:ascii="Arial" w:hAnsi="Arial" w:cs="Arial"/>
          <w:b/>
          <w:bCs/>
          <w:sz w:val="24"/>
          <w:szCs w:val="24"/>
        </w:rPr>
      </w:pPr>
    </w:p>
    <w:p w14:paraId="1F7B9D73" w14:textId="77777777" w:rsidR="00446581" w:rsidRPr="00446581" w:rsidRDefault="00446581" w:rsidP="00BB3DF2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446581">
        <w:rPr>
          <w:rFonts w:ascii="Arial" w:hAnsi="Arial" w:cs="Arial"/>
          <w:sz w:val="24"/>
          <w:szCs w:val="24"/>
        </w:rPr>
        <w:t xml:space="preserve">A estratégia de Relacionamento com os Clientes da </w:t>
      </w:r>
      <w:proofErr w:type="spellStart"/>
      <w:r w:rsidRPr="00446581">
        <w:rPr>
          <w:rFonts w:ascii="Arial" w:hAnsi="Arial" w:cs="Arial"/>
          <w:sz w:val="24"/>
          <w:szCs w:val="24"/>
        </w:rPr>
        <w:t>SeuPhone</w:t>
      </w:r>
      <w:proofErr w:type="spellEnd"/>
      <w:r w:rsidRPr="00446581">
        <w:rPr>
          <w:rFonts w:ascii="Arial" w:hAnsi="Arial" w:cs="Arial"/>
          <w:sz w:val="24"/>
          <w:szCs w:val="24"/>
        </w:rPr>
        <w:t xml:space="preserve"> leva em consideração as seguintes ferramentas: </w:t>
      </w:r>
    </w:p>
    <w:p w14:paraId="64541938" w14:textId="1FE752DD" w:rsidR="00446581" w:rsidRPr="00446581" w:rsidRDefault="00446581" w:rsidP="00BB3DF2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446581">
        <w:rPr>
          <w:rFonts w:ascii="Arial" w:hAnsi="Arial" w:cs="Arial"/>
          <w:b/>
          <w:bCs/>
          <w:sz w:val="24"/>
          <w:szCs w:val="24"/>
        </w:rPr>
        <w:t>ASSISTÊNCIA PESSOAL:</w:t>
      </w:r>
      <w:r w:rsidRPr="00446581">
        <w:rPr>
          <w:rFonts w:ascii="Arial" w:hAnsi="Arial" w:cs="Arial"/>
          <w:sz w:val="24"/>
          <w:szCs w:val="24"/>
        </w:rPr>
        <w:t xml:space="preserve"> Assistência Pessoal nada mais é do que os pontos de contato que a </w:t>
      </w:r>
      <w:proofErr w:type="spellStart"/>
      <w:r w:rsidRPr="00446581">
        <w:rPr>
          <w:rFonts w:ascii="Arial" w:hAnsi="Arial" w:cs="Arial"/>
          <w:sz w:val="24"/>
          <w:szCs w:val="24"/>
        </w:rPr>
        <w:t>SeuPhone</w:t>
      </w:r>
      <w:proofErr w:type="spellEnd"/>
      <w:r w:rsidRPr="00446581">
        <w:rPr>
          <w:rFonts w:ascii="Arial" w:hAnsi="Arial" w:cs="Arial"/>
          <w:sz w:val="24"/>
          <w:szCs w:val="24"/>
        </w:rPr>
        <w:t xml:space="preserve"> vai disponibilizar ao prospect que entrou no site da empresa. A </w:t>
      </w:r>
      <w:proofErr w:type="spellStart"/>
      <w:r w:rsidRPr="00446581">
        <w:rPr>
          <w:rFonts w:ascii="Arial" w:hAnsi="Arial" w:cs="Arial"/>
          <w:sz w:val="24"/>
          <w:szCs w:val="24"/>
        </w:rPr>
        <w:t>Seuphone</w:t>
      </w:r>
      <w:proofErr w:type="spellEnd"/>
      <w:r w:rsidRPr="00446581">
        <w:rPr>
          <w:rFonts w:ascii="Arial" w:hAnsi="Arial" w:cs="Arial"/>
          <w:sz w:val="24"/>
          <w:szCs w:val="24"/>
        </w:rPr>
        <w:t xml:space="preserve"> disponibilizará formas de contato através de seu site, como Chat e um Fale Conosco para preenchimento de dúvidas para posterior resposta da empresa. Também disponibilizará </w:t>
      </w:r>
      <w:r w:rsidR="00BB3DF2" w:rsidRPr="00446581">
        <w:rPr>
          <w:rFonts w:ascii="Arial" w:hAnsi="Arial" w:cs="Arial"/>
          <w:sz w:val="24"/>
          <w:szCs w:val="24"/>
        </w:rPr>
        <w:t>um canal</w:t>
      </w:r>
      <w:r w:rsidRPr="00446581">
        <w:rPr>
          <w:rFonts w:ascii="Arial" w:hAnsi="Arial" w:cs="Arial"/>
          <w:sz w:val="24"/>
          <w:szCs w:val="24"/>
        </w:rPr>
        <w:t xml:space="preserve"> de SAC (Serviço de atendimento ao Cliente), e-mail e número de telefone e </w:t>
      </w:r>
      <w:proofErr w:type="spellStart"/>
      <w:r w:rsidRPr="00446581">
        <w:rPr>
          <w:rFonts w:ascii="Arial" w:hAnsi="Arial" w:cs="Arial"/>
          <w:sz w:val="24"/>
          <w:szCs w:val="24"/>
        </w:rPr>
        <w:t>WhattsApp</w:t>
      </w:r>
      <w:proofErr w:type="spellEnd"/>
      <w:r w:rsidRPr="00446581">
        <w:rPr>
          <w:rFonts w:ascii="Arial" w:hAnsi="Arial" w:cs="Arial"/>
          <w:sz w:val="24"/>
          <w:szCs w:val="24"/>
        </w:rPr>
        <w:t xml:space="preserve"> para contato. Estes três últimos, funcionarão em horário comercial, das 9:00h às 17:00h, de segunda à sexta-feira.</w:t>
      </w:r>
    </w:p>
    <w:p w14:paraId="09586E63" w14:textId="77777777" w:rsidR="00446581" w:rsidRPr="00446581" w:rsidRDefault="00446581" w:rsidP="00BB3DF2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208F74CE" w14:textId="77777777" w:rsidR="00446581" w:rsidRPr="00446581" w:rsidRDefault="00446581" w:rsidP="00BB3DF2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446581">
        <w:rPr>
          <w:rFonts w:ascii="Arial" w:hAnsi="Arial" w:cs="Arial"/>
          <w:b/>
          <w:bCs/>
          <w:sz w:val="24"/>
          <w:szCs w:val="24"/>
        </w:rPr>
        <w:t>ASSISTÊNCIA DEDICADA:</w:t>
      </w:r>
      <w:r w:rsidRPr="00446581">
        <w:rPr>
          <w:rFonts w:ascii="Arial" w:hAnsi="Arial" w:cs="Arial"/>
          <w:sz w:val="24"/>
          <w:szCs w:val="24"/>
        </w:rPr>
        <w:t xml:space="preserve"> Por ser um aluguel, existe a possibilidade que durante a vigência do contrato ocorrer dúvidas com relação as cláusulas e imprevistos posteriores no produto oferecido, como defeito de fábrica, furto, entre outros problemas que possam afetar o cumprimento do contrato de ambas as partes. Por isso quando o cliente entrar em contato por nosso canal de SAC (Serviço de atendimento ao Cliente), e-mail, telefone ou via WhatsApp, poderá solicitar uma </w:t>
      </w:r>
      <w:r w:rsidRPr="00446581">
        <w:rPr>
          <w:rFonts w:ascii="Arial" w:hAnsi="Arial" w:cs="Arial"/>
          <w:sz w:val="24"/>
          <w:szCs w:val="24"/>
        </w:rPr>
        <w:lastRenderedPageBreak/>
        <w:t xml:space="preserve">consulta direta com o setor jurídico ou técnico, que auxiliará a resolver quaisquer tipos de problemas, tanto na venda como no pós-venda. </w:t>
      </w:r>
    </w:p>
    <w:p w14:paraId="3A80B616" w14:textId="77777777" w:rsidR="00446581" w:rsidRPr="00446581" w:rsidRDefault="00446581" w:rsidP="00BB3DF2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76D64D1F" w14:textId="4A8E130C" w:rsidR="00446581" w:rsidRPr="00446581" w:rsidRDefault="00446581" w:rsidP="00BB3DF2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446581">
        <w:rPr>
          <w:rFonts w:ascii="Arial" w:hAnsi="Arial" w:cs="Arial"/>
          <w:b/>
          <w:bCs/>
          <w:sz w:val="24"/>
          <w:szCs w:val="24"/>
        </w:rPr>
        <w:t xml:space="preserve">FAÇA VOCÊ MESMO: </w:t>
      </w:r>
      <w:r w:rsidRPr="00446581">
        <w:rPr>
          <w:rFonts w:ascii="Arial" w:hAnsi="Arial" w:cs="Arial"/>
          <w:sz w:val="24"/>
          <w:szCs w:val="24"/>
        </w:rPr>
        <w:t xml:space="preserve"> A </w:t>
      </w:r>
      <w:proofErr w:type="spellStart"/>
      <w:r w:rsidRPr="00446581">
        <w:rPr>
          <w:rFonts w:ascii="Arial" w:hAnsi="Arial" w:cs="Arial"/>
          <w:sz w:val="24"/>
          <w:szCs w:val="24"/>
        </w:rPr>
        <w:t>Seuphone</w:t>
      </w:r>
      <w:proofErr w:type="spellEnd"/>
      <w:r w:rsidRPr="00446581">
        <w:rPr>
          <w:rFonts w:ascii="Arial" w:hAnsi="Arial" w:cs="Arial"/>
          <w:sz w:val="24"/>
          <w:szCs w:val="24"/>
        </w:rPr>
        <w:t xml:space="preserve"> tem como premissa que a navegação em seu site seja intuitiva e que o cliente possa realizar os processos da escolha a finalização do aluguel de maneira independente, porém, é esperado que dúvidas surjam para alguns clientes durante o processo. Dessa maneira, para aqueles que desejarem concluir a negociação sem nenhum contato </w:t>
      </w:r>
      <w:r w:rsidR="00BB3DF2" w:rsidRPr="00446581">
        <w:rPr>
          <w:rFonts w:ascii="Arial" w:hAnsi="Arial" w:cs="Arial"/>
          <w:sz w:val="24"/>
          <w:szCs w:val="24"/>
        </w:rPr>
        <w:t>pessoal, a</w:t>
      </w:r>
      <w:r w:rsidRPr="0044658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46581">
        <w:rPr>
          <w:rFonts w:ascii="Arial" w:hAnsi="Arial" w:cs="Arial"/>
          <w:sz w:val="24"/>
          <w:szCs w:val="24"/>
        </w:rPr>
        <w:t>SeuPhone</w:t>
      </w:r>
      <w:proofErr w:type="spellEnd"/>
      <w:r w:rsidRPr="00446581">
        <w:rPr>
          <w:rFonts w:ascii="Arial" w:hAnsi="Arial" w:cs="Arial"/>
          <w:sz w:val="24"/>
          <w:szCs w:val="24"/>
        </w:rPr>
        <w:t xml:space="preserve"> vai disponibilizar o FAQ (perguntas frequentes). Dessa forma, será possível que grande parte das dúvidas dos clientes sejam sanadas sem necessidade de contato direto com a empresa.</w:t>
      </w:r>
    </w:p>
    <w:p w14:paraId="36CFD791" w14:textId="5E8DAC84" w:rsidR="007E57E5" w:rsidRPr="00446581" w:rsidRDefault="007E57E5" w:rsidP="00BB3DF2">
      <w:pPr>
        <w:spacing w:after="0" w:line="360" w:lineRule="auto"/>
        <w:ind w:firstLine="709"/>
        <w:jc w:val="both"/>
        <w:rPr>
          <w:rFonts w:ascii="Arial" w:hAnsi="Arial" w:cs="Arial"/>
          <w:b/>
          <w:color w:val="000000" w:themeColor="text1"/>
          <w:sz w:val="24"/>
          <w:szCs w:val="24"/>
        </w:rPr>
      </w:pPr>
    </w:p>
    <w:p w14:paraId="7C2031CB" w14:textId="7A2343E2" w:rsidR="007E57E5" w:rsidRDefault="007E57E5" w:rsidP="001B774F">
      <w:pPr>
        <w:pStyle w:val="Ttulo1"/>
        <w:rPr>
          <w:b w:val="0"/>
        </w:rPr>
      </w:pPr>
    </w:p>
    <w:p w14:paraId="173EF89F" w14:textId="6C737B2B" w:rsidR="007E57E5" w:rsidRPr="001B774F" w:rsidRDefault="007E57E5" w:rsidP="006A2DA5">
      <w:pPr>
        <w:pStyle w:val="PargrafodaLista"/>
        <w:numPr>
          <w:ilvl w:val="1"/>
          <w:numId w:val="26"/>
        </w:numPr>
        <w:spacing w:after="0" w:line="360" w:lineRule="auto"/>
        <w:ind w:left="0" w:firstLine="0"/>
        <w:jc w:val="both"/>
        <w:rPr>
          <w:rFonts w:ascii="Arial" w:hAnsi="Arial" w:cs="Arial"/>
          <w:b/>
          <w:bCs/>
          <w:sz w:val="24"/>
          <w:szCs w:val="24"/>
        </w:rPr>
      </w:pPr>
      <w:bookmarkStart w:id="6" w:name="_Hlk73873725"/>
      <w:r w:rsidRPr="001B774F">
        <w:rPr>
          <w:rFonts w:ascii="Arial" w:hAnsi="Arial" w:cs="Arial"/>
          <w:b/>
          <w:bCs/>
          <w:sz w:val="24"/>
          <w:szCs w:val="24"/>
        </w:rPr>
        <w:t>Atividade Chave</w:t>
      </w:r>
    </w:p>
    <w:bookmarkEnd w:id="6"/>
    <w:p w14:paraId="3809D66A" w14:textId="77777777" w:rsidR="001B774F" w:rsidRPr="001B774F" w:rsidRDefault="001B774F" w:rsidP="001B774F">
      <w:pPr>
        <w:pStyle w:val="PargrafodaLista"/>
        <w:spacing w:after="0" w:line="360" w:lineRule="auto"/>
        <w:ind w:left="1114"/>
        <w:jc w:val="both"/>
        <w:rPr>
          <w:rFonts w:ascii="Arial" w:hAnsi="Arial" w:cs="Arial"/>
          <w:b/>
          <w:bCs/>
          <w:sz w:val="24"/>
          <w:szCs w:val="24"/>
        </w:rPr>
      </w:pPr>
    </w:p>
    <w:p w14:paraId="611E1A73" w14:textId="77777777" w:rsidR="00BB3DF2" w:rsidRDefault="00BB3DF2" w:rsidP="00BB3DF2">
      <w:pPr>
        <w:pStyle w:val="PargrafodaLista"/>
        <w:spacing w:after="0" w:line="360" w:lineRule="auto"/>
        <w:ind w:left="0"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atividade chave da empresa </w:t>
      </w:r>
      <w:proofErr w:type="spellStart"/>
      <w:r>
        <w:rPr>
          <w:rFonts w:ascii="Arial" w:hAnsi="Arial" w:cs="Arial"/>
          <w:sz w:val="24"/>
          <w:szCs w:val="24"/>
        </w:rPr>
        <w:t>Seuphone</w:t>
      </w:r>
      <w:proofErr w:type="spellEnd"/>
      <w:r>
        <w:rPr>
          <w:rFonts w:ascii="Arial" w:hAnsi="Arial" w:cs="Arial"/>
          <w:sz w:val="24"/>
          <w:szCs w:val="24"/>
        </w:rPr>
        <w:t xml:space="preserve"> é oferecer o 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rv</w:t>
      </w:r>
      <w:r>
        <w:rPr>
          <w:rFonts w:ascii="Arial" w:eastAsia="Arial" w:hAnsi="Arial" w:cs="Arial"/>
          <w:spacing w:val="-1"/>
          <w:sz w:val="24"/>
          <w:szCs w:val="24"/>
        </w:rPr>
        <w:t>i</w:t>
      </w:r>
      <w:r>
        <w:rPr>
          <w:rFonts w:ascii="Arial" w:eastAsia="Arial" w:hAnsi="Arial" w:cs="Arial"/>
          <w:sz w:val="24"/>
          <w:szCs w:val="24"/>
        </w:rPr>
        <w:t>ço</w:t>
      </w:r>
      <w:r>
        <w:rPr>
          <w:rFonts w:ascii="Arial" w:eastAsia="Arial" w:hAnsi="Arial" w:cs="Arial"/>
          <w:spacing w:val="-8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 xml:space="preserve">e </w:t>
      </w:r>
      <w:r>
        <w:rPr>
          <w:rFonts w:ascii="Arial" w:eastAsia="Arial" w:hAnsi="Arial" w:cs="Arial"/>
          <w:i/>
          <w:spacing w:val="1"/>
          <w:sz w:val="24"/>
          <w:szCs w:val="24"/>
        </w:rPr>
        <w:t>Lea</w:t>
      </w:r>
      <w:r>
        <w:rPr>
          <w:rFonts w:ascii="Arial" w:eastAsia="Arial" w:hAnsi="Arial" w:cs="Arial"/>
          <w:i/>
          <w:sz w:val="24"/>
          <w:szCs w:val="24"/>
        </w:rPr>
        <w:t>si</w:t>
      </w:r>
      <w:r>
        <w:rPr>
          <w:rFonts w:ascii="Arial" w:eastAsia="Arial" w:hAnsi="Arial" w:cs="Arial"/>
          <w:i/>
          <w:spacing w:val="-2"/>
          <w:sz w:val="24"/>
          <w:szCs w:val="24"/>
        </w:rPr>
        <w:t>n</w:t>
      </w:r>
      <w:r>
        <w:rPr>
          <w:rFonts w:ascii="Arial" w:eastAsia="Arial" w:hAnsi="Arial" w:cs="Arial"/>
          <w:i/>
          <w:sz w:val="24"/>
          <w:szCs w:val="24"/>
        </w:rPr>
        <w:t>g,</w:t>
      </w:r>
      <w:r>
        <w:rPr>
          <w:rFonts w:ascii="Arial" w:eastAsia="Arial" w:hAnsi="Arial" w:cs="Arial"/>
          <w:i/>
          <w:spacing w:val="-10"/>
          <w:sz w:val="24"/>
          <w:szCs w:val="24"/>
        </w:rPr>
        <w:t xml:space="preserve"> </w:t>
      </w:r>
      <w:r>
        <w:rPr>
          <w:rFonts w:ascii="Arial" w:eastAsia="Arial" w:hAnsi="Arial" w:cs="Arial"/>
          <w:iCs/>
          <w:spacing w:val="-10"/>
          <w:sz w:val="24"/>
          <w:szCs w:val="24"/>
        </w:rPr>
        <w:t xml:space="preserve">que seria basicamente o </w:t>
      </w:r>
      <w:r>
        <w:rPr>
          <w:rFonts w:ascii="Arial" w:hAnsi="Arial" w:cs="Arial"/>
          <w:iCs/>
          <w:sz w:val="24"/>
          <w:szCs w:val="24"/>
        </w:rPr>
        <w:t>a</w:t>
      </w:r>
      <w:r>
        <w:rPr>
          <w:rFonts w:ascii="Arial" w:hAnsi="Arial" w:cs="Arial"/>
          <w:sz w:val="24"/>
          <w:szCs w:val="24"/>
        </w:rPr>
        <w:t xml:space="preserve">luguel de um smartphone. </w:t>
      </w:r>
    </w:p>
    <w:p w14:paraId="5AE98FEF" w14:textId="77777777" w:rsidR="00BB3DF2" w:rsidRDefault="00BB3DF2" w:rsidP="00BB3DF2">
      <w:pPr>
        <w:pStyle w:val="PargrafodaLista"/>
        <w:spacing w:after="0" w:line="360" w:lineRule="auto"/>
        <w:ind w:left="0"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conceito de </w:t>
      </w:r>
      <w:r>
        <w:rPr>
          <w:rFonts w:ascii="Arial" w:hAnsi="Arial" w:cs="Arial"/>
          <w:i/>
          <w:sz w:val="24"/>
          <w:szCs w:val="24"/>
        </w:rPr>
        <w:t>Leasing</w:t>
      </w:r>
      <w:r>
        <w:rPr>
          <w:rFonts w:ascii="Arial" w:hAnsi="Arial" w:cs="Arial"/>
          <w:sz w:val="24"/>
          <w:szCs w:val="24"/>
        </w:rPr>
        <w:t xml:space="preserve"> que a empresa tenta passar para o mercado é o de que é possível pagar por um smartphone somente pelo seu tempo de uso.</w:t>
      </w:r>
    </w:p>
    <w:p w14:paraId="4D439BB7" w14:textId="77777777" w:rsidR="00BB3DF2" w:rsidRDefault="00BB3DF2" w:rsidP="00BB3DF2">
      <w:pPr>
        <w:pStyle w:val="PargrafodaLista"/>
        <w:spacing w:after="0" w:line="360" w:lineRule="auto"/>
        <w:ind w:left="0"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Como atividade adicional, a </w:t>
      </w:r>
      <w:proofErr w:type="spellStart"/>
      <w:r>
        <w:rPr>
          <w:rFonts w:ascii="Arial" w:hAnsi="Arial" w:cs="Arial"/>
          <w:sz w:val="24"/>
          <w:szCs w:val="24"/>
        </w:rPr>
        <w:t>Seuphone</w:t>
      </w:r>
      <w:proofErr w:type="spellEnd"/>
      <w:r>
        <w:rPr>
          <w:rFonts w:ascii="Arial" w:hAnsi="Arial" w:cs="Arial"/>
          <w:sz w:val="24"/>
          <w:szCs w:val="24"/>
        </w:rPr>
        <w:t xml:space="preserve"> oferece a opção de compra do aparelho ao final do contrato.</w:t>
      </w:r>
    </w:p>
    <w:p w14:paraId="35B997CB" w14:textId="77777777" w:rsidR="00BB3DF2" w:rsidRDefault="00BB3DF2" w:rsidP="00BB3DF2">
      <w:pPr>
        <w:pStyle w:val="PargrafodaLista"/>
        <w:spacing w:after="0" w:line="360" w:lineRule="auto"/>
        <w:ind w:left="0"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Ou seja, resumidamente, as atividades chave da </w:t>
      </w:r>
      <w:proofErr w:type="spellStart"/>
      <w:r>
        <w:rPr>
          <w:rFonts w:ascii="Arial" w:hAnsi="Arial" w:cs="Arial"/>
          <w:sz w:val="24"/>
          <w:szCs w:val="24"/>
        </w:rPr>
        <w:t>Seuphone</w:t>
      </w:r>
      <w:proofErr w:type="spellEnd"/>
      <w:r>
        <w:rPr>
          <w:rFonts w:ascii="Arial" w:hAnsi="Arial" w:cs="Arial"/>
          <w:sz w:val="24"/>
          <w:szCs w:val="24"/>
        </w:rPr>
        <w:t xml:space="preserve"> estão atreladas aos serviços de compra e venda de aparelhos celulares de alto valor agregado.</w:t>
      </w:r>
    </w:p>
    <w:p w14:paraId="256C2A10" w14:textId="77777777" w:rsidR="00CD356A" w:rsidRDefault="00CD356A" w:rsidP="001B774F">
      <w:pPr>
        <w:pStyle w:val="Estilo1"/>
      </w:pPr>
    </w:p>
    <w:p w14:paraId="5B6734BA" w14:textId="29918A5D" w:rsidR="007E57E5" w:rsidRDefault="007E57E5" w:rsidP="001B774F">
      <w:pPr>
        <w:spacing w:after="0"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1.6 Recursos Chave</w:t>
      </w:r>
    </w:p>
    <w:p w14:paraId="4F75DCF0" w14:textId="77777777" w:rsidR="00BB3DF2" w:rsidRDefault="00BB3DF2" w:rsidP="00BB3DF2">
      <w:pPr>
        <w:spacing w:after="0" w:line="360" w:lineRule="auto"/>
        <w:ind w:firstLine="709"/>
        <w:jc w:val="both"/>
        <w:rPr>
          <w:b/>
          <w:bCs/>
          <w:sz w:val="24"/>
          <w:szCs w:val="24"/>
        </w:rPr>
      </w:pPr>
    </w:p>
    <w:p w14:paraId="595B1B7C" w14:textId="77777777" w:rsidR="00BB3DF2" w:rsidRDefault="00BB3DF2" w:rsidP="00BB3DF2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Os Recursos Chave podem ser considerados os equipamentos, ferramentas, matérias-primas, imóveis, pessoas, finanças e criatividade que faz com que a empresa consiga produzir e/ou comercializar um produto ou serviço em seu mercado de atuação.</w:t>
      </w:r>
    </w:p>
    <w:p w14:paraId="173A4D2D" w14:textId="77777777" w:rsidR="00BB3DF2" w:rsidRDefault="00BB3DF2" w:rsidP="00BB3DF2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Os principais Recursos Chave da </w:t>
      </w:r>
      <w:proofErr w:type="spellStart"/>
      <w:r>
        <w:rPr>
          <w:rFonts w:ascii="Arial" w:hAnsi="Arial" w:cs="Arial"/>
          <w:sz w:val="24"/>
          <w:szCs w:val="24"/>
        </w:rPr>
        <w:t>Seuphone</w:t>
      </w:r>
      <w:proofErr w:type="spellEnd"/>
      <w:r>
        <w:rPr>
          <w:rFonts w:ascii="Arial" w:hAnsi="Arial" w:cs="Arial"/>
          <w:sz w:val="24"/>
          <w:szCs w:val="24"/>
        </w:rPr>
        <w:t xml:space="preserve"> são: </w:t>
      </w:r>
    </w:p>
    <w:p w14:paraId="32AF64C1" w14:textId="346B488C" w:rsidR="00BB3DF2" w:rsidRDefault="00BB3DF2" w:rsidP="00BB3DF2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Físicos: </w:t>
      </w:r>
      <w:r>
        <w:rPr>
          <w:rFonts w:ascii="Arial" w:hAnsi="Arial" w:cs="Arial"/>
          <w:sz w:val="24"/>
          <w:szCs w:val="24"/>
        </w:rPr>
        <w:t>Um escritório para concentrar a infraestrutura necessária para o negócio como:</w:t>
      </w:r>
    </w:p>
    <w:p w14:paraId="0DB91CCE" w14:textId="77777777" w:rsidR="00BB3DF2" w:rsidRDefault="00BB3DF2" w:rsidP="00BB3DF2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-Equipamento (Computadores, impressoras e telefones);</w:t>
      </w:r>
      <w:r>
        <w:rPr>
          <w:rFonts w:ascii="Arial" w:hAnsi="Arial" w:cs="Arial"/>
          <w:sz w:val="24"/>
          <w:szCs w:val="24"/>
        </w:rPr>
        <w:br/>
        <w:t>- Rede de computadores interna;</w:t>
      </w:r>
    </w:p>
    <w:p w14:paraId="1192B267" w14:textId="77777777" w:rsidR="00BB3DF2" w:rsidRDefault="00BB3DF2" w:rsidP="00BB3DF2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-</w:t>
      </w:r>
      <w:r>
        <w:rPr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Base de dados (contratar um serviço de SaaS e/ou IaaS);</w:t>
      </w:r>
    </w:p>
    <w:p w14:paraId="43D2C94C" w14:textId="77777777" w:rsidR="00BB3DF2" w:rsidRDefault="00BB3DF2" w:rsidP="00BB3DF2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- Local para armazenamento de estoque e logística dos produtos; </w:t>
      </w:r>
    </w:p>
    <w:p w14:paraId="08814513" w14:textId="77777777" w:rsidR="00BB3DF2" w:rsidRDefault="00BB3DF2" w:rsidP="00BB3DF2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- Pequeno Estoque de Smartphones para locação;</w:t>
      </w:r>
    </w:p>
    <w:p w14:paraId="6243A2EC" w14:textId="77777777" w:rsidR="00BB3DF2" w:rsidRDefault="00BB3DF2" w:rsidP="00BB3DF2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- Contratação de serviços externos para a logística de envios e recebimentos;</w:t>
      </w:r>
    </w:p>
    <w:p w14:paraId="57CE1A57" w14:textId="77777777" w:rsidR="00BB3DF2" w:rsidRDefault="00BB3DF2" w:rsidP="00BB3DF2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18D556F2" w14:textId="77777777" w:rsidR="00BB3DF2" w:rsidRDefault="00BB3DF2" w:rsidP="00BB3DF2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Intelectuais:</w:t>
      </w:r>
      <w:r>
        <w:rPr>
          <w:rFonts w:ascii="Arial" w:hAnsi="Arial" w:cs="Arial"/>
          <w:sz w:val="24"/>
          <w:szCs w:val="24"/>
        </w:rPr>
        <w:t xml:space="preserve"> precisaremos que esses contratos de aluguéis sejam bem elaborados para não haver problemas de relacionamento com nossos clientes, de um site bem elaborado e intuitivo que suporte todas as funções necessárias e uma gestão de toda a logística que nossa empresa oferece. </w:t>
      </w:r>
    </w:p>
    <w:p w14:paraId="4B754580" w14:textId="77777777" w:rsidR="00BB3DF2" w:rsidRDefault="00BB3DF2" w:rsidP="00BB3DF2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6CF81331" w14:textId="77777777" w:rsidR="00BB3DF2" w:rsidRDefault="00BB3DF2" w:rsidP="00BB3DF2">
      <w:pPr>
        <w:spacing w:after="0" w:line="360" w:lineRule="auto"/>
        <w:ind w:firstLine="709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Humanos:</w:t>
      </w:r>
    </w:p>
    <w:p w14:paraId="04053AE3" w14:textId="77777777" w:rsidR="00BB3DF2" w:rsidRDefault="00BB3DF2" w:rsidP="00BB3DF2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-Contador;</w:t>
      </w:r>
    </w:p>
    <w:p w14:paraId="57B0C226" w14:textId="77777777" w:rsidR="00BB3DF2" w:rsidRDefault="00BB3DF2" w:rsidP="00BB3DF2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-Advogado:</w:t>
      </w:r>
    </w:p>
    <w:p w14:paraId="331501AC" w14:textId="77777777" w:rsidR="00BB3DF2" w:rsidRDefault="00BB3DF2" w:rsidP="00BB3DF2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- Equipe de atendimento;</w:t>
      </w:r>
    </w:p>
    <w:p w14:paraId="47EE0378" w14:textId="77777777" w:rsidR="00BB3DF2" w:rsidRDefault="00BB3DF2" w:rsidP="00BB3DF2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-Equipe de desenvolvimento;</w:t>
      </w:r>
    </w:p>
    <w:p w14:paraId="1107E039" w14:textId="77777777" w:rsidR="00BB3DF2" w:rsidRDefault="00BB3DF2" w:rsidP="00BB3DF2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-Equipe de divulgação e marketing;</w:t>
      </w:r>
    </w:p>
    <w:p w14:paraId="7631A513" w14:textId="77777777" w:rsidR="00BB3DF2" w:rsidRDefault="00BB3DF2" w:rsidP="00BB3DF2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-Equipe de RH.</w:t>
      </w:r>
    </w:p>
    <w:p w14:paraId="6996B6D9" w14:textId="77777777" w:rsidR="00BB3DF2" w:rsidRDefault="00BB3DF2" w:rsidP="00BB3DF2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55F180DE" w14:textId="77777777" w:rsidR="00BB3DF2" w:rsidRDefault="00BB3DF2" w:rsidP="00BB3DF2">
      <w:pPr>
        <w:spacing w:after="0" w:line="360" w:lineRule="auto"/>
        <w:ind w:firstLine="709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Financeiros:</w:t>
      </w:r>
    </w:p>
    <w:p w14:paraId="2CE99CEA" w14:textId="77777777" w:rsidR="00BB3DF2" w:rsidRDefault="00BB3DF2" w:rsidP="00BB3DF2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 -</w:t>
      </w:r>
      <w:r>
        <w:rPr>
          <w:rFonts w:ascii="Arial" w:hAnsi="Arial" w:cs="Arial"/>
          <w:sz w:val="24"/>
          <w:szCs w:val="24"/>
        </w:rPr>
        <w:t>Empréstimos;</w:t>
      </w:r>
    </w:p>
    <w:p w14:paraId="193595CD" w14:textId="77777777" w:rsidR="00BB3DF2" w:rsidRDefault="00BB3DF2" w:rsidP="00BB3DF2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- Investidores;</w:t>
      </w:r>
    </w:p>
    <w:p w14:paraId="37C09651" w14:textId="77777777" w:rsidR="00BB3DF2" w:rsidRDefault="00BB3DF2" w:rsidP="00BB3DF2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-Parcerias;</w:t>
      </w:r>
    </w:p>
    <w:p w14:paraId="725367C8" w14:textId="77777777" w:rsidR="00BB3DF2" w:rsidRDefault="00BB3DF2" w:rsidP="00BB3DF2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-Capital de Giro para manter estoque;</w:t>
      </w:r>
    </w:p>
    <w:p w14:paraId="04C15301" w14:textId="12CAFE5A" w:rsidR="00BB3DF2" w:rsidRDefault="00BB3DF2" w:rsidP="00BB3DF2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- Reserva para possíveis acontecimentos imprevistos;</w:t>
      </w:r>
    </w:p>
    <w:p w14:paraId="5C84B319" w14:textId="153E6247" w:rsidR="006A2DA5" w:rsidRDefault="006A2DA5" w:rsidP="00BB3DF2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154CF326" w14:textId="77777777" w:rsidR="008D17A2" w:rsidRDefault="008D17A2" w:rsidP="00BB3DF2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0102D377" w14:textId="437613C3" w:rsidR="007E57E5" w:rsidRPr="006A2DA5" w:rsidRDefault="007E57E5" w:rsidP="001B774F">
      <w:pPr>
        <w:spacing w:after="0"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1</w:t>
      </w:r>
      <w:r w:rsidRPr="006A2DA5">
        <w:rPr>
          <w:rFonts w:ascii="Arial" w:hAnsi="Arial" w:cs="Arial"/>
          <w:b/>
          <w:bCs/>
          <w:sz w:val="24"/>
          <w:szCs w:val="24"/>
        </w:rPr>
        <w:t>.7 Parceiro</w:t>
      </w:r>
      <w:r w:rsidR="00565D55">
        <w:rPr>
          <w:rFonts w:ascii="Arial" w:hAnsi="Arial" w:cs="Arial"/>
          <w:b/>
          <w:bCs/>
          <w:sz w:val="24"/>
          <w:szCs w:val="24"/>
        </w:rPr>
        <w:t>s</w:t>
      </w:r>
      <w:r w:rsidRPr="006A2DA5">
        <w:rPr>
          <w:rFonts w:ascii="Arial" w:hAnsi="Arial" w:cs="Arial"/>
          <w:b/>
          <w:bCs/>
          <w:sz w:val="24"/>
          <w:szCs w:val="24"/>
        </w:rPr>
        <w:t xml:space="preserve"> Chave</w:t>
      </w:r>
    </w:p>
    <w:p w14:paraId="38B7656B" w14:textId="77777777" w:rsidR="00BB3DF2" w:rsidRPr="006A2DA5" w:rsidRDefault="00BB3DF2" w:rsidP="00CD356A">
      <w:pPr>
        <w:spacing w:after="0" w:line="360" w:lineRule="auto"/>
        <w:ind w:firstLine="709"/>
        <w:jc w:val="both"/>
        <w:rPr>
          <w:rFonts w:ascii="Arial" w:hAnsi="Arial" w:cs="Arial"/>
          <w:b/>
          <w:bCs/>
          <w:sz w:val="24"/>
          <w:szCs w:val="24"/>
        </w:rPr>
      </w:pPr>
    </w:p>
    <w:p w14:paraId="0C19DF51" w14:textId="77777777" w:rsidR="00BB3DF2" w:rsidRPr="006A2DA5" w:rsidRDefault="00BB3DF2" w:rsidP="00BB3DF2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6A2DA5">
        <w:rPr>
          <w:rFonts w:ascii="Arial" w:hAnsi="Arial" w:cs="Arial"/>
          <w:sz w:val="24"/>
          <w:szCs w:val="24"/>
        </w:rPr>
        <w:t xml:space="preserve">A </w:t>
      </w:r>
      <w:proofErr w:type="spellStart"/>
      <w:r w:rsidRPr="006A2DA5">
        <w:rPr>
          <w:rFonts w:ascii="Arial" w:hAnsi="Arial" w:cs="Arial"/>
          <w:sz w:val="24"/>
          <w:szCs w:val="24"/>
        </w:rPr>
        <w:t>SeuPhone</w:t>
      </w:r>
      <w:proofErr w:type="spellEnd"/>
      <w:r w:rsidRPr="006A2DA5">
        <w:rPr>
          <w:rFonts w:ascii="Arial" w:hAnsi="Arial" w:cs="Arial"/>
          <w:sz w:val="24"/>
          <w:szCs w:val="24"/>
        </w:rPr>
        <w:t xml:space="preserve"> tem como foco de negócio a distribuição de aparelhos celulares de última geração através de contratos de Leasing. </w:t>
      </w:r>
    </w:p>
    <w:p w14:paraId="5798D70E" w14:textId="77777777" w:rsidR="00BB3DF2" w:rsidRPr="006A2DA5" w:rsidRDefault="00BB3DF2" w:rsidP="00BB3DF2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6A2DA5">
        <w:rPr>
          <w:rFonts w:ascii="Arial" w:hAnsi="Arial" w:cs="Arial"/>
          <w:sz w:val="24"/>
          <w:szCs w:val="24"/>
        </w:rPr>
        <w:t>Com isso, nossos principais parceiros chaves serão os fornecedores de smartfones, como a Samsung, Apple, Xiaomi e Motorola.</w:t>
      </w:r>
    </w:p>
    <w:p w14:paraId="65D800F2" w14:textId="60EEDD23" w:rsidR="00B861E5" w:rsidRPr="006A2DA5" w:rsidRDefault="00BB3DF2" w:rsidP="00BB3DF2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6A2DA5">
        <w:rPr>
          <w:rFonts w:ascii="Arial" w:hAnsi="Arial" w:cs="Arial"/>
          <w:sz w:val="24"/>
          <w:szCs w:val="24"/>
        </w:rPr>
        <w:t>Será fundamental que esses parceiros ofereçam bons preços, condições de pagamento e garantia de entrega, principalmente, dos lançamentos.</w:t>
      </w:r>
    </w:p>
    <w:p w14:paraId="46A6641A" w14:textId="4F79187A" w:rsidR="00BB3DF2" w:rsidRDefault="00BB3DF2" w:rsidP="00BB3DF2">
      <w:pPr>
        <w:spacing w:after="0" w:line="360" w:lineRule="auto"/>
        <w:ind w:firstLine="709"/>
        <w:jc w:val="both"/>
        <w:rPr>
          <w:rFonts w:ascii="Arial" w:hAnsi="Arial" w:cs="Arial"/>
        </w:rPr>
      </w:pPr>
    </w:p>
    <w:p w14:paraId="73ACD0F1" w14:textId="47D89879" w:rsidR="008D17A2" w:rsidRDefault="008D17A2" w:rsidP="00BB3DF2">
      <w:pPr>
        <w:spacing w:after="0" w:line="360" w:lineRule="auto"/>
        <w:ind w:firstLine="709"/>
        <w:jc w:val="both"/>
        <w:rPr>
          <w:rFonts w:ascii="Arial" w:hAnsi="Arial" w:cs="Arial"/>
        </w:rPr>
      </w:pPr>
    </w:p>
    <w:p w14:paraId="5B5E3B96" w14:textId="4920DD55" w:rsidR="008D17A2" w:rsidRDefault="008D17A2" w:rsidP="00BB3DF2">
      <w:pPr>
        <w:spacing w:after="0" w:line="360" w:lineRule="auto"/>
        <w:ind w:firstLine="709"/>
        <w:jc w:val="both"/>
        <w:rPr>
          <w:rFonts w:ascii="Arial" w:hAnsi="Arial" w:cs="Arial"/>
        </w:rPr>
      </w:pPr>
    </w:p>
    <w:p w14:paraId="0CD7D8AE" w14:textId="4FA033AC" w:rsidR="008D17A2" w:rsidRDefault="008D17A2" w:rsidP="00BB3DF2">
      <w:pPr>
        <w:spacing w:after="0" w:line="360" w:lineRule="auto"/>
        <w:ind w:firstLine="709"/>
        <w:jc w:val="both"/>
        <w:rPr>
          <w:rFonts w:ascii="Arial" w:hAnsi="Arial" w:cs="Arial"/>
        </w:rPr>
      </w:pPr>
    </w:p>
    <w:p w14:paraId="4FEB2A9F" w14:textId="0BCEE723" w:rsidR="008D17A2" w:rsidRDefault="008D17A2" w:rsidP="00BB3DF2">
      <w:pPr>
        <w:spacing w:after="0" w:line="360" w:lineRule="auto"/>
        <w:ind w:firstLine="709"/>
        <w:jc w:val="both"/>
        <w:rPr>
          <w:rFonts w:ascii="Arial" w:hAnsi="Arial" w:cs="Arial"/>
        </w:rPr>
      </w:pPr>
    </w:p>
    <w:p w14:paraId="1B85E73C" w14:textId="7B04A124" w:rsidR="008D17A2" w:rsidRDefault="008D17A2" w:rsidP="00BB3DF2">
      <w:pPr>
        <w:spacing w:after="0" w:line="360" w:lineRule="auto"/>
        <w:ind w:firstLine="709"/>
        <w:jc w:val="both"/>
        <w:rPr>
          <w:rFonts w:ascii="Arial" w:hAnsi="Arial" w:cs="Arial"/>
        </w:rPr>
      </w:pPr>
    </w:p>
    <w:p w14:paraId="7BA6D2B1" w14:textId="49EDD0CD" w:rsidR="008D17A2" w:rsidRDefault="008D17A2" w:rsidP="00BB3DF2">
      <w:pPr>
        <w:spacing w:after="0" w:line="360" w:lineRule="auto"/>
        <w:ind w:firstLine="709"/>
        <w:jc w:val="both"/>
        <w:rPr>
          <w:rFonts w:ascii="Arial" w:hAnsi="Arial" w:cs="Arial"/>
        </w:rPr>
      </w:pPr>
    </w:p>
    <w:p w14:paraId="43703618" w14:textId="42D80698" w:rsidR="008D17A2" w:rsidRDefault="008D17A2" w:rsidP="00BB3DF2">
      <w:pPr>
        <w:spacing w:after="0" w:line="360" w:lineRule="auto"/>
        <w:ind w:firstLine="709"/>
        <w:jc w:val="both"/>
        <w:rPr>
          <w:rFonts w:ascii="Arial" w:hAnsi="Arial" w:cs="Arial"/>
        </w:rPr>
      </w:pPr>
    </w:p>
    <w:p w14:paraId="7481C0D2" w14:textId="30CF1CB2" w:rsidR="008D17A2" w:rsidRDefault="008D17A2" w:rsidP="00BB3DF2">
      <w:pPr>
        <w:spacing w:after="0" w:line="360" w:lineRule="auto"/>
        <w:ind w:firstLine="709"/>
        <w:jc w:val="both"/>
        <w:rPr>
          <w:rFonts w:ascii="Arial" w:hAnsi="Arial" w:cs="Arial"/>
        </w:rPr>
      </w:pPr>
    </w:p>
    <w:p w14:paraId="148C9B6E" w14:textId="7133785D" w:rsidR="008D17A2" w:rsidRDefault="008D17A2" w:rsidP="00BB3DF2">
      <w:pPr>
        <w:spacing w:after="0" w:line="360" w:lineRule="auto"/>
        <w:ind w:firstLine="709"/>
        <w:jc w:val="both"/>
        <w:rPr>
          <w:rFonts w:ascii="Arial" w:hAnsi="Arial" w:cs="Arial"/>
        </w:rPr>
      </w:pPr>
    </w:p>
    <w:p w14:paraId="5E9D8AD5" w14:textId="5CE401BE" w:rsidR="008D17A2" w:rsidRDefault="008D17A2" w:rsidP="00BB3DF2">
      <w:pPr>
        <w:spacing w:after="0" w:line="360" w:lineRule="auto"/>
        <w:ind w:firstLine="709"/>
        <w:jc w:val="both"/>
        <w:rPr>
          <w:rFonts w:ascii="Arial" w:hAnsi="Arial" w:cs="Arial"/>
        </w:rPr>
      </w:pPr>
    </w:p>
    <w:p w14:paraId="3223B33C" w14:textId="1E9FDD24" w:rsidR="008D17A2" w:rsidRDefault="008D17A2" w:rsidP="00BB3DF2">
      <w:pPr>
        <w:spacing w:after="0" w:line="360" w:lineRule="auto"/>
        <w:ind w:firstLine="709"/>
        <w:jc w:val="both"/>
        <w:rPr>
          <w:rFonts w:ascii="Arial" w:hAnsi="Arial" w:cs="Arial"/>
        </w:rPr>
      </w:pPr>
    </w:p>
    <w:p w14:paraId="75F36778" w14:textId="15D56C0B" w:rsidR="008D17A2" w:rsidRDefault="008D17A2" w:rsidP="00BB3DF2">
      <w:pPr>
        <w:spacing w:after="0" w:line="360" w:lineRule="auto"/>
        <w:ind w:firstLine="709"/>
        <w:jc w:val="both"/>
        <w:rPr>
          <w:rFonts w:ascii="Arial" w:hAnsi="Arial" w:cs="Arial"/>
        </w:rPr>
      </w:pPr>
    </w:p>
    <w:p w14:paraId="379EA8CE" w14:textId="5CBEB343" w:rsidR="008D17A2" w:rsidRDefault="008D17A2" w:rsidP="00BB3DF2">
      <w:pPr>
        <w:spacing w:after="0" w:line="360" w:lineRule="auto"/>
        <w:ind w:firstLine="709"/>
        <w:jc w:val="both"/>
        <w:rPr>
          <w:rFonts w:ascii="Arial" w:hAnsi="Arial" w:cs="Arial"/>
        </w:rPr>
      </w:pPr>
    </w:p>
    <w:p w14:paraId="1AEFF5AC" w14:textId="02B08348" w:rsidR="008D17A2" w:rsidRDefault="008D17A2" w:rsidP="00BB3DF2">
      <w:pPr>
        <w:spacing w:after="0" w:line="360" w:lineRule="auto"/>
        <w:ind w:firstLine="709"/>
        <w:jc w:val="both"/>
        <w:rPr>
          <w:rFonts w:ascii="Arial" w:hAnsi="Arial" w:cs="Arial"/>
        </w:rPr>
      </w:pPr>
    </w:p>
    <w:p w14:paraId="48A912AF" w14:textId="193E9FE4" w:rsidR="008D17A2" w:rsidRDefault="008D17A2" w:rsidP="00BB3DF2">
      <w:pPr>
        <w:spacing w:after="0" w:line="360" w:lineRule="auto"/>
        <w:ind w:firstLine="709"/>
        <w:jc w:val="both"/>
        <w:rPr>
          <w:rFonts w:ascii="Arial" w:hAnsi="Arial" w:cs="Arial"/>
        </w:rPr>
      </w:pPr>
    </w:p>
    <w:p w14:paraId="1288AFEB" w14:textId="20D185CB" w:rsidR="008D17A2" w:rsidRDefault="008D17A2" w:rsidP="00BB3DF2">
      <w:pPr>
        <w:spacing w:after="0" w:line="360" w:lineRule="auto"/>
        <w:ind w:firstLine="709"/>
        <w:jc w:val="both"/>
        <w:rPr>
          <w:rFonts w:ascii="Arial" w:hAnsi="Arial" w:cs="Arial"/>
        </w:rPr>
      </w:pPr>
    </w:p>
    <w:p w14:paraId="210671CC" w14:textId="0F4869AB" w:rsidR="008D17A2" w:rsidRDefault="008D17A2" w:rsidP="00BB3DF2">
      <w:pPr>
        <w:spacing w:after="0" w:line="360" w:lineRule="auto"/>
        <w:ind w:firstLine="709"/>
        <w:jc w:val="both"/>
        <w:rPr>
          <w:rFonts w:ascii="Arial" w:hAnsi="Arial" w:cs="Arial"/>
        </w:rPr>
      </w:pPr>
    </w:p>
    <w:p w14:paraId="680A6E54" w14:textId="733788F8" w:rsidR="008D17A2" w:rsidRDefault="008D17A2" w:rsidP="00BB3DF2">
      <w:pPr>
        <w:spacing w:after="0" w:line="360" w:lineRule="auto"/>
        <w:ind w:firstLine="709"/>
        <w:jc w:val="both"/>
        <w:rPr>
          <w:rFonts w:ascii="Arial" w:hAnsi="Arial" w:cs="Arial"/>
        </w:rPr>
      </w:pPr>
    </w:p>
    <w:p w14:paraId="348E86FC" w14:textId="5ADD32CF" w:rsidR="008D17A2" w:rsidRDefault="008D17A2" w:rsidP="00BB3DF2">
      <w:pPr>
        <w:spacing w:after="0" w:line="360" w:lineRule="auto"/>
        <w:ind w:firstLine="709"/>
        <w:jc w:val="both"/>
        <w:rPr>
          <w:rFonts w:ascii="Arial" w:hAnsi="Arial" w:cs="Arial"/>
        </w:rPr>
      </w:pPr>
    </w:p>
    <w:p w14:paraId="72F3110E" w14:textId="71E22877" w:rsidR="008D17A2" w:rsidRDefault="008D17A2" w:rsidP="00BB3DF2">
      <w:pPr>
        <w:spacing w:after="0" w:line="360" w:lineRule="auto"/>
        <w:ind w:firstLine="709"/>
        <w:jc w:val="both"/>
        <w:rPr>
          <w:rFonts w:ascii="Arial" w:hAnsi="Arial" w:cs="Arial"/>
        </w:rPr>
      </w:pPr>
    </w:p>
    <w:p w14:paraId="0C374A1B" w14:textId="40229E70" w:rsidR="008D17A2" w:rsidRDefault="008D17A2" w:rsidP="00BB3DF2">
      <w:pPr>
        <w:spacing w:after="0" w:line="360" w:lineRule="auto"/>
        <w:ind w:firstLine="709"/>
        <w:jc w:val="both"/>
        <w:rPr>
          <w:rFonts w:ascii="Arial" w:hAnsi="Arial" w:cs="Arial"/>
        </w:rPr>
      </w:pPr>
    </w:p>
    <w:p w14:paraId="0B25041C" w14:textId="261B5C59" w:rsidR="008D17A2" w:rsidRDefault="008D17A2" w:rsidP="00BB3DF2">
      <w:pPr>
        <w:spacing w:after="0" w:line="360" w:lineRule="auto"/>
        <w:ind w:firstLine="709"/>
        <w:jc w:val="both"/>
        <w:rPr>
          <w:rFonts w:ascii="Arial" w:hAnsi="Arial" w:cs="Arial"/>
        </w:rPr>
      </w:pPr>
    </w:p>
    <w:p w14:paraId="02B28253" w14:textId="77777777" w:rsidR="008D17A2" w:rsidRPr="006A2DA5" w:rsidRDefault="008D17A2" w:rsidP="00BB3DF2">
      <w:pPr>
        <w:spacing w:after="0" w:line="360" w:lineRule="auto"/>
        <w:ind w:firstLine="709"/>
        <w:jc w:val="both"/>
        <w:rPr>
          <w:rFonts w:ascii="Arial" w:hAnsi="Arial" w:cs="Arial"/>
        </w:rPr>
      </w:pPr>
    </w:p>
    <w:p w14:paraId="58C90BA6" w14:textId="77777777" w:rsidR="00BB3DF2" w:rsidRPr="006A2DA5" w:rsidRDefault="00BB3DF2" w:rsidP="00BB3DF2">
      <w:pPr>
        <w:spacing w:after="0" w:line="360" w:lineRule="auto"/>
        <w:ind w:firstLine="709"/>
        <w:jc w:val="both"/>
        <w:rPr>
          <w:rFonts w:ascii="Arial" w:hAnsi="Arial" w:cs="Arial"/>
        </w:rPr>
      </w:pPr>
    </w:p>
    <w:p w14:paraId="7888F10C" w14:textId="473FBF6D" w:rsidR="009F2736" w:rsidRPr="006A2DA5" w:rsidRDefault="006A2DA5" w:rsidP="006A2DA5">
      <w:pPr>
        <w:spacing w:after="0" w:line="360" w:lineRule="auto"/>
        <w:ind w:left="360"/>
        <w:jc w:val="both"/>
        <w:rPr>
          <w:rFonts w:ascii="Arial" w:hAnsi="Arial" w:cs="Arial"/>
          <w:b/>
          <w:color w:val="000000" w:themeColor="text1"/>
          <w:sz w:val="24"/>
          <w:szCs w:val="24"/>
        </w:rPr>
      </w:pPr>
      <w:r>
        <w:rPr>
          <w:rFonts w:ascii="Arial" w:hAnsi="Arial" w:cs="Arial"/>
          <w:b/>
          <w:color w:val="000000" w:themeColor="text1"/>
          <w:sz w:val="24"/>
          <w:szCs w:val="24"/>
        </w:rPr>
        <w:lastRenderedPageBreak/>
        <w:t>2.</w:t>
      </w:r>
      <w:r w:rsidR="00193208" w:rsidRPr="006A2DA5">
        <w:rPr>
          <w:rFonts w:ascii="Arial" w:hAnsi="Arial" w:cs="Arial"/>
          <w:b/>
          <w:color w:val="000000" w:themeColor="text1"/>
          <w:sz w:val="24"/>
          <w:szCs w:val="24"/>
        </w:rPr>
        <w:t>DE</w:t>
      </w:r>
      <w:r w:rsidR="003D7B6C" w:rsidRPr="006A2DA5">
        <w:rPr>
          <w:rFonts w:ascii="Arial" w:hAnsi="Arial" w:cs="Arial"/>
          <w:b/>
          <w:color w:val="000000" w:themeColor="text1"/>
          <w:sz w:val="24"/>
          <w:szCs w:val="24"/>
        </w:rPr>
        <w:t>S</w:t>
      </w:r>
      <w:r w:rsidR="00193208" w:rsidRPr="006A2DA5">
        <w:rPr>
          <w:rFonts w:ascii="Arial" w:hAnsi="Arial" w:cs="Arial"/>
          <w:b/>
          <w:color w:val="000000" w:themeColor="text1"/>
          <w:sz w:val="24"/>
          <w:szCs w:val="24"/>
        </w:rPr>
        <w:t>ENVOLVIMENTO</w:t>
      </w:r>
      <w:r w:rsidR="009F2736" w:rsidRPr="006A2DA5">
        <w:rPr>
          <w:rFonts w:ascii="Arial" w:hAnsi="Arial" w:cs="Arial"/>
          <w:b/>
          <w:color w:val="000000" w:themeColor="text1"/>
          <w:sz w:val="24"/>
          <w:szCs w:val="24"/>
        </w:rPr>
        <w:t xml:space="preserve"> FRONT-END</w:t>
      </w:r>
    </w:p>
    <w:p w14:paraId="65395AE9" w14:textId="77777777" w:rsidR="009F2736" w:rsidRPr="006A2DA5" w:rsidRDefault="009F2736" w:rsidP="000235F4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646182D8" w14:textId="77777777" w:rsidR="009F2736" w:rsidRPr="006A2DA5" w:rsidRDefault="009F2736" w:rsidP="009F2736">
      <w:pPr>
        <w:spacing w:line="360" w:lineRule="auto"/>
        <w:ind w:firstLine="708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6A2DA5">
        <w:rPr>
          <w:rFonts w:ascii="Arial" w:hAnsi="Arial" w:cs="Arial"/>
          <w:color w:val="000000" w:themeColor="text1"/>
          <w:sz w:val="24"/>
          <w:szCs w:val="24"/>
        </w:rPr>
        <w:t>Front-</w:t>
      </w:r>
      <w:proofErr w:type="spellStart"/>
      <w:r w:rsidRPr="006A2DA5">
        <w:rPr>
          <w:rFonts w:ascii="Arial" w:hAnsi="Arial" w:cs="Arial"/>
          <w:color w:val="000000" w:themeColor="text1"/>
          <w:sz w:val="24"/>
          <w:szCs w:val="24"/>
        </w:rPr>
        <w:t>End</w:t>
      </w:r>
      <w:proofErr w:type="spellEnd"/>
      <w:r w:rsidRPr="006A2DA5">
        <w:rPr>
          <w:rFonts w:ascii="Arial" w:hAnsi="Arial" w:cs="Arial"/>
          <w:color w:val="000000" w:themeColor="text1"/>
          <w:sz w:val="24"/>
          <w:szCs w:val="24"/>
        </w:rPr>
        <w:t xml:space="preserve"> ou </w:t>
      </w:r>
      <w:proofErr w:type="spellStart"/>
      <w:r w:rsidRPr="006A2DA5">
        <w:rPr>
          <w:rFonts w:ascii="Arial" w:hAnsi="Arial" w:cs="Arial"/>
          <w:color w:val="000000" w:themeColor="text1"/>
          <w:sz w:val="24"/>
          <w:szCs w:val="24"/>
        </w:rPr>
        <w:t>Client-Side</w:t>
      </w:r>
      <w:proofErr w:type="spellEnd"/>
      <w:r w:rsidRPr="006A2DA5">
        <w:rPr>
          <w:rFonts w:ascii="Arial" w:hAnsi="Arial" w:cs="Arial"/>
          <w:color w:val="000000" w:themeColor="text1"/>
          <w:sz w:val="24"/>
          <w:szCs w:val="24"/>
        </w:rPr>
        <w:t xml:space="preserve"> (lado do cliente) é onde o usuário consegue ver, interagir, visualizar todos os conteúdos que o chamam a atenção e onde desenvolvimento web ganha vida. Informações podem ser inseridas e muitas empresas se apresentam com mostras de seus produtos ou serviços prestados.</w:t>
      </w:r>
    </w:p>
    <w:p w14:paraId="42C851B3" w14:textId="6CF5F99E" w:rsidR="00AF353B" w:rsidRPr="006A2DA5" w:rsidRDefault="00193208" w:rsidP="008C4880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6A2DA5">
        <w:rPr>
          <w:rFonts w:ascii="Arial" w:hAnsi="Arial" w:cs="Arial"/>
          <w:sz w:val="24"/>
          <w:szCs w:val="24"/>
        </w:rPr>
        <w:t>Para o desenvolvimento</w:t>
      </w:r>
      <w:r w:rsidR="009F2736" w:rsidRPr="006A2DA5">
        <w:rPr>
          <w:rFonts w:ascii="Arial" w:hAnsi="Arial" w:cs="Arial"/>
          <w:sz w:val="24"/>
          <w:szCs w:val="24"/>
        </w:rPr>
        <w:t xml:space="preserve"> do </w:t>
      </w:r>
      <w:r w:rsidR="009F2736" w:rsidRPr="006A2DA5">
        <w:rPr>
          <w:rFonts w:ascii="Arial" w:hAnsi="Arial" w:cs="Arial"/>
          <w:color w:val="000000" w:themeColor="text1"/>
          <w:sz w:val="24"/>
          <w:szCs w:val="24"/>
        </w:rPr>
        <w:t>Front-</w:t>
      </w:r>
      <w:proofErr w:type="spellStart"/>
      <w:r w:rsidR="009F2736" w:rsidRPr="006A2DA5">
        <w:rPr>
          <w:rFonts w:ascii="Arial" w:hAnsi="Arial" w:cs="Arial"/>
          <w:color w:val="000000" w:themeColor="text1"/>
          <w:sz w:val="24"/>
          <w:szCs w:val="24"/>
        </w:rPr>
        <w:t>End</w:t>
      </w:r>
      <w:proofErr w:type="spellEnd"/>
      <w:r w:rsidR="009F2736" w:rsidRPr="006A2DA5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9F2736" w:rsidRPr="006A2DA5">
        <w:rPr>
          <w:rFonts w:ascii="Arial" w:hAnsi="Arial" w:cs="Arial"/>
          <w:sz w:val="24"/>
          <w:szCs w:val="24"/>
        </w:rPr>
        <w:t xml:space="preserve">para o </w:t>
      </w:r>
      <w:r w:rsidRPr="006A2DA5">
        <w:rPr>
          <w:rFonts w:ascii="Arial" w:hAnsi="Arial" w:cs="Arial"/>
          <w:sz w:val="24"/>
          <w:szCs w:val="24"/>
        </w:rPr>
        <w:t>sistema</w:t>
      </w:r>
      <w:r w:rsidR="00DE6CFB" w:rsidRPr="006A2DA5">
        <w:rPr>
          <w:rFonts w:ascii="Arial" w:hAnsi="Arial" w:cs="Arial"/>
          <w:sz w:val="24"/>
          <w:szCs w:val="24"/>
        </w:rPr>
        <w:t xml:space="preserve"> e-commerce</w:t>
      </w:r>
      <w:r w:rsidRPr="006A2DA5">
        <w:rPr>
          <w:rFonts w:ascii="Arial" w:hAnsi="Arial" w:cs="Arial"/>
          <w:sz w:val="24"/>
          <w:szCs w:val="24"/>
        </w:rPr>
        <w:t xml:space="preserve">, com base nas regras de negócios para o Leasing de </w:t>
      </w:r>
      <w:r w:rsidR="00796532" w:rsidRPr="006A2DA5">
        <w:rPr>
          <w:rFonts w:ascii="Arial" w:hAnsi="Arial" w:cs="Arial"/>
          <w:sz w:val="24"/>
          <w:szCs w:val="24"/>
        </w:rPr>
        <w:t>iPhones,</w:t>
      </w:r>
      <w:r w:rsidRPr="006A2DA5">
        <w:rPr>
          <w:rFonts w:ascii="Arial" w:hAnsi="Arial" w:cs="Arial"/>
          <w:sz w:val="24"/>
          <w:szCs w:val="24"/>
        </w:rPr>
        <w:t xml:space="preserve"> utilizamos algumas ferramentas </w:t>
      </w:r>
      <w:r w:rsidR="00877994" w:rsidRPr="006A2DA5">
        <w:rPr>
          <w:rFonts w:ascii="Arial" w:hAnsi="Arial" w:cs="Arial"/>
          <w:sz w:val="24"/>
          <w:szCs w:val="24"/>
        </w:rPr>
        <w:t xml:space="preserve">como </w:t>
      </w:r>
      <w:bookmarkStart w:id="7" w:name="_Hlk53681232"/>
      <w:proofErr w:type="spellStart"/>
      <w:r w:rsidR="007A6E90" w:rsidRPr="006A2DA5">
        <w:rPr>
          <w:rFonts w:ascii="Arial" w:hAnsi="Arial" w:cs="Arial"/>
          <w:sz w:val="24"/>
          <w:szCs w:val="24"/>
        </w:rPr>
        <w:t>HTMl</w:t>
      </w:r>
      <w:proofErr w:type="spellEnd"/>
      <w:r w:rsidR="007A6E90" w:rsidRPr="006A2DA5">
        <w:rPr>
          <w:rFonts w:ascii="Arial" w:hAnsi="Arial" w:cs="Arial"/>
          <w:sz w:val="24"/>
          <w:szCs w:val="24"/>
        </w:rPr>
        <w:t xml:space="preserve">, CSS, </w:t>
      </w:r>
      <w:proofErr w:type="spellStart"/>
      <w:r w:rsidR="007A6E90" w:rsidRPr="006A2DA5">
        <w:rPr>
          <w:rFonts w:ascii="Arial" w:hAnsi="Arial" w:cs="Arial"/>
          <w:sz w:val="24"/>
          <w:szCs w:val="24"/>
        </w:rPr>
        <w:t>Javascript</w:t>
      </w:r>
      <w:proofErr w:type="spellEnd"/>
      <w:r w:rsidR="007A6E90" w:rsidRPr="006A2DA5">
        <w:rPr>
          <w:rFonts w:ascii="Arial" w:hAnsi="Arial" w:cs="Arial"/>
          <w:sz w:val="24"/>
          <w:szCs w:val="24"/>
        </w:rPr>
        <w:t xml:space="preserve">, Bootstrap4 e </w:t>
      </w:r>
      <w:proofErr w:type="spellStart"/>
      <w:r w:rsidR="007A6E90" w:rsidRPr="006A2DA5">
        <w:rPr>
          <w:rFonts w:ascii="Arial" w:hAnsi="Arial" w:cs="Arial"/>
          <w:sz w:val="24"/>
          <w:szCs w:val="24"/>
        </w:rPr>
        <w:t>React</w:t>
      </w:r>
      <w:proofErr w:type="spellEnd"/>
      <w:r w:rsidR="007A6E90" w:rsidRPr="006A2DA5">
        <w:rPr>
          <w:rFonts w:ascii="Arial" w:hAnsi="Arial" w:cs="Arial"/>
          <w:sz w:val="24"/>
          <w:szCs w:val="24"/>
        </w:rPr>
        <w:t>.</w:t>
      </w:r>
    </w:p>
    <w:p w14:paraId="50B5D344" w14:textId="77777777" w:rsidR="006A2DA5" w:rsidRDefault="006A2DA5" w:rsidP="006A2DA5">
      <w:pPr>
        <w:spacing w:after="0" w:line="360" w:lineRule="auto"/>
        <w:jc w:val="both"/>
        <w:rPr>
          <w:rFonts w:ascii="Arial" w:hAnsi="Arial" w:cs="Arial"/>
        </w:rPr>
      </w:pPr>
      <w:bookmarkStart w:id="8" w:name="_Hlk53685652"/>
      <w:bookmarkStart w:id="9" w:name="_Hlk52881431"/>
    </w:p>
    <w:p w14:paraId="04A190C5" w14:textId="6A76C685" w:rsidR="009F2736" w:rsidRDefault="006A2DA5" w:rsidP="006A2DA5">
      <w:pPr>
        <w:spacing w:after="0" w:line="360" w:lineRule="auto"/>
        <w:jc w:val="both"/>
        <w:rPr>
          <w:rFonts w:ascii="Arial" w:hAnsi="Arial" w:cs="Arial"/>
          <w:b/>
          <w:color w:val="000000" w:themeColor="text1"/>
          <w:sz w:val="24"/>
          <w:szCs w:val="24"/>
        </w:rPr>
      </w:pPr>
      <w:r w:rsidRPr="006A2DA5">
        <w:rPr>
          <w:rFonts w:ascii="Arial" w:hAnsi="Arial" w:cs="Arial"/>
          <w:b/>
          <w:color w:val="000000" w:themeColor="text1"/>
          <w:sz w:val="24"/>
          <w:szCs w:val="24"/>
        </w:rPr>
        <w:t>2</w:t>
      </w:r>
      <w:r w:rsidR="00930DCE" w:rsidRPr="006A2DA5">
        <w:rPr>
          <w:rFonts w:ascii="Arial" w:hAnsi="Arial" w:cs="Arial"/>
          <w:b/>
          <w:color w:val="000000" w:themeColor="text1"/>
          <w:sz w:val="24"/>
          <w:szCs w:val="24"/>
        </w:rPr>
        <w:t>.1</w:t>
      </w:r>
      <w:bookmarkEnd w:id="8"/>
      <w:r w:rsidR="009F2736" w:rsidRPr="006A2DA5">
        <w:rPr>
          <w:rFonts w:ascii="Arial" w:hAnsi="Arial" w:cs="Arial"/>
          <w:b/>
          <w:color w:val="000000" w:themeColor="text1"/>
          <w:sz w:val="24"/>
          <w:szCs w:val="24"/>
        </w:rPr>
        <w:t xml:space="preserve"> HTML</w:t>
      </w:r>
    </w:p>
    <w:p w14:paraId="69AACEF4" w14:textId="77777777" w:rsidR="006A2DA5" w:rsidRPr="006A2DA5" w:rsidRDefault="006A2DA5" w:rsidP="006A2DA5">
      <w:pPr>
        <w:spacing w:after="0" w:line="360" w:lineRule="auto"/>
        <w:jc w:val="both"/>
        <w:rPr>
          <w:rFonts w:ascii="Arial" w:hAnsi="Arial" w:cs="Arial"/>
          <w:b/>
          <w:color w:val="000000" w:themeColor="text1"/>
          <w:sz w:val="24"/>
          <w:szCs w:val="24"/>
        </w:rPr>
      </w:pPr>
    </w:p>
    <w:p w14:paraId="33BB233E" w14:textId="77777777" w:rsidR="009366A5" w:rsidRDefault="009366A5" w:rsidP="009366A5">
      <w:pPr>
        <w:spacing w:after="0" w:line="360" w:lineRule="auto"/>
        <w:ind w:firstLine="709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HTML (Hypertext Markup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Language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 ou </w:t>
      </w:r>
      <w:bookmarkStart w:id="10" w:name="_Hlk72071345"/>
      <w:r>
        <w:rPr>
          <w:rFonts w:ascii="Arial" w:hAnsi="Arial" w:cs="Arial"/>
          <w:color w:val="000000" w:themeColor="text1"/>
          <w:sz w:val="24"/>
          <w:szCs w:val="24"/>
        </w:rPr>
        <w:t>Linguagem de Marcação de Hipertexto</w:t>
      </w:r>
      <w:bookmarkEnd w:id="10"/>
      <w:r>
        <w:rPr>
          <w:rFonts w:ascii="Arial" w:hAnsi="Arial" w:cs="Arial"/>
          <w:color w:val="000000" w:themeColor="text1"/>
          <w:sz w:val="24"/>
          <w:szCs w:val="24"/>
        </w:rPr>
        <w:t>) foi criado por Tim Berners-Lee, com o objetivo de comunicar e disseminar pesquisas entre ele e seu grupo de colegas e ficou mais conhecido quando começou a ser utilizado para formar na época a rede pública o que mais tarde se tornou a internet que conhecemos hoje.</w:t>
      </w:r>
    </w:p>
    <w:p w14:paraId="2D43CDE0" w14:textId="013280BE" w:rsidR="009366A5" w:rsidRDefault="009366A5" w:rsidP="009366A5">
      <w:pPr>
        <w:spacing w:after="0" w:line="360" w:lineRule="auto"/>
        <w:ind w:firstLine="709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O HTML é uma linguagem utilizada para desenvolver websites. Ela é a linguagem base da internet. Baseada no conceito de hipertexto, conjuntos de elementos ligados por conexões, como palavras, imagens, vídeos, áudios e documentos foi criada para ser de fácil entendimento por seres humanos e por máquinas.</w:t>
      </w:r>
    </w:p>
    <w:p w14:paraId="1D3DE7BD" w14:textId="77777777" w:rsidR="009366A5" w:rsidRDefault="009366A5" w:rsidP="009366A5">
      <w:pPr>
        <w:spacing w:after="0" w:line="360" w:lineRule="auto"/>
        <w:ind w:firstLine="709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Podemos dizer que basicamente o HTML é a linguagem padrão para a estruturação de toda página web. Por ela ser padronizada é aceita por vários dispositivos, desde computadores, celulares e até mesmo televisores (EIS, 2011).</w:t>
      </w:r>
    </w:p>
    <w:p w14:paraId="1EBB71B0" w14:textId="3334DD77" w:rsidR="009366A5" w:rsidRDefault="009366A5" w:rsidP="00753DDB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0D0F79">
        <w:rPr>
          <w:rFonts w:ascii="Arial" w:hAnsi="Arial" w:cs="Arial"/>
          <w:sz w:val="24"/>
          <w:szCs w:val="24"/>
        </w:rPr>
        <w:t xml:space="preserve">Todas as nossas telas </w:t>
      </w:r>
      <w:r w:rsidR="00881EA5" w:rsidRPr="000D0F79">
        <w:rPr>
          <w:rFonts w:ascii="Arial" w:hAnsi="Arial" w:cs="Arial"/>
          <w:sz w:val="24"/>
          <w:szCs w:val="24"/>
        </w:rPr>
        <w:t>utilizam</w:t>
      </w:r>
      <w:r w:rsidRPr="000D0F79">
        <w:rPr>
          <w:rFonts w:ascii="Arial" w:hAnsi="Arial" w:cs="Arial"/>
          <w:sz w:val="24"/>
          <w:szCs w:val="24"/>
        </w:rPr>
        <w:t xml:space="preserve"> TAGS, como textos informativos utilizando a </w:t>
      </w:r>
      <w:proofErr w:type="spellStart"/>
      <w:r w:rsidRPr="000D0F79">
        <w:rPr>
          <w:rFonts w:ascii="Arial" w:hAnsi="Arial" w:cs="Arial"/>
          <w:sz w:val="24"/>
          <w:szCs w:val="24"/>
        </w:rPr>
        <w:t>tag</w:t>
      </w:r>
      <w:proofErr w:type="spellEnd"/>
      <w:r w:rsidRPr="000D0F79">
        <w:rPr>
          <w:rFonts w:ascii="Arial" w:hAnsi="Arial" w:cs="Arial"/>
          <w:sz w:val="24"/>
          <w:szCs w:val="24"/>
        </w:rPr>
        <w:t xml:space="preserve"> &lt;p&gt;, imagens ilustrativas com &lt;</w:t>
      </w:r>
      <w:proofErr w:type="spellStart"/>
      <w:r w:rsidRPr="000D0F79">
        <w:rPr>
          <w:rFonts w:ascii="Arial" w:hAnsi="Arial" w:cs="Arial"/>
          <w:sz w:val="24"/>
          <w:szCs w:val="24"/>
        </w:rPr>
        <w:t>img</w:t>
      </w:r>
      <w:proofErr w:type="spellEnd"/>
      <w:r w:rsidRPr="000D0F79">
        <w:rPr>
          <w:rFonts w:ascii="Arial" w:hAnsi="Arial" w:cs="Arial"/>
          <w:sz w:val="24"/>
          <w:szCs w:val="24"/>
        </w:rPr>
        <w:t xml:space="preserve">&gt;, menus separados pelas </w:t>
      </w:r>
      <w:proofErr w:type="spellStart"/>
      <w:r w:rsidRPr="000D0F79">
        <w:rPr>
          <w:rFonts w:ascii="Arial" w:hAnsi="Arial" w:cs="Arial"/>
          <w:sz w:val="24"/>
          <w:szCs w:val="24"/>
        </w:rPr>
        <w:t>tags</w:t>
      </w:r>
      <w:proofErr w:type="spellEnd"/>
      <w:r w:rsidRPr="000D0F79">
        <w:rPr>
          <w:rFonts w:ascii="Arial" w:hAnsi="Arial" w:cs="Arial"/>
          <w:sz w:val="24"/>
          <w:szCs w:val="24"/>
        </w:rPr>
        <w:t xml:space="preserve"> &lt;</w:t>
      </w:r>
      <w:proofErr w:type="spellStart"/>
      <w:r w:rsidRPr="000D0F79">
        <w:rPr>
          <w:rFonts w:ascii="Arial" w:hAnsi="Arial" w:cs="Arial"/>
          <w:sz w:val="24"/>
          <w:szCs w:val="24"/>
        </w:rPr>
        <w:t>nav</w:t>
      </w:r>
      <w:proofErr w:type="spellEnd"/>
      <w:r w:rsidRPr="000D0F79">
        <w:rPr>
          <w:rFonts w:ascii="Arial" w:hAnsi="Arial" w:cs="Arial"/>
          <w:sz w:val="24"/>
          <w:szCs w:val="24"/>
        </w:rPr>
        <w:t>&gt;, seções separando cada tópico com &lt;</w:t>
      </w:r>
      <w:proofErr w:type="spellStart"/>
      <w:r w:rsidRPr="000D0F79">
        <w:rPr>
          <w:rFonts w:ascii="Arial" w:hAnsi="Arial" w:cs="Arial"/>
          <w:sz w:val="24"/>
          <w:szCs w:val="24"/>
        </w:rPr>
        <w:t>section</w:t>
      </w:r>
      <w:proofErr w:type="spellEnd"/>
      <w:r w:rsidRPr="000D0F79">
        <w:rPr>
          <w:rFonts w:ascii="Arial" w:hAnsi="Arial" w:cs="Arial"/>
          <w:sz w:val="24"/>
          <w:szCs w:val="24"/>
        </w:rPr>
        <w:t>&gt;, entre outros muitos elementos, tornando-se o esqueleto das telas.</w:t>
      </w:r>
      <w:r w:rsidR="00881EA5" w:rsidRPr="000D0F79">
        <w:rPr>
          <w:rFonts w:ascii="Arial" w:hAnsi="Arial" w:cs="Arial"/>
          <w:sz w:val="24"/>
          <w:szCs w:val="24"/>
        </w:rPr>
        <w:t xml:space="preserve">  </w:t>
      </w:r>
    </w:p>
    <w:p w14:paraId="0E20FD9E" w14:textId="77777777" w:rsidR="00753DDB" w:rsidRPr="00753DDB" w:rsidRDefault="00753DDB" w:rsidP="00753DDB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59CF5B18" w14:textId="061DD13B" w:rsidR="009366A5" w:rsidRPr="006A2DA5" w:rsidRDefault="006A2DA5" w:rsidP="006A2DA5">
      <w:pPr>
        <w:spacing w:line="360" w:lineRule="auto"/>
        <w:ind w:left="360"/>
        <w:jc w:val="both"/>
        <w:rPr>
          <w:rFonts w:ascii="Arial" w:hAnsi="Arial" w:cs="Arial"/>
          <w:b/>
          <w:color w:val="000000" w:themeColor="text1"/>
          <w:sz w:val="24"/>
          <w:szCs w:val="24"/>
        </w:rPr>
      </w:pPr>
      <w:r w:rsidRPr="006A2DA5">
        <w:rPr>
          <w:rFonts w:ascii="Arial" w:hAnsi="Arial" w:cs="Arial"/>
          <w:b/>
          <w:color w:val="000000" w:themeColor="text1"/>
          <w:sz w:val="24"/>
          <w:szCs w:val="24"/>
        </w:rPr>
        <w:lastRenderedPageBreak/>
        <w:t>2</w:t>
      </w:r>
      <w:r w:rsidR="003F750C" w:rsidRPr="006A2DA5">
        <w:rPr>
          <w:rFonts w:ascii="Arial" w:hAnsi="Arial" w:cs="Arial"/>
          <w:b/>
          <w:color w:val="000000" w:themeColor="text1"/>
          <w:sz w:val="24"/>
          <w:szCs w:val="24"/>
        </w:rPr>
        <w:t xml:space="preserve">.2 </w:t>
      </w:r>
      <w:r w:rsidR="009366A5" w:rsidRPr="006A2DA5">
        <w:rPr>
          <w:rFonts w:ascii="Arial" w:hAnsi="Arial" w:cs="Arial"/>
          <w:b/>
          <w:color w:val="000000" w:themeColor="text1"/>
          <w:sz w:val="24"/>
          <w:szCs w:val="24"/>
        </w:rPr>
        <w:t>CSS</w:t>
      </w:r>
    </w:p>
    <w:p w14:paraId="02E69412" w14:textId="77777777" w:rsidR="009366A5" w:rsidRPr="00845BA0" w:rsidRDefault="009366A5" w:rsidP="009366A5">
      <w:pPr>
        <w:spacing w:line="360" w:lineRule="auto"/>
        <w:ind w:firstLine="708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DF743E">
        <w:rPr>
          <w:rFonts w:ascii="Arial" w:hAnsi="Arial" w:cs="Arial"/>
          <w:color w:val="000000" w:themeColor="text1"/>
          <w:sz w:val="24"/>
          <w:szCs w:val="24"/>
        </w:rPr>
        <w:t>O CSS (</w:t>
      </w:r>
      <w:proofErr w:type="spellStart"/>
      <w:r w:rsidRPr="00DF743E">
        <w:rPr>
          <w:rFonts w:ascii="Arial" w:hAnsi="Arial" w:cs="Arial"/>
          <w:color w:val="000000" w:themeColor="text1"/>
          <w:sz w:val="24"/>
          <w:szCs w:val="24"/>
        </w:rPr>
        <w:t>Cascading</w:t>
      </w:r>
      <w:proofErr w:type="spellEnd"/>
      <w:r w:rsidRPr="00DF743E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DF743E">
        <w:rPr>
          <w:rFonts w:ascii="Arial" w:hAnsi="Arial" w:cs="Arial"/>
          <w:color w:val="000000" w:themeColor="text1"/>
          <w:sz w:val="24"/>
          <w:szCs w:val="24"/>
        </w:rPr>
        <w:t>Style</w:t>
      </w:r>
      <w:proofErr w:type="spellEnd"/>
      <w:r w:rsidRPr="00DF743E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DF743E">
        <w:rPr>
          <w:rFonts w:ascii="Arial" w:hAnsi="Arial" w:cs="Arial"/>
          <w:color w:val="000000" w:themeColor="text1"/>
          <w:sz w:val="24"/>
          <w:szCs w:val="24"/>
        </w:rPr>
        <w:t>Sheets</w:t>
      </w:r>
      <w:proofErr w:type="spellEnd"/>
      <w:r w:rsidRPr="00DF743E">
        <w:rPr>
          <w:rFonts w:ascii="Arial" w:hAnsi="Arial" w:cs="Arial"/>
          <w:color w:val="000000" w:themeColor="text1"/>
          <w:sz w:val="24"/>
          <w:szCs w:val="24"/>
        </w:rPr>
        <w:t xml:space="preserve"> ou </w:t>
      </w:r>
      <w:bookmarkStart w:id="11" w:name="_Hlk72071360"/>
      <w:r w:rsidRPr="00DF743E">
        <w:rPr>
          <w:rFonts w:ascii="Arial" w:hAnsi="Arial" w:cs="Arial"/>
          <w:color w:val="000000" w:themeColor="text1"/>
          <w:sz w:val="24"/>
          <w:szCs w:val="24"/>
        </w:rPr>
        <w:t>Folhas de Estilo em Cascata</w:t>
      </w:r>
      <w:bookmarkEnd w:id="11"/>
      <w:r w:rsidRPr="00DF743E">
        <w:rPr>
          <w:rFonts w:ascii="Arial" w:hAnsi="Arial" w:cs="Arial"/>
          <w:color w:val="000000" w:themeColor="text1"/>
          <w:sz w:val="24"/>
          <w:szCs w:val="24"/>
        </w:rPr>
        <w:t>) é uma folha de estilo composta por camadas e utilizada para definir a apresentação em páginas da internet que adotam para o seu desenvolvimento linguagens de marcação como no HTML. O CSS define como serão exibidos os elementos contidos no código de uma página da internet e sua maior vantagem é efetuar a separação entre o formato e o conteúdo de um documento. (</w:t>
      </w:r>
      <w:proofErr w:type="spellStart"/>
      <w:r w:rsidRPr="00DF743E">
        <w:rPr>
          <w:rFonts w:ascii="Arial" w:hAnsi="Arial" w:cs="Arial"/>
          <w:color w:val="000000" w:themeColor="text1"/>
          <w:sz w:val="24"/>
          <w:szCs w:val="24"/>
        </w:rPr>
        <w:t>Tecmundo</w:t>
      </w:r>
      <w:proofErr w:type="spellEnd"/>
      <w:r w:rsidRPr="00DF743E">
        <w:rPr>
          <w:rFonts w:ascii="Arial" w:hAnsi="Arial" w:cs="Arial"/>
          <w:color w:val="000000" w:themeColor="text1"/>
          <w:sz w:val="24"/>
          <w:szCs w:val="24"/>
        </w:rPr>
        <w:t>).</w:t>
      </w:r>
    </w:p>
    <w:p w14:paraId="62CB1CAD" w14:textId="77777777" w:rsidR="009366A5" w:rsidRPr="00DF743E" w:rsidRDefault="009366A5" w:rsidP="009366A5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00DF743E">
        <w:rPr>
          <w:rFonts w:ascii="Arial" w:hAnsi="Arial" w:cs="Arial"/>
          <w:sz w:val="24"/>
          <w:szCs w:val="24"/>
        </w:rPr>
        <w:t>São as folhas de estilos de CSS que definem o layout da página, é a partir dela que podemos definir cores, fontes, tamanhos e apresentações diferentes dos elementos da página, seria um complemento ao HTML, onde um seria a estrutura (HTML) e o outro a estilização (CSS).</w:t>
      </w:r>
    </w:p>
    <w:p w14:paraId="25180426" w14:textId="77777777" w:rsidR="009366A5" w:rsidRPr="000D0F79" w:rsidRDefault="009366A5" w:rsidP="009366A5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00DF743E">
        <w:rPr>
          <w:rFonts w:ascii="Arial" w:hAnsi="Arial" w:cs="Arial"/>
          <w:sz w:val="24"/>
          <w:szCs w:val="24"/>
        </w:rPr>
        <w:t xml:space="preserve">Conforme dito acima, as folhas de estilos para código CSS definem todo o comportamento do documento, em nosso projeto utilizamos praticamente em todos os </w:t>
      </w:r>
      <w:r w:rsidRPr="000D0F79">
        <w:rPr>
          <w:rFonts w:ascii="Arial" w:hAnsi="Arial" w:cs="Arial"/>
          <w:sz w:val="24"/>
          <w:szCs w:val="24"/>
        </w:rPr>
        <w:t>elementos HTML.</w:t>
      </w:r>
    </w:p>
    <w:p w14:paraId="2563F47B" w14:textId="77777777" w:rsidR="009366A5" w:rsidRPr="000D0F79" w:rsidRDefault="009366A5" w:rsidP="009366A5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000D0F79">
        <w:rPr>
          <w:rFonts w:ascii="Arial" w:hAnsi="Arial" w:cs="Arial"/>
          <w:sz w:val="24"/>
          <w:szCs w:val="24"/>
        </w:rPr>
        <w:t>Foi alterado tamanhos para os títulos, cores diferentes, definimos que nosso menu principal é fixo no topo da página, facilitando o acesso de nosso cliente.</w:t>
      </w:r>
    </w:p>
    <w:p w14:paraId="59D682EA" w14:textId="77777777" w:rsidR="006A2DA5" w:rsidRDefault="009366A5" w:rsidP="006A2DA5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000D0F79">
        <w:rPr>
          <w:rFonts w:ascii="Arial" w:hAnsi="Arial" w:cs="Arial"/>
          <w:sz w:val="24"/>
          <w:szCs w:val="24"/>
        </w:rPr>
        <w:t>Além dessas estilizações de nossa página, o CSS possui também o benefício de evitar repetição de código.</w:t>
      </w:r>
    </w:p>
    <w:p w14:paraId="4B3474B7" w14:textId="16411530" w:rsidR="009366A5" w:rsidRPr="00DF743E" w:rsidRDefault="009366A5" w:rsidP="006A2DA5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00DF743E">
        <w:rPr>
          <w:rFonts w:ascii="Arial" w:hAnsi="Arial" w:cs="Arial"/>
          <w:sz w:val="24"/>
          <w:szCs w:val="24"/>
        </w:rPr>
        <w:t>O mesmo código CSS pode ser reaproveitado em outros elementos HTML quando definimos classes e/ou ids e aplicados a estilização diretamente neles.</w:t>
      </w:r>
    </w:p>
    <w:p w14:paraId="7E31E420" w14:textId="14A538EB" w:rsidR="00692939" w:rsidRDefault="009366A5" w:rsidP="00753DDB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00DF743E">
        <w:rPr>
          <w:rFonts w:ascii="Arial" w:hAnsi="Arial" w:cs="Arial"/>
          <w:sz w:val="24"/>
          <w:szCs w:val="24"/>
        </w:rPr>
        <w:t>O CSS trabalha juntamente com o HTML, fazendo com que a maneira que o cliente, pessoa que acessa nosso sistema, tenha uma visão e experiência mais agradável.</w:t>
      </w:r>
    </w:p>
    <w:p w14:paraId="218552F5" w14:textId="7936D1C6" w:rsidR="00753DDB" w:rsidRDefault="00753DDB" w:rsidP="00753DDB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14:paraId="471A89C6" w14:textId="602439AF" w:rsidR="008D17A2" w:rsidRDefault="008D17A2" w:rsidP="00753DDB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14:paraId="68C5D6B9" w14:textId="77777777" w:rsidR="008D17A2" w:rsidRDefault="008D17A2" w:rsidP="00753DDB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14:paraId="20E218F2" w14:textId="1C5E493B" w:rsidR="00E46E3F" w:rsidRPr="006A2DA5" w:rsidRDefault="00E34CF0" w:rsidP="006A2DA5">
      <w:pPr>
        <w:pStyle w:val="PargrafodaLista"/>
        <w:numPr>
          <w:ilvl w:val="1"/>
          <w:numId w:val="28"/>
        </w:numPr>
        <w:spacing w:after="0" w:line="360" w:lineRule="auto"/>
        <w:jc w:val="both"/>
        <w:rPr>
          <w:rFonts w:ascii="Arial" w:hAnsi="Arial" w:cs="Arial"/>
          <w:b/>
          <w:color w:val="000000" w:themeColor="text1"/>
          <w:sz w:val="24"/>
          <w:szCs w:val="24"/>
        </w:rPr>
      </w:pPr>
      <w:proofErr w:type="spellStart"/>
      <w:r w:rsidRPr="006A2DA5">
        <w:rPr>
          <w:rFonts w:ascii="Arial" w:hAnsi="Arial" w:cs="Arial"/>
          <w:b/>
          <w:color w:val="000000" w:themeColor="text1"/>
          <w:sz w:val="24"/>
          <w:szCs w:val="24"/>
        </w:rPr>
        <w:lastRenderedPageBreak/>
        <w:t>Javascript</w:t>
      </w:r>
      <w:proofErr w:type="spellEnd"/>
      <w:r w:rsidRPr="006A2DA5">
        <w:rPr>
          <w:rFonts w:ascii="Arial" w:hAnsi="Arial" w:cs="Arial"/>
          <w:b/>
          <w:color w:val="000000" w:themeColor="text1"/>
          <w:sz w:val="24"/>
          <w:szCs w:val="24"/>
        </w:rPr>
        <w:t xml:space="preserve"> </w:t>
      </w:r>
    </w:p>
    <w:p w14:paraId="225603BE" w14:textId="77777777" w:rsidR="0084233F" w:rsidRPr="0084233F" w:rsidRDefault="0084233F" w:rsidP="0084233F">
      <w:pPr>
        <w:spacing w:after="0" w:line="360" w:lineRule="auto"/>
        <w:ind w:firstLine="709"/>
        <w:jc w:val="both"/>
        <w:rPr>
          <w:rFonts w:ascii="Arial" w:hAnsi="Arial" w:cs="Arial"/>
          <w:b/>
          <w:color w:val="000000" w:themeColor="text1"/>
          <w:sz w:val="28"/>
          <w:szCs w:val="28"/>
        </w:rPr>
      </w:pPr>
    </w:p>
    <w:p w14:paraId="5E51D00B" w14:textId="77777777" w:rsidR="0084233F" w:rsidRPr="00DF743E" w:rsidRDefault="0084233F" w:rsidP="0084233F">
      <w:pPr>
        <w:spacing w:line="360" w:lineRule="auto"/>
        <w:ind w:firstLine="708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DF743E">
        <w:rPr>
          <w:rFonts w:ascii="Arial" w:hAnsi="Arial" w:cs="Arial"/>
          <w:color w:val="000000" w:themeColor="text1"/>
          <w:sz w:val="24"/>
          <w:szCs w:val="24"/>
        </w:rPr>
        <w:t xml:space="preserve">O </w:t>
      </w:r>
      <w:proofErr w:type="spellStart"/>
      <w:r w:rsidRPr="00DF743E">
        <w:rPr>
          <w:rFonts w:ascii="Arial" w:hAnsi="Arial" w:cs="Arial"/>
          <w:color w:val="000000" w:themeColor="text1"/>
          <w:sz w:val="24"/>
          <w:szCs w:val="24"/>
        </w:rPr>
        <w:t>Javascript</w:t>
      </w:r>
      <w:proofErr w:type="spellEnd"/>
      <w:r w:rsidRPr="00DF743E">
        <w:rPr>
          <w:rFonts w:ascii="Arial" w:hAnsi="Arial" w:cs="Arial"/>
          <w:color w:val="000000" w:themeColor="text1"/>
          <w:sz w:val="24"/>
          <w:szCs w:val="24"/>
        </w:rPr>
        <w:t xml:space="preserve"> é a linguagem que torna os sites dinâmicos, permitindo ao usuário maneiras de interagir com a página e, ao programador, permite utilizar recursos que não são possíveis apenas com HTML ou CSS como, por exemplo, interação com o sistema do computador para apresentar data e hora.  </w:t>
      </w:r>
    </w:p>
    <w:p w14:paraId="03A72B30" w14:textId="77777777" w:rsidR="0084233F" w:rsidRPr="00DF743E" w:rsidRDefault="0084233F" w:rsidP="0084233F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00DF743E">
        <w:rPr>
          <w:rFonts w:ascii="Arial" w:hAnsi="Arial" w:cs="Arial"/>
          <w:sz w:val="24"/>
          <w:szCs w:val="24"/>
        </w:rPr>
        <w:t>Por fim em Front-</w:t>
      </w:r>
      <w:proofErr w:type="spellStart"/>
      <w:r w:rsidRPr="00DF743E">
        <w:rPr>
          <w:rFonts w:ascii="Arial" w:hAnsi="Arial" w:cs="Arial"/>
          <w:sz w:val="24"/>
          <w:szCs w:val="24"/>
        </w:rPr>
        <w:t>End</w:t>
      </w:r>
      <w:proofErr w:type="spellEnd"/>
      <w:r w:rsidRPr="00DF743E">
        <w:rPr>
          <w:rFonts w:ascii="Arial" w:hAnsi="Arial" w:cs="Arial"/>
          <w:sz w:val="24"/>
          <w:szCs w:val="24"/>
        </w:rPr>
        <w:t xml:space="preserve">, podemos conhecer um pouco de </w:t>
      </w:r>
      <w:proofErr w:type="spellStart"/>
      <w:r w:rsidRPr="00DF743E">
        <w:rPr>
          <w:rFonts w:ascii="Arial" w:hAnsi="Arial" w:cs="Arial"/>
          <w:sz w:val="24"/>
          <w:szCs w:val="24"/>
        </w:rPr>
        <w:t>Javascript</w:t>
      </w:r>
      <w:proofErr w:type="spellEnd"/>
      <w:r w:rsidRPr="00DF743E">
        <w:rPr>
          <w:rFonts w:ascii="Arial" w:hAnsi="Arial" w:cs="Arial"/>
          <w:sz w:val="24"/>
          <w:szCs w:val="24"/>
        </w:rPr>
        <w:t>, tecnologia responsável por toda dinâmica e interação do nosso sistema com a pessoa que está acessando.</w:t>
      </w:r>
    </w:p>
    <w:p w14:paraId="3F308736" w14:textId="77777777" w:rsidR="0084233F" w:rsidRPr="000D0F79" w:rsidRDefault="0084233F" w:rsidP="0084233F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000D0F79">
        <w:rPr>
          <w:rFonts w:ascii="Arial" w:hAnsi="Arial" w:cs="Arial"/>
          <w:sz w:val="24"/>
          <w:szCs w:val="24"/>
        </w:rPr>
        <w:t xml:space="preserve">O </w:t>
      </w:r>
      <w:proofErr w:type="spellStart"/>
      <w:r w:rsidRPr="000D0F79">
        <w:rPr>
          <w:rFonts w:ascii="Arial" w:hAnsi="Arial" w:cs="Arial"/>
          <w:sz w:val="24"/>
          <w:szCs w:val="24"/>
        </w:rPr>
        <w:t>Javascript</w:t>
      </w:r>
      <w:proofErr w:type="spellEnd"/>
      <w:r w:rsidRPr="000D0F79">
        <w:rPr>
          <w:rFonts w:ascii="Arial" w:hAnsi="Arial" w:cs="Arial"/>
          <w:sz w:val="24"/>
          <w:szCs w:val="24"/>
        </w:rPr>
        <w:t xml:space="preserve"> pode ser utilizado em diversos lugares de formas muito complexas, porém, em nosso sistema foi utilizado somente para dinâmica e interação do sistema, como por exemplo animar a abertura do menu, realizar um carrossel de imagens de nossos produtos, permitindo avançar ou retroceder produtos.</w:t>
      </w:r>
    </w:p>
    <w:p w14:paraId="5F57FFE2" w14:textId="77777777" w:rsidR="000D0F79" w:rsidRDefault="0084233F" w:rsidP="0084233F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000D0F79">
        <w:rPr>
          <w:rFonts w:ascii="Arial" w:hAnsi="Arial" w:cs="Arial"/>
          <w:sz w:val="24"/>
          <w:szCs w:val="24"/>
        </w:rPr>
        <w:t xml:space="preserve">Ele também fez com que em nosso sistema, durante o cadastro de um novo usuário, ao informar o CEP </w:t>
      </w:r>
      <w:r w:rsidRPr="000D0F79">
        <w:rPr>
          <w:rFonts w:ascii="Arial" w:hAnsi="Arial" w:cs="Arial"/>
          <w:color w:val="000000" w:themeColor="text1"/>
          <w:sz w:val="24"/>
          <w:szCs w:val="24"/>
        </w:rPr>
        <w:t>consiga</w:t>
      </w:r>
      <w:r w:rsidRPr="000D0F79">
        <w:rPr>
          <w:rFonts w:ascii="Arial" w:hAnsi="Arial" w:cs="Arial"/>
          <w:color w:val="FF0000"/>
          <w:sz w:val="24"/>
          <w:szCs w:val="24"/>
        </w:rPr>
        <w:t xml:space="preserve"> </w:t>
      </w:r>
      <w:r w:rsidRPr="000D0F79">
        <w:rPr>
          <w:rFonts w:ascii="Arial" w:hAnsi="Arial" w:cs="Arial"/>
          <w:sz w:val="24"/>
          <w:szCs w:val="24"/>
        </w:rPr>
        <w:t>retornar todos os dados em relação ao endereço da pessoa, facilitando muito o cadastro.</w:t>
      </w:r>
      <w:r w:rsidR="00881EA5" w:rsidRPr="000D0F79">
        <w:rPr>
          <w:rFonts w:ascii="Arial" w:hAnsi="Arial" w:cs="Arial"/>
          <w:sz w:val="24"/>
          <w:szCs w:val="24"/>
        </w:rPr>
        <w:t xml:space="preserve"> </w:t>
      </w:r>
    </w:p>
    <w:p w14:paraId="0B260917" w14:textId="261CD728" w:rsidR="00E46E3F" w:rsidRDefault="0084233F" w:rsidP="000235F4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00DF743E">
        <w:rPr>
          <w:rFonts w:ascii="Arial" w:hAnsi="Arial" w:cs="Arial"/>
          <w:sz w:val="24"/>
          <w:szCs w:val="24"/>
        </w:rPr>
        <w:t xml:space="preserve">Podemos concluir que além de podermos utilizar a estilização com o CSS para melhorar o visual, o </w:t>
      </w:r>
      <w:proofErr w:type="spellStart"/>
      <w:r w:rsidRPr="00DF743E">
        <w:rPr>
          <w:rFonts w:ascii="Arial" w:hAnsi="Arial" w:cs="Arial"/>
          <w:sz w:val="24"/>
          <w:szCs w:val="24"/>
        </w:rPr>
        <w:t>Javascript</w:t>
      </w:r>
      <w:proofErr w:type="spellEnd"/>
      <w:r w:rsidRPr="00DF743E">
        <w:rPr>
          <w:rFonts w:ascii="Arial" w:hAnsi="Arial" w:cs="Arial"/>
          <w:sz w:val="24"/>
          <w:szCs w:val="24"/>
        </w:rPr>
        <w:t xml:space="preserve"> possui um papel importante para experiência do usuário</w:t>
      </w:r>
      <w:r w:rsidR="000235F4">
        <w:rPr>
          <w:rFonts w:ascii="Arial" w:hAnsi="Arial" w:cs="Arial"/>
          <w:sz w:val="24"/>
          <w:szCs w:val="24"/>
        </w:rPr>
        <w:t>.</w:t>
      </w:r>
    </w:p>
    <w:p w14:paraId="17054270" w14:textId="69D7B234" w:rsidR="006A2DA5" w:rsidRDefault="006A2DA5" w:rsidP="006A2DA5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12DC52DB" w14:textId="77777777" w:rsidR="006A2DA5" w:rsidRDefault="006A2DA5" w:rsidP="006A2DA5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12802FC2" w14:textId="6DFDB9AF" w:rsidR="00A66EA0" w:rsidRPr="006A2DA5" w:rsidRDefault="006A2DA5" w:rsidP="006A2DA5">
      <w:pPr>
        <w:spacing w:after="0" w:line="360" w:lineRule="auto"/>
        <w:jc w:val="both"/>
        <w:rPr>
          <w:rFonts w:ascii="Arial" w:hAnsi="Arial" w:cs="Arial"/>
          <w:b/>
          <w:color w:val="000000" w:themeColor="text1"/>
          <w:sz w:val="24"/>
          <w:szCs w:val="24"/>
        </w:rPr>
      </w:pPr>
      <w:r>
        <w:rPr>
          <w:rFonts w:ascii="Arial" w:hAnsi="Arial" w:cs="Arial"/>
          <w:b/>
          <w:color w:val="000000" w:themeColor="text1"/>
          <w:sz w:val="24"/>
          <w:szCs w:val="24"/>
        </w:rPr>
        <w:t>2.</w:t>
      </w:r>
      <w:r w:rsidR="003F750C" w:rsidRPr="006A2DA5">
        <w:rPr>
          <w:rFonts w:ascii="Arial" w:hAnsi="Arial" w:cs="Arial"/>
          <w:b/>
          <w:color w:val="000000" w:themeColor="text1"/>
          <w:sz w:val="24"/>
          <w:szCs w:val="24"/>
        </w:rPr>
        <w:t xml:space="preserve">4 </w:t>
      </w:r>
      <w:proofErr w:type="spellStart"/>
      <w:r w:rsidR="00CE0F01" w:rsidRPr="006A2DA5">
        <w:rPr>
          <w:rFonts w:ascii="Arial" w:hAnsi="Arial" w:cs="Arial"/>
          <w:b/>
          <w:color w:val="000000" w:themeColor="text1"/>
          <w:sz w:val="24"/>
          <w:szCs w:val="24"/>
        </w:rPr>
        <w:t>Bootstrap</w:t>
      </w:r>
      <w:proofErr w:type="spellEnd"/>
    </w:p>
    <w:p w14:paraId="356B86AD" w14:textId="77777777" w:rsidR="000235F4" w:rsidRDefault="000235F4" w:rsidP="00DE6CFB">
      <w:pPr>
        <w:spacing w:after="0" w:line="360" w:lineRule="auto"/>
        <w:ind w:firstLine="709"/>
        <w:jc w:val="both"/>
        <w:rPr>
          <w:rFonts w:ascii="Arial" w:hAnsi="Arial" w:cs="Arial"/>
          <w:b/>
          <w:color w:val="000000" w:themeColor="text1"/>
          <w:sz w:val="28"/>
          <w:szCs w:val="28"/>
        </w:rPr>
      </w:pPr>
    </w:p>
    <w:p w14:paraId="30CE2E24" w14:textId="395DA1F3" w:rsidR="00AC4E2D" w:rsidRPr="000235F4" w:rsidRDefault="00AC4E2D" w:rsidP="000235F4">
      <w:pPr>
        <w:spacing w:after="0" w:line="360" w:lineRule="auto"/>
        <w:ind w:firstLine="709"/>
        <w:jc w:val="both"/>
        <w:rPr>
          <w:rFonts w:ascii="Arial" w:hAnsi="Arial" w:cs="Arial"/>
          <w:color w:val="212529"/>
          <w:sz w:val="24"/>
          <w:szCs w:val="24"/>
          <w:shd w:val="clear" w:color="auto" w:fill="FFFFFF"/>
        </w:rPr>
      </w:pPr>
      <w:r w:rsidRPr="000235F4">
        <w:rPr>
          <w:rFonts w:ascii="Arial" w:hAnsi="Arial" w:cs="Arial"/>
          <w:color w:val="212529"/>
          <w:sz w:val="24"/>
          <w:szCs w:val="24"/>
          <w:shd w:val="clear" w:color="auto" w:fill="FFFFFF"/>
        </w:rPr>
        <w:t xml:space="preserve">O </w:t>
      </w:r>
      <w:proofErr w:type="spellStart"/>
      <w:r w:rsidRPr="000235F4">
        <w:rPr>
          <w:rFonts w:ascii="Arial" w:hAnsi="Arial" w:cs="Arial"/>
          <w:color w:val="212529"/>
          <w:sz w:val="24"/>
          <w:szCs w:val="24"/>
          <w:shd w:val="clear" w:color="auto" w:fill="FFFFFF"/>
        </w:rPr>
        <w:t>Bootstrap</w:t>
      </w:r>
      <w:proofErr w:type="spellEnd"/>
      <w:r w:rsidRPr="000235F4">
        <w:rPr>
          <w:rFonts w:ascii="Arial" w:hAnsi="Arial" w:cs="Arial"/>
          <w:color w:val="212529"/>
          <w:sz w:val="24"/>
          <w:szCs w:val="24"/>
          <w:shd w:val="clear" w:color="auto" w:fill="FFFFFF"/>
        </w:rPr>
        <w:t xml:space="preserve"> foi desenvolvido para o site Twitter por volta de 2010 por Mark Otto e </w:t>
      </w:r>
      <w:r w:rsidRPr="000235F4">
        <w:rPr>
          <w:rFonts w:ascii="Arial" w:hAnsi="Arial" w:cs="Arial"/>
          <w:sz w:val="24"/>
          <w:szCs w:val="24"/>
          <w:shd w:val="clear" w:color="auto" w:fill="FFFFFF"/>
        </w:rPr>
        <w:t>Jacó Thornton</w:t>
      </w:r>
      <w:r w:rsidRPr="000235F4">
        <w:rPr>
          <w:rFonts w:ascii="Arial" w:hAnsi="Arial" w:cs="Arial"/>
          <w:color w:val="212529"/>
          <w:sz w:val="24"/>
          <w:szCs w:val="24"/>
          <w:shd w:val="clear" w:color="auto" w:fill="FFFFFF"/>
        </w:rPr>
        <w:t>. Antes de ser uma estrutura de código aberto foi conhecido como </w:t>
      </w:r>
      <w:r w:rsidRPr="000235F4">
        <w:rPr>
          <w:rStyle w:val="nfase"/>
          <w:rFonts w:ascii="Arial" w:hAnsi="Arial" w:cs="Arial"/>
          <w:color w:val="212529"/>
          <w:sz w:val="24"/>
          <w:szCs w:val="24"/>
          <w:shd w:val="clear" w:color="auto" w:fill="FFFFFF"/>
        </w:rPr>
        <w:t xml:space="preserve">Twitter </w:t>
      </w:r>
      <w:proofErr w:type="spellStart"/>
      <w:r w:rsidRPr="000235F4">
        <w:rPr>
          <w:rStyle w:val="nfase"/>
          <w:rFonts w:ascii="Arial" w:hAnsi="Arial" w:cs="Arial"/>
          <w:color w:val="212529"/>
          <w:sz w:val="24"/>
          <w:szCs w:val="24"/>
          <w:shd w:val="clear" w:color="auto" w:fill="FFFFFF"/>
        </w:rPr>
        <w:t>Blueprint</w:t>
      </w:r>
      <w:proofErr w:type="spellEnd"/>
      <w:r w:rsidRPr="000235F4">
        <w:rPr>
          <w:rFonts w:ascii="Arial" w:hAnsi="Arial" w:cs="Arial"/>
          <w:color w:val="212529"/>
          <w:sz w:val="24"/>
          <w:szCs w:val="24"/>
          <w:shd w:val="clear" w:color="auto" w:fill="FFFFFF"/>
        </w:rPr>
        <w:t>. Após alguns meses de desenvolvimento, o Twitter realizou sua</w:t>
      </w:r>
      <w:r w:rsidRPr="000235F4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 </w:t>
      </w:r>
      <w:hyperlink r:id="rId59" w:history="1">
        <w:r w:rsidRPr="000235F4">
          <w:rPr>
            <w:rStyle w:val="Hyperlink"/>
            <w:rFonts w:ascii="Arial" w:hAnsi="Arial" w:cs="Arial"/>
            <w:color w:val="000000" w:themeColor="text1"/>
            <w:sz w:val="24"/>
            <w:szCs w:val="24"/>
            <w:u w:val="none"/>
            <w:shd w:val="clear" w:color="auto" w:fill="FFFFFF"/>
          </w:rPr>
          <w:t xml:space="preserve">primeira </w:t>
        </w:r>
        <w:proofErr w:type="spellStart"/>
        <w:r w:rsidRPr="000235F4">
          <w:rPr>
            <w:rStyle w:val="Hyperlink"/>
            <w:rFonts w:ascii="Arial" w:hAnsi="Arial" w:cs="Arial"/>
            <w:color w:val="000000" w:themeColor="text1"/>
            <w:sz w:val="24"/>
            <w:szCs w:val="24"/>
            <w:u w:val="none"/>
            <w:shd w:val="clear" w:color="auto" w:fill="FFFFFF"/>
          </w:rPr>
          <w:t>Hack</w:t>
        </w:r>
        <w:proofErr w:type="spellEnd"/>
        <w:r w:rsidRPr="000235F4">
          <w:rPr>
            <w:rStyle w:val="Hyperlink"/>
            <w:rFonts w:ascii="Arial" w:hAnsi="Arial" w:cs="Arial"/>
            <w:color w:val="000000" w:themeColor="text1"/>
            <w:sz w:val="24"/>
            <w:szCs w:val="24"/>
            <w:u w:val="none"/>
            <w:shd w:val="clear" w:color="auto" w:fill="FFFFFF"/>
          </w:rPr>
          <w:t xml:space="preserve"> Week</w:t>
        </w:r>
      </w:hyperlink>
      <w:r w:rsidRPr="000235F4">
        <w:rPr>
          <w:rFonts w:ascii="Arial" w:hAnsi="Arial" w:cs="Arial"/>
          <w:color w:val="212529"/>
          <w:sz w:val="24"/>
          <w:szCs w:val="24"/>
          <w:shd w:val="clear" w:color="auto" w:fill="FFFFFF"/>
        </w:rPr>
        <w:t xml:space="preserve"> ou Semana do </w:t>
      </w:r>
      <w:proofErr w:type="spellStart"/>
      <w:r w:rsidRPr="000235F4">
        <w:rPr>
          <w:rFonts w:ascii="Arial" w:hAnsi="Arial" w:cs="Arial"/>
          <w:color w:val="212529"/>
          <w:sz w:val="24"/>
          <w:szCs w:val="24"/>
          <w:shd w:val="clear" w:color="auto" w:fill="FFFFFF"/>
        </w:rPr>
        <w:t>Hack</w:t>
      </w:r>
      <w:proofErr w:type="spellEnd"/>
      <w:r w:rsidRPr="000235F4">
        <w:rPr>
          <w:rFonts w:ascii="Arial" w:hAnsi="Arial" w:cs="Arial"/>
          <w:color w:val="212529"/>
          <w:sz w:val="24"/>
          <w:szCs w:val="24"/>
          <w:shd w:val="clear" w:color="auto" w:fill="FFFFFF"/>
        </w:rPr>
        <w:t xml:space="preserve">, um evento que reúne vários profissionais da área com intuito de desenvolver ou aperfeiçoar um software ou </w:t>
      </w:r>
      <w:r w:rsidRPr="000235F4">
        <w:rPr>
          <w:rFonts w:ascii="Arial" w:hAnsi="Arial" w:cs="Arial"/>
          <w:color w:val="212529"/>
          <w:sz w:val="24"/>
          <w:szCs w:val="24"/>
          <w:shd w:val="clear" w:color="auto" w:fill="FFFFFF"/>
        </w:rPr>
        <w:lastRenderedPageBreak/>
        <w:t xml:space="preserve">hardware até o final do evento. Com isso projeto explodiu à medida que os desenvolvedores de todos os níveis evoluíram sem nenhuma orientação externa. Por mais de um ano serviu exclusivamente como guia de estilo para o desenvolvimento de ferramentas internas no Twitter, a empresa ainda utiliza o </w:t>
      </w:r>
      <w:proofErr w:type="spellStart"/>
      <w:r w:rsidRPr="000235F4">
        <w:rPr>
          <w:rFonts w:ascii="Arial" w:hAnsi="Arial" w:cs="Arial"/>
          <w:color w:val="212529"/>
          <w:sz w:val="24"/>
          <w:szCs w:val="24"/>
          <w:shd w:val="clear" w:color="auto" w:fill="FFFFFF"/>
        </w:rPr>
        <w:t>Bootstrap</w:t>
      </w:r>
      <w:proofErr w:type="spellEnd"/>
      <w:r w:rsidRPr="000235F4">
        <w:rPr>
          <w:rFonts w:ascii="Arial" w:hAnsi="Arial" w:cs="Arial"/>
          <w:color w:val="212529"/>
          <w:sz w:val="24"/>
          <w:szCs w:val="24"/>
          <w:shd w:val="clear" w:color="auto" w:fill="FFFFFF"/>
        </w:rPr>
        <w:t>, mas agora ele também é disponível para o público. (</w:t>
      </w:r>
      <w:r w:rsidRPr="000235F4">
        <w:rPr>
          <w:rFonts w:ascii="Arial" w:hAnsi="Arial" w:cs="Arial"/>
          <w:sz w:val="24"/>
          <w:szCs w:val="24"/>
        </w:rPr>
        <w:t>GETBOOTSTRAP</w:t>
      </w:r>
      <w:r w:rsidRPr="000235F4">
        <w:rPr>
          <w:rFonts w:ascii="Arial" w:hAnsi="Arial" w:cs="Arial"/>
          <w:color w:val="212529"/>
          <w:sz w:val="24"/>
          <w:szCs w:val="24"/>
          <w:shd w:val="clear" w:color="auto" w:fill="FFFFFF"/>
        </w:rPr>
        <w:t>)</w:t>
      </w:r>
    </w:p>
    <w:p w14:paraId="0074DA10" w14:textId="6278B07C" w:rsidR="00AC4E2D" w:rsidRPr="000235F4" w:rsidRDefault="00AC4E2D" w:rsidP="000235F4">
      <w:pPr>
        <w:spacing w:after="0" w:line="360" w:lineRule="auto"/>
        <w:ind w:firstLine="709"/>
        <w:jc w:val="both"/>
        <w:rPr>
          <w:rFonts w:ascii="Arial" w:hAnsi="Arial" w:cs="Arial"/>
          <w:color w:val="212529"/>
          <w:sz w:val="24"/>
          <w:szCs w:val="24"/>
          <w:shd w:val="clear" w:color="auto" w:fill="FFFFFF"/>
        </w:rPr>
      </w:pPr>
      <w:r w:rsidRPr="000235F4">
        <w:rPr>
          <w:rFonts w:ascii="Arial" w:hAnsi="Arial" w:cs="Arial"/>
          <w:color w:val="212529"/>
          <w:sz w:val="24"/>
          <w:szCs w:val="24"/>
          <w:shd w:val="clear" w:color="auto" w:fill="FFFFFF"/>
        </w:rPr>
        <w:t xml:space="preserve">O </w:t>
      </w:r>
      <w:proofErr w:type="spellStart"/>
      <w:r w:rsidRPr="000235F4">
        <w:rPr>
          <w:rFonts w:ascii="Arial" w:hAnsi="Arial" w:cs="Arial"/>
          <w:color w:val="212529"/>
          <w:sz w:val="24"/>
          <w:szCs w:val="24"/>
          <w:shd w:val="clear" w:color="auto" w:fill="FFFFFF"/>
        </w:rPr>
        <w:t>Bootstrap</w:t>
      </w:r>
      <w:proofErr w:type="spellEnd"/>
      <w:r w:rsidRPr="000235F4">
        <w:rPr>
          <w:rFonts w:ascii="Arial" w:hAnsi="Arial" w:cs="Arial"/>
          <w:color w:val="212529"/>
          <w:sz w:val="24"/>
          <w:szCs w:val="24"/>
          <w:shd w:val="clear" w:color="auto" w:fill="FFFFFF"/>
        </w:rPr>
        <w:t xml:space="preserve"> é um framework Front- </w:t>
      </w:r>
      <w:proofErr w:type="spellStart"/>
      <w:r w:rsidRPr="000235F4">
        <w:rPr>
          <w:rFonts w:ascii="Arial" w:hAnsi="Arial" w:cs="Arial"/>
          <w:color w:val="212529"/>
          <w:sz w:val="24"/>
          <w:szCs w:val="24"/>
          <w:shd w:val="clear" w:color="auto" w:fill="FFFFFF"/>
        </w:rPr>
        <w:t>End</w:t>
      </w:r>
      <w:proofErr w:type="spellEnd"/>
      <w:r w:rsidRPr="000235F4">
        <w:rPr>
          <w:rFonts w:ascii="Arial" w:hAnsi="Arial" w:cs="Arial"/>
          <w:color w:val="212529"/>
          <w:sz w:val="24"/>
          <w:szCs w:val="24"/>
          <w:shd w:val="clear" w:color="auto" w:fill="FFFFFF"/>
        </w:rPr>
        <w:t xml:space="preserve"> de código aberto criado para facilitar a rotina de um desenvolvedor, pois ele possibilita a criação de sites mais rapidamente. Ele possui todos os tipos de </w:t>
      </w:r>
      <w:proofErr w:type="spellStart"/>
      <w:r w:rsidRPr="000235F4">
        <w:rPr>
          <w:rFonts w:ascii="Arial" w:hAnsi="Arial" w:cs="Arial"/>
          <w:color w:val="212529"/>
          <w:sz w:val="24"/>
          <w:szCs w:val="24"/>
          <w:shd w:val="clear" w:color="auto" w:fill="FFFFFF"/>
        </w:rPr>
        <w:t>templates</w:t>
      </w:r>
      <w:proofErr w:type="spellEnd"/>
      <w:r w:rsidRPr="000235F4">
        <w:rPr>
          <w:rFonts w:ascii="Arial" w:hAnsi="Arial" w:cs="Arial"/>
          <w:color w:val="212529"/>
          <w:sz w:val="24"/>
          <w:szCs w:val="24"/>
          <w:shd w:val="clear" w:color="auto" w:fill="FFFFFF"/>
        </w:rPr>
        <w:t xml:space="preserve"> baseados em HTLM (</w:t>
      </w:r>
      <w:r w:rsidRPr="000235F4">
        <w:rPr>
          <w:rFonts w:ascii="Arial" w:hAnsi="Arial" w:cs="Arial"/>
          <w:color w:val="000000" w:themeColor="text1"/>
          <w:sz w:val="24"/>
          <w:szCs w:val="24"/>
        </w:rPr>
        <w:t>Linguagem de Marcação de Hipertexto</w:t>
      </w:r>
      <w:r w:rsidRPr="000235F4">
        <w:rPr>
          <w:rFonts w:ascii="Arial" w:hAnsi="Arial" w:cs="Arial"/>
          <w:color w:val="212529"/>
          <w:sz w:val="24"/>
          <w:szCs w:val="24"/>
          <w:shd w:val="clear" w:color="auto" w:fill="FFFFFF"/>
        </w:rPr>
        <w:t>) e CSS (</w:t>
      </w:r>
      <w:r w:rsidRPr="000235F4">
        <w:rPr>
          <w:rFonts w:ascii="Arial" w:hAnsi="Arial" w:cs="Arial"/>
          <w:color w:val="000000" w:themeColor="text1"/>
          <w:sz w:val="24"/>
          <w:szCs w:val="24"/>
        </w:rPr>
        <w:t>Folhas de Estilo em Cascata</w:t>
      </w:r>
      <w:r w:rsidRPr="000235F4">
        <w:rPr>
          <w:rFonts w:ascii="Arial" w:hAnsi="Arial" w:cs="Arial"/>
          <w:color w:val="212529"/>
          <w:sz w:val="24"/>
          <w:szCs w:val="24"/>
          <w:shd w:val="clear" w:color="auto" w:fill="FFFFFF"/>
        </w:rPr>
        <w:t xml:space="preserve">) para várias funções e componentes, como por exemplo, botões, navegação, sistema de grades e carrosséis de imagens. Ele também possui uma infinita lista de bibliotecas </w:t>
      </w:r>
      <w:r w:rsidR="00881EA5" w:rsidRPr="000235F4">
        <w:rPr>
          <w:rFonts w:ascii="Arial" w:hAnsi="Arial" w:cs="Arial"/>
          <w:color w:val="212529"/>
          <w:sz w:val="24"/>
          <w:szCs w:val="24"/>
          <w:shd w:val="clear" w:color="auto" w:fill="FFFFFF"/>
        </w:rPr>
        <w:t>disponíveis. (</w:t>
      </w:r>
      <w:r w:rsidRPr="000235F4">
        <w:rPr>
          <w:rFonts w:ascii="Arial" w:hAnsi="Arial" w:cs="Arial"/>
          <w:color w:val="212529"/>
          <w:sz w:val="24"/>
          <w:szCs w:val="24"/>
          <w:shd w:val="clear" w:color="auto" w:fill="FFFFFF"/>
        </w:rPr>
        <w:t>LOGEN</w:t>
      </w:r>
      <w:r w:rsidR="00DE03A3" w:rsidRPr="000235F4">
        <w:rPr>
          <w:rFonts w:ascii="Arial" w:hAnsi="Arial" w:cs="Arial"/>
          <w:color w:val="212529"/>
          <w:sz w:val="24"/>
          <w:szCs w:val="24"/>
          <w:shd w:val="clear" w:color="auto" w:fill="FFFFFF"/>
        </w:rPr>
        <w:t>,2020</w:t>
      </w:r>
      <w:r w:rsidRPr="000235F4">
        <w:rPr>
          <w:rFonts w:ascii="Arial" w:hAnsi="Arial" w:cs="Arial"/>
          <w:color w:val="212529"/>
          <w:sz w:val="24"/>
          <w:szCs w:val="24"/>
          <w:shd w:val="clear" w:color="auto" w:fill="FFFFFF"/>
        </w:rPr>
        <w:t>)</w:t>
      </w:r>
    </w:p>
    <w:p w14:paraId="3BFEEFAF" w14:textId="77777777" w:rsidR="005F3C61" w:rsidRPr="000235F4" w:rsidRDefault="005F3C61" w:rsidP="000235F4">
      <w:pPr>
        <w:spacing w:after="0" w:line="360" w:lineRule="auto"/>
        <w:ind w:firstLine="709"/>
        <w:jc w:val="both"/>
        <w:rPr>
          <w:rFonts w:ascii="Arial" w:hAnsi="Arial" w:cs="Arial"/>
          <w:color w:val="212529"/>
          <w:sz w:val="24"/>
          <w:szCs w:val="24"/>
          <w:shd w:val="clear" w:color="auto" w:fill="FFFFFF"/>
        </w:rPr>
      </w:pPr>
      <w:r w:rsidRPr="000235F4">
        <w:rPr>
          <w:rFonts w:ascii="Arial" w:hAnsi="Arial" w:cs="Arial"/>
          <w:color w:val="212529"/>
          <w:sz w:val="24"/>
          <w:szCs w:val="24"/>
          <w:shd w:val="clear" w:color="auto" w:fill="FFFFFF"/>
        </w:rPr>
        <w:t xml:space="preserve">Em nosso sistema o </w:t>
      </w:r>
      <w:proofErr w:type="spellStart"/>
      <w:r w:rsidRPr="000235F4">
        <w:rPr>
          <w:rFonts w:ascii="Arial" w:hAnsi="Arial" w:cs="Arial"/>
          <w:color w:val="212529"/>
          <w:sz w:val="24"/>
          <w:szCs w:val="24"/>
          <w:shd w:val="clear" w:color="auto" w:fill="FFFFFF"/>
        </w:rPr>
        <w:t>Bootstrap</w:t>
      </w:r>
      <w:proofErr w:type="spellEnd"/>
      <w:r w:rsidRPr="000235F4">
        <w:rPr>
          <w:rFonts w:ascii="Arial" w:hAnsi="Arial" w:cs="Arial"/>
          <w:color w:val="212529"/>
          <w:sz w:val="24"/>
          <w:szCs w:val="24"/>
          <w:shd w:val="clear" w:color="auto" w:fill="FFFFFF"/>
        </w:rPr>
        <w:t xml:space="preserve"> foi utilizado para toda a base de estilização do projeto. Ele serviu como estrutura de todo o sistema de grid, manter a estilização de formulários, fontes, TAGS com cores e botões disponíveis na biblioteca do framework como menus de navegação, cards e efeito carrossel. </w:t>
      </w:r>
    </w:p>
    <w:p w14:paraId="4CD18ABD" w14:textId="39C960FE" w:rsidR="006A2DA5" w:rsidRDefault="005F3C61" w:rsidP="006A2DA5">
      <w:pPr>
        <w:spacing w:after="0" w:line="360" w:lineRule="auto"/>
        <w:ind w:firstLine="709"/>
        <w:jc w:val="both"/>
        <w:rPr>
          <w:rFonts w:ascii="Arial" w:hAnsi="Arial" w:cs="Arial"/>
          <w:color w:val="212529"/>
          <w:sz w:val="24"/>
          <w:szCs w:val="24"/>
          <w:shd w:val="clear" w:color="auto" w:fill="FFFFFF"/>
        </w:rPr>
      </w:pPr>
      <w:r w:rsidRPr="000235F4">
        <w:rPr>
          <w:rFonts w:ascii="Arial" w:hAnsi="Arial" w:cs="Arial"/>
          <w:color w:val="212529"/>
          <w:sz w:val="24"/>
          <w:szCs w:val="24"/>
          <w:shd w:val="clear" w:color="auto" w:fill="FFFFFF"/>
        </w:rPr>
        <w:t xml:space="preserve">Podemos dizer que o </w:t>
      </w:r>
      <w:r w:rsidR="008E783A" w:rsidRPr="000235F4">
        <w:rPr>
          <w:rFonts w:ascii="Arial" w:hAnsi="Arial" w:cs="Arial"/>
          <w:color w:val="212529"/>
          <w:sz w:val="24"/>
          <w:szCs w:val="24"/>
          <w:shd w:val="clear" w:color="auto" w:fill="FFFFFF"/>
        </w:rPr>
        <w:t xml:space="preserve">framework agilizou muito o desenvolvimento do layout do nosso site, pelo fato de ter muitos recursos </w:t>
      </w:r>
      <w:proofErr w:type="spellStart"/>
      <w:r w:rsidR="008E783A" w:rsidRPr="000235F4">
        <w:rPr>
          <w:rFonts w:ascii="Arial" w:hAnsi="Arial" w:cs="Arial"/>
          <w:color w:val="212529"/>
          <w:sz w:val="24"/>
          <w:szCs w:val="24"/>
          <w:shd w:val="clear" w:color="auto" w:fill="FFFFFF"/>
        </w:rPr>
        <w:t>pré</w:t>
      </w:r>
      <w:proofErr w:type="spellEnd"/>
      <w:r w:rsidR="008E783A" w:rsidRPr="000235F4">
        <w:rPr>
          <w:rFonts w:ascii="Arial" w:hAnsi="Arial" w:cs="Arial"/>
          <w:color w:val="212529"/>
          <w:sz w:val="24"/>
          <w:szCs w:val="24"/>
          <w:shd w:val="clear" w:color="auto" w:fill="FFFFFF"/>
        </w:rPr>
        <w:t>-construídos através de bibliotecas ele facilitou todo o processo</w:t>
      </w:r>
      <w:r w:rsidR="006A2DA5">
        <w:rPr>
          <w:rFonts w:ascii="Arial" w:hAnsi="Arial" w:cs="Arial"/>
          <w:color w:val="212529"/>
          <w:sz w:val="24"/>
          <w:szCs w:val="24"/>
          <w:shd w:val="clear" w:color="auto" w:fill="FFFFFF"/>
        </w:rPr>
        <w:t>.</w:t>
      </w:r>
      <w:bookmarkStart w:id="12" w:name="_Hlk72073746"/>
    </w:p>
    <w:p w14:paraId="7D9AB1D5" w14:textId="76213B99" w:rsidR="006A2DA5" w:rsidRDefault="006A2DA5" w:rsidP="006A2DA5">
      <w:pPr>
        <w:spacing w:after="0" w:line="360" w:lineRule="auto"/>
        <w:ind w:firstLine="709"/>
        <w:jc w:val="both"/>
        <w:rPr>
          <w:rFonts w:ascii="Arial" w:hAnsi="Arial" w:cs="Arial"/>
          <w:color w:val="212529"/>
          <w:sz w:val="24"/>
          <w:szCs w:val="24"/>
          <w:shd w:val="clear" w:color="auto" w:fill="FFFFFF"/>
        </w:rPr>
      </w:pPr>
    </w:p>
    <w:p w14:paraId="73F850A5" w14:textId="602D9C70" w:rsidR="006A2DA5" w:rsidRDefault="006A2DA5" w:rsidP="006A2DA5">
      <w:pPr>
        <w:spacing w:after="0" w:line="360" w:lineRule="auto"/>
        <w:ind w:firstLine="709"/>
        <w:jc w:val="both"/>
        <w:rPr>
          <w:rFonts w:ascii="Arial" w:hAnsi="Arial" w:cs="Arial"/>
          <w:color w:val="212529"/>
          <w:sz w:val="24"/>
          <w:szCs w:val="24"/>
          <w:shd w:val="clear" w:color="auto" w:fill="FFFFFF"/>
        </w:rPr>
      </w:pPr>
    </w:p>
    <w:p w14:paraId="50D75E1C" w14:textId="714247D0" w:rsidR="006A2DA5" w:rsidRDefault="006A2DA5" w:rsidP="006A2DA5">
      <w:pPr>
        <w:spacing w:after="0" w:line="360" w:lineRule="auto"/>
        <w:ind w:firstLine="709"/>
        <w:jc w:val="both"/>
        <w:rPr>
          <w:rFonts w:ascii="Arial" w:hAnsi="Arial" w:cs="Arial"/>
          <w:color w:val="212529"/>
          <w:sz w:val="24"/>
          <w:szCs w:val="24"/>
          <w:shd w:val="clear" w:color="auto" w:fill="FFFFFF"/>
        </w:rPr>
      </w:pPr>
    </w:p>
    <w:p w14:paraId="3A79926B" w14:textId="77777777" w:rsidR="006A2DA5" w:rsidRDefault="006A2DA5" w:rsidP="006A2DA5">
      <w:pPr>
        <w:spacing w:after="0" w:line="360" w:lineRule="auto"/>
        <w:ind w:firstLine="709"/>
        <w:jc w:val="both"/>
        <w:rPr>
          <w:rFonts w:ascii="Arial" w:hAnsi="Arial" w:cs="Arial"/>
          <w:color w:val="212529"/>
          <w:sz w:val="24"/>
          <w:szCs w:val="24"/>
          <w:shd w:val="clear" w:color="auto" w:fill="FFFFFF"/>
        </w:rPr>
      </w:pPr>
    </w:p>
    <w:p w14:paraId="236455BC" w14:textId="543B8E10" w:rsidR="00FA69A2" w:rsidRPr="006A2DA5" w:rsidRDefault="00CE0F01" w:rsidP="006A2DA5">
      <w:pPr>
        <w:pStyle w:val="PargrafodaLista"/>
        <w:numPr>
          <w:ilvl w:val="1"/>
          <w:numId w:val="31"/>
        </w:numPr>
        <w:spacing w:after="0" w:line="360" w:lineRule="auto"/>
        <w:jc w:val="both"/>
        <w:rPr>
          <w:rFonts w:ascii="Arial" w:hAnsi="Arial" w:cs="Arial"/>
          <w:color w:val="212529"/>
          <w:sz w:val="24"/>
          <w:szCs w:val="24"/>
          <w:shd w:val="clear" w:color="auto" w:fill="FFFFFF"/>
        </w:rPr>
      </w:pPr>
      <w:proofErr w:type="spellStart"/>
      <w:r w:rsidRPr="006A2DA5">
        <w:rPr>
          <w:rFonts w:ascii="Arial" w:hAnsi="Arial" w:cs="Arial"/>
          <w:b/>
          <w:color w:val="000000" w:themeColor="text1"/>
          <w:sz w:val="24"/>
          <w:szCs w:val="24"/>
        </w:rPr>
        <w:t>React</w:t>
      </w:r>
      <w:bookmarkEnd w:id="12"/>
      <w:proofErr w:type="spellEnd"/>
    </w:p>
    <w:p w14:paraId="6EF1ACC1" w14:textId="77777777" w:rsidR="000235F4" w:rsidRPr="000235F4" w:rsidRDefault="000235F4" w:rsidP="000235F4">
      <w:pPr>
        <w:spacing w:after="0" w:line="360" w:lineRule="auto"/>
        <w:ind w:firstLine="709"/>
        <w:jc w:val="both"/>
        <w:rPr>
          <w:rFonts w:ascii="Arial" w:hAnsi="Arial" w:cs="Arial"/>
          <w:b/>
          <w:color w:val="000000" w:themeColor="text1"/>
          <w:sz w:val="28"/>
          <w:szCs w:val="28"/>
        </w:rPr>
      </w:pPr>
    </w:p>
    <w:bookmarkEnd w:id="7"/>
    <w:p w14:paraId="1D8DB1F3" w14:textId="00322B05" w:rsidR="001C6EAF" w:rsidRPr="00B20F94" w:rsidRDefault="004B1D84" w:rsidP="000235F4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B20F94">
        <w:rPr>
          <w:rFonts w:ascii="Arial" w:hAnsi="Arial" w:cs="Arial"/>
          <w:sz w:val="24"/>
          <w:szCs w:val="24"/>
        </w:rPr>
        <w:t xml:space="preserve">O </w:t>
      </w:r>
      <w:proofErr w:type="spellStart"/>
      <w:r w:rsidRPr="00B20F94">
        <w:rPr>
          <w:rFonts w:ascii="Arial" w:hAnsi="Arial" w:cs="Arial"/>
          <w:sz w:val="24"/>
          <w:szCs w:val="24"/>
        </w:rPr>
        <w:t>React</w:t>
      </w:r>
      <w:proofErr w:type="spellEnd"/>
      <w:r w:rsidRPr="00B20F94">
        <w:rPr>
          <w:rFonts w:ascii="Arial" w:hAnsi="Arial" w:cs="Arial"/>
          <w:sz w:val="24"/>
          <w:szCs w:val="24"/>
        </w:rPr>
        <w:t xml:space="preserve"> foi criado em 2011 pelo engenheiro de softwares Jordan Walk dentro do Facebook, onde por algum tempo foi preparado para atingir um estado suficientemente estável e em 2013 foi aberto ao público e hoje em dia o Instagram também e movido por ele. (PODILA,2013)</w:t>
      </w:r>
    </w:p>
    <w:p w14:paraId="7D0978EF" w14:textId="07C2E5E2" w:rsidR="004B1D84" w:rsidRPr="00B20F94" w:rsidRDefault="004B1D84" w:rsidP="000235F4">
      <w:pPr>
        <w:spacing w:after="0" w:line="360" w:lineRule="auto"/>
        <w:ind w:firstLine="709"/>
        <w:jc w:val="both"/>
        <w:rPr>
          <w:rFonts w:ascii="Arial" w:hAnsi="Arial" w:cs="Arial"/>
          <w:color w:val="494949"/>
          <w:spacing w:val="-7"/>
          <w:sz w:val="24"/>
          <w:szCs w:val="24"/>
        </w:rPr>
      </w:pPr>
      <w:r w:rsidRPr="00B20F94">
        <w:rPr>
          <w:rFonts w:ascii="Arial" w:hAnsi="Arial" w:cs="Arial"/>
          <w:color w:val="494949"/>
          <w:spacing w:val="-7"/>
          <w:sz w:val="24"/>
          <w:szCs w:val="24"/>
        </w:rPr>
        <w:lastRenderedPageBreak/>
        <w:t xml:space="preserve">O </w:t>
      </w:r>
      <w:proofErr w:type="spellStart"/>
      <w:r w:rsidRPr="00B20F94">
        <w:rPr>
          <w:rFonts w:ascii="Arial" w:hAnsi="Arial" w:cs="Arial"/>
          <w:color w:val="494949"/>
          <w:spacing w:val="-7"/>
          <w:sz w:val="24"/>
          <w:szCs w:val="24"/>
        </w:rPr>
        <w:t>React</w:t>
      </w:r>
      <w:proofErr w:type="spellEnd"/>
      <w:r w:rsidRPr="00B20F94">
        <w:rPr>
          <w:rFonts w:ascii="Arial" w:hAnsi="Arial" w:cs="Arial"/>
          <w:color w:val="494949"/>
          <w:spacing w:val="-7"/>
          <w:sz w:val="24"/>
          <w:szCs w:val="24"/>
        </w:rPr>
        <w:t xml:space="preserve"> é basicamente uma biblioteca com uma coleção de funcionalidades relacionadas que podem ser usadas por um desenvolvedor para solução de problemas específicos. No caso do </w:t>
      </w:r>
      <w:proofErr w:type="spellStart"/>
      <w:r w:rsidRPr="00B20F94">
        <w:rPr>
          <w:rFonts w:ascii="Arial" w:hAnsi="Arial" w:cs="Arial"/>
          <w:color w:val="494949"/>
          <w:spacing w:val="-7"/>
          <w:sz w:val="24"/>
          <w:szCs w:val="24"/>
        </w:rPr>
        <w:t>React</w:t>
      </w:r>
      <w:proofErr w:type="spellEnd"/>
      <w:r w:rsidRPr="00B20F94">
        <w:rPr>
          <w:rFonts w:ascii="Arial" w:hAnsi="Arial" w:cs="Arial"/>
          <w:color w:val="494949"/>
          <w:spacing w:val="-7"/>
          <w:sz w:val="24"/>
          <w:szCs w:val="24"/>
        </w:rPr>
        <w:t>, sua única função é a criação de interface de usuários, que organiza o que será mostrado para o usuário final.</w:t>
      </w:r>
    </w:p>
    <w:p w14:paraId="6F717503" w14:textId="2A3D06FC" w:rsidR="004B1D84" w:rsidRPr="00B20F94" w:rsidRDefault="004B1D84" w:rsidP="000235F4">
      <w:pPr>
        <w:spacing w:after="0" w:line="360" w:lineRule="auto"/>
        <w:ind w:firstLine="709"/>
        <w:jc w:val="both"/>
        <w:rPr>
          <w:rFonts w:ascii="Arial" w:hAnsi="Arial" w:cs="Arial"/>
          <w:color w:val="494949"/>
          <w:spacing w:val="-7"/>
          <w:sz w:val="24"/>
          <w:szCs w:val="24"/>
        </w:rPr>
      </w:pPr>
      <w:r w:rsidRPr="00B20F94">
        <w:rPr>
          <w:rFonts w:ascii="Arial" w:hAnsi="Arial" w:cs="Arial"/>
          <w:color w:val="494949"/>
          <w:spacing w:val="-7"/>
          <w:sz w:val="24"/>
          <w:szCs w:val="24"/>
        </w:rPr>
        <w:t xml:space="preserve">Com a lógica de componente escrita em </w:t>
      </w:r>
      <w:proofErr w:type="spellStart"/>
      <w:r w:rsidRPr="00B20F94">
        <w:rPr>
          <w:rFonts w:ascii="Arial" w:hAnsi="Arial" w:cs="Arial"/>
          <w:color w:val="494949"/>
          <w:spacing w:val="-7"/>
          <w:sz w:val="24"/>
          <w:szCs w:val="24"/>
        </w:rPr>
        <w:t>JavaScrip</w:t>
      </w:r>
      <w:proofErr w:type="spellEnd"/>
      <w:r w:rsidRPr="00B20F94">
        <w:rPr>
          <w:rFonts w:ascii="Arial" w:hAnsi="Arial" w:cs="Arial"/>
          <w:color w:val="494949"/>
          <w:spacing w:val="-7"/>
          <w:sz w:val="24"/>
          <w:szCs w:val="24"/>
        </w:rPr>
        <w:t xml:space="preserve"> e não em </w:t>
      </w:r>
      <w:proofErr w:type="spellStart"/>
      <w:r w:rsidRPr="00B20F94">
        <w:rPr>
          <w:rFonts w:ascii="Arial" w:hAnsi="Arial" w:cs="Arial"/>
          <w:color w:val="494949"/>
          <w:spacing w:val="-7"/>
          <w:sz w:val="24"/>
          <w:szCs w:val="24"/>
        </w:rPr>
        <w:t>templates</w:t>
      </w:r>
      <w:proofErr w:type="spellEnd"/>
      <w:r w:rsidRPr="00B20F94">
        <w:rPr>
          <w:rFonts w:ascii="Arial" w:hAnsi="Arial" w:cs="Arial"/>
          <w:color w:val="494949"/>
          <w:spacing w:val="-7"/>
          <w:sz w:val="24"/>
          <w:szCs w:val="24"/>
        </w:rPr>
        <w:t>, ele permite facilmente passar diversos tipos de dados ao longo de sua aplicação. (</w:t>
      </w:r>
      <w:r w:rsidRPr="00B20F94">
        <w:rPr>
          <w:rFonts w:ascii="Arial" w:hAnsi="Arial" w:cs="Arial"/>
          <w:sz w:val="24"/>
          <w:szCs w:val="24"/>
        </w:rPr>
        <w:t>UDACITY BRASIL, 2018</w:t>
      </w:r>
      <w:r w:rsidRPr="00B20F94">
        <w:rPr>
          <w:rFonts w:ascii="Arial" w:hAnsi="Arial" w:cs="Arial"/>
          <w:color w:val="494949"/>
          <w:spacing w:val="-7"/>
          <w:sz w:val="24"/>
          <w:szCs w:val="24"/>
        </w:rPr>
        <w:t>)</w:t>
      </w:r>
    </w:p>
    <w:p w14:paraId="2C533E1E" w14:textId="77777777" w:rsidR="00B20F94" w:rsidRPr="00B20F94" w:rsidRDefault="00B20F94" w:rsidP="000235F4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B20F94">
        <w:rPr>
          <w:rFonts w:ascii="Arial" w:hAnsi="Arial" w:cs="Arial"/>
          <w:sz w:val="24"/>
          <w:szCs w:val="24"/>
        </w:rPr>
        <w:t xml:space="preserve">A biblioteca </w:t>
      </w:r>
      <w:proofErr w:type="spellStart"/>
      <w:r w:rsidRPr="00B20F94">
        <w:rPr>
          <w:rFonts w:ascii="Arial" w:hAnsi="Arial" w:cs="Arial"/>
          <w:sz w:val="24"/>
          <w:szCs w:val="24"/>
        </w:rPr>
        <w:t>React</w:t>
      </w:r>
      <w:proofErr w:type="spellEnd"/>
      <w:r w:rsidRPr="00B20F94">
        <w:rPr>
          <w:rFonts w:ascii="Arial" w:hAnsi="Arial" w:cs="Arial"/>
          <w:sz w:val="24"/>
          <w:szCs w:val="24"/>
        </w:rPr>
        <w:t xml:space="preserve"> possibilitou a construção de toda interface da aplicação de forma rápida por sua facilidade em manipular elementos dos dados exibidos. Fazendo com que ocorra a apresentação dos dados que estão no servidor de forma dinâmica. Como por exemplo mostrando produtos disponíveis cadastrados anteriormente para o usuário que está acessando o e-commerce.</w:t>
      </w:r>
    </w:p>
    <w:p w14:paraId="746AD929" w14:textId="176C850B" w:rsidR="004B1D84" w:rsidRPr="000235F4" w:rsidRDefault="00B20F94" w:rsidP="000235F4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B20F94">
        <w:rPr>
          <w:rFonts w:ascii="Arial" w:hAnsi="Arial" w:cs="Arial"/>
          <w:sz w:val="24"/>
          <w:szCs w:val="24"/>
        </w:rPr>
        <w:t xml:space="preserve">Além do que foi citado, o conceito de </w:t>
      </w:r>
      <w:proofErr w:type="spellStart"/>
      <w:r w:rsidRPr="00B20F94">
        <w:rPr>
          <w:rFonts w:ascii="Arial" w:hAnsi="Arial" w:cs="Arial"/>
          <w:sz w:val="24"/>
          <w:szCs w:val="24"/>
        </w:rPr>
        <w:t>componentização</w:t>
      </w:r>
      <w:proofErr w:type="spellEnd"/>
      <w:r w:rsidRPr="00B20F94">
        <w:rPr>
          <w:rFonts w:ascii="Arial" w:hAnsi="Arial" w:cs="Arial"/>
          <w:sz w:val="24"/>
          <w:szCs w:val="24"/>
        </w:rPr>
        <w:t xml:space="preserve"> utilizado nessa biblioteca faz com que o código seja de fácil manutenção pois cada parte da aplicação está separada com suas próprias regras e apenas o necessário para o seu funcionamento.</w:t>
      </w:r>
    </w:p>
    <w:p w14:paraId="7826B3A3" w14:textId="7FC67995" w:rsidR="004B1D84" w:rsidRDefault="004B1D84" w:rsidP="00881EA5">
      <w:pPr>
        <w:spacing w:after="0" w:line="360" w:lineRule="auto"/>
        <w:jc w:val="both"/>
        <w:rPr>
          <w:rFonts w:ascii="Arial" w:hAnsi="Arial" w:cs="Arial"/>
          <w:bCs/>
          <w:color w:val="FF0000"/>
          <w:sz w:val="24"/>
          <w:szCs w:val="24"/>
        </w:rPr>
      </w:pPr>
    </w:p>
    <w:p w14:paraId="1E516FE7" w14:textId="15FF8411" w:rsidR="00677BFB" w:rsidRPr="006A2DA5" w:rsidRDefault="006A2DA5" w:rsidP="00677BFB">
      <w:pPr>
        <w:spacing w:after="0" w:line="360" w:lineRule="auto"/>
        <w:jc w:val="both"/>
        <w:rPr>
          <w:rFonts w:ascii="Arial" w:hAnsi="Arial" w:cs="Arial"/>
          <w:b/>
          <w:color w:val="000000" w:themeColor="text1"/>
          <w:sz w:val="24"/>
          <w:szCs w:val="24"/>
        </w:rPr>
      </w:pPr>
      <w:r>
        <w:rPr>
          <w:rFonts w:ascii="Arial" w:hAnsi="Arial" w:cs="Arial"/>
          <w:b/>
          <w:color w:val="000000" w:themeColor="text1"/>
          <w:sz w:val="24"/>
          <w:szCs w:val="24"/>
        </w:rPr>
        <w:t>2.</w:t>
      </w:r>
      <w:r w:rsidR="008D17A2">
        <w:rPr>
          <w:rFonts w:ascii="Arial" w:hAnsi="Arial" w:cs="Arial"/>
          <w:b/>
          <w:color w:val="000000" w:themeColor="text1"/>
          <w:sz w:val="24"/>
          <w:szCs w:val="24"/>
        </w:rPr>
        <w:t>6</w:t>
      </w:r>
      <w:r w:rsidR="00294EBB">
        <w:rPr>
          <w:rFonts w:ascii="Arial" w:hAnsi="Arial" w:cs="Arial"/>
          <w:b/>
          <w:color w:val="000000" w:themeColor="text1"/>
          <w:sz w:val="24"/>
          <w:szCs w:val="24"/>
        </w:rPr>
        <w:t xml:space="preserve"> </w:t>
      </w:r>
      <w:r w:rsidR="00677BFB" w:rsidRPr="006A2DA5">
        <w:rPr>
          <w:rFonts w:ascii="Arial" w:hAnsi="Arial" w:cs="Arial"/>
          <w:b/>
          <w:color w:val="000000" w:themeColor="text1"/>
          <w:sz w:val="24"/>
          <w:szCs w:val="24"/>
        </w:rPr>
        <w:t>JSON</w:t>
      </w:r>
    </w:p>
    <w:p w14:paraId="353EA751" w14:textId="77777777" w:rsidR="00677BFB" w:rsidRDefault="00677BFB" w:rsidP="00677BFB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3FA5A352" w14:textId="77777777" w:rsidR="00677BFB" w:rsidRPr="00AF4FDD" w:rsidRDefault="00677BFB" w:rsidP="000235F4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AF4FDD">
        <w:rPr>
          <w:rFonts w:ascii="Arial" w:hAnsi="Arial" w:cs="Arial"/>
          <w:sz w:val="24"/>
          <w:szCs w:val="24"/>
        </w:rPr>
        <w:t>O JSON (</w:t>
      </w:r>
      <w:proofErr w:type="spellStart"/>
      <w:r w:rsidRPr="00AF4FDD">
        <w:rPr>
          <w:rFonts w:ascii="Arial" w:hAnsi="Arial" w:cs="Arial"/>
          <w:sz w:val="24"/>
          <w:szCs w:val="24"/>
        </w:rPr>
        <w:t>JavaScritp</w:t>
      </w:r>
      <w:proofErr w:type="spellEnd"/>
      <w:r w:rsidRPr="00AF4FD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F4FDD">
        <w:rPr>
          <w:rFonts w:ascii="Arial" w:hAnsi="Arial" w:cs="Arial"/>
          <w:sz w:val="24"/>
          <w:szCs w:val="24"/>
        </w:rPr>
        <w:t>Object</w:t>
      </w:r>
      <w:proofErr w:type="spellEnd"/>
      <w:r w:rsidRPr="00AF4FD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F4FDD">
        <w:rPr>
          <w:rFonts w:ascii="Arial" w:hAnsi="Arial" w:cs="Arial"/>
          <w:sz w:val="24"/>
          <w:szCs w:val="24"/>
        </w:rPr>
        <w:t>Notation</w:t>
      </w:r>
      <w:proofErr w:type="spellEnd"/>
      <w:r w:rsidRPr="00AF4FDD">
        <w:rPr>
          <w:rFonts w:ascii="Arial" w:hAnsi="Arial" w:cs="Arial"/>
          <w:sz w:val="24"/>
          <w:szCs w:val="24"/>
        </w:rPr>
        <w:t xml:space="preserve"> ou </w:t>
      </w:r>
      <w:proofErr w:type="spellStart"/>
      <w:r w:rsidRPr="00AF4FDD">
        <w:rPr>
          <w:rFonts w:ascii="Arial" w:hAnsi="Arial" w:cs="Arial"/>
          <w:sz w:val="24"/>
          <w:szCs w:val="24"/>
        </w:rPr>
        <w:t>JavaScritp</w:t>
      </w:r>
      <w:proofErr w:type="spellEnd"/>
      <w:r w:rsidRPr="00AF4FDD">
        <w:rPr>
          <w:rFonts w:ascii="Arial" w:hAnsi="Arial" w:cs="Arial"/>
          <w:sz w:val="24"/>
          <w:szCs w:val="24"/>
        </w:rPr>
        <w:t xml:space="preserve"> Notação de Objeto) foi difundido pelo programador e empresário Douglas </w:t>
      </w:r>
      <w:proofErr w:type="spellStart"/>
      <w:r w:rsidRPr="00AF4FDD">
        <w:rPr>
          <w:rFonts w:ascii="Arial" w:hAnsi="Arial" w:cs="Arial"/>
          <w:sz w:val="24"/>
          <w:szCs w:val="24"/>
        </w:rPr>
        <w:t>Crockford</w:t>
      </w:r>
      <w:proofErr w:type="spellEnd"/>
      <w:r w:rsidRPr="00AF4FDD">
        <w:rPr>
          <w:rFonts w:ascii="Arial" w:hAnsi="Arial" w:cs="Arial"/>
          <w:sz w:val="24"/>
          <w:szCs w:val="24"/>
        </w:rPr>
        <w:t xml:space="preserve">. Por ser grande conhecedor de </w:t>
      </w:r>
      <w:proofErr w:type="spellStart"/>
      <w:r w:rsidRPr="00AF4FDD">
        <w:rPr>
          <w:rFonts w:ascii="Arial" w:hAnsi="Arial" w:cs="Arial"/>
          <w:sz w:val="24"/>
          <w:szCs w:val="24"/>
        </w:rPr>
        <w:t>JavaScritp</w:t>
      </w:r>
      <w:proofErr w:type="spellEnd"/>
      <w:r w:rsidRPr="00AF4FDD">
        <w:rPr>
          <w:rFonts w:ascii="Arial" w:hAnsi="Arial" w:cs="Arial"/>
          <w:sz w:val="24"/>
          <w:szCs w:val="24"/>
        </w:rPr>
        <w:t xml:space="preserve"> popularizou o formato de dados JSON e desenvolveu outras ferramentas relacionadas.</w:t>
      </w:r>
    </w:p>
    <w:p w14:paraId="507752E9" w14:textId="77777777" w:rsidR="00677BFB" w:rsidRPr="00AF4FDD" w:rsidRDefault="00677BFB" w:rsidP="000235F4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AF4FDD">
        <w:rPr>
          <w:rFonts w:ascii="Arial" w:hAnsi="Arial" w:cs="Arial"/>
          <w:sz w:val="24"/>
          <w:szCs w:val="24"/>
        </w:rPr>
        <w:t xml:space="preserve">O JSON é uma forma leve e compacta de troca de dados entre sistemas com linguagem fácil de ler e escrever aos humanos e de fácil intepretação a máquinas. Apesar do nome </w:t>
      </w:r>
      <w:proofErr w:type="spellStart"/>
      <w:r w:rsidRPr="00AF4FDD">
        <w:rPr>
          <w:rFonts w:ascii="Arial" w:hAnsi="Arial" w:cs="Arial"/>
          <w:sz w:val="24"/>
          <w:szCs w:val="24"/>
        </w:rPr>
        <w:t>JavaScritp</w:t>
      </w:r>
      <w:proofErr w:type="spellEnd"/>
      <w:r w:rsidRPr="00AF4FD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F4FDD">
        <w:rPr>
          <w:rFonts w:ascii="Arial" w:hAnsi="Arial" w:cs="Arial"/>
          <w:sz w:val="24"/>
          <w:szCs w:val="24"/>
        </w:rPr>
        <w:t>Object</w:t>
      </w:r>
      <w:proofErr w:type="spellEnd"/>
      <w:r w:rsidRPr="00AF4FD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F4FDD">
        <w:rPr>
          <w:rFonts w:ascii="Arial" w:hAnsi="Arial" w:cs="Arial"/>
          <w:sz w:val="24"/>
          <w:szCs w:val="24"/>
        </w:rPr>
        <w:t>Notation</w:t>
      </w:r>
      <w:proofErr w:type="spellEnd"/>
      <w:r w:rsidRPr="00AF4FDD">
        <w:rPr>
          <w:rFonts w:ascii="Arial" w:hAnsi="Arial" w:cs="Arial"/>
          <w:sz w:val="24"/>
          <w:szCs w:val="24"/>
        </w:rPr>
        <w:t xml:space="preserve"> ele pode ser usado por muitas outras linguagens além do </w:t>
      </w:r>
      <w:proofErr w:type="spellStart"/>
      <w:r w:rsidRPr="00AF4FDD">
        <w:rPr>
          <w:rFonts w:ascii="Arial" w:hAnsi="Arial" w:cs="Arial"/>
          <w:sz w:val="24"/>
          <w:szCs w:val="24"/>
        </w:rPr>
        <w:t>JavaScritp</w:t>
      </w:r>
      <w:proofErr w:type="spellEnd"/>
      <w:r w:rsidRPr="00AF4FDD">
        <w:rPr>
          <w:rFonts w:ascii="Arial" w:hAnsi="Arial" w:cs="Arial"/>
          <w:sz w:val="24"/>
          <w:szCs w:val="24"/>
        </w:rPr>
        <w:t xml:space="preserve"> e vem se tornando muito popular em aplicações Web.</w:t>
      </w:r>
    </w:p>
    <w:p w14:paraId="0CB4917C" w14:textId="77777777" w:rsidR="00677BFB" w:rsidRPr="00AF4FDD" w:rsidRDefault="00677BFB" w:rsidP="000235F4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AF4FDD">
        <w:rPr>
          <w:rFonts w:ascii="Arial" w:hAnsi="Arial" w:cs="Arial"/>
          <w:sz w:val="24"/>
          <w:szCs w:val="24"/>
        </w:rPr>
        <w:t>Muito utilizado na comunicação entre o navegador e o servidor, faz com que as páginas consumam pequenos conjuntos de dados em vez de ter que pegar todos os dados necessários de uma vez para o carregamento de uma página. (FERNANDES,2020)</w:t>
      </w:r>
    </w:p>
    <w:p w14:paraId="063DF78D" w14:textId="77777777" w:rsidR="00677BFB" w:rsidRDefault="00677BFB" w:rsidP="000235F4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AF4FDD">
        <w:rPr>
          <w:rFonts w:ascii="Arial" w:hAnsi="Arial" w:cs="Arial"/>
          <w:sz w:val="24"/>
          <w:szCs w:val="24"/>
        </w:rPr>
        <w:lastRenderedPageBreak/>
        <w:t>Em nosso projeto utilizamos o JSON pelas inúmeras vantagens que ele oferece para o desenvolvimento de um aplicativo, como mais rapidez na execução de transporte de dados e o arquivo com tamanho reduzido.</w:t>
      </w:r>
    </w:p>
    <w:p w14:paraId="124E83DD" w14:textId="77777777" w:rsidR="00677BFB" w:rsidRDefault="00677BFB" w:rsidP="000235F4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69256C21" w14:textId="77777777" w:rsidR="00677BFB" w:rsidRDefault="00677BFB" w:rsidP="00677BFB">
      <w:pPr>
        <w:rPr>
          <w:rFonts w:ascii="Arial" w:hAnsi="Arial" w:cs="Arial"/>
          <w:sz w:val="24"/>
          <w:szCs w:val="24"/>
        </w:rPr>
      </w:pPr>
    </w:p>
    <w:p w14:paraId="7C33559E" w14:textId="539A37D0" w:rsidR="004B1D84" w:rsidRDefault="004B1D84" w:rsidP="00881EA5">
      <w:pPr>
        <w:spacing w:after="0" w:line="360" w:lineRule="auto"/>
        <w:jc w:val="both"/>
        <w:rPr>
          <w:rFonts w:ascii="Arial" w:hAnsi="Arial" w:cs="Arial"/>
          <w:bCs/>
          <w:color w:val="FF0000"/>
          <w:sz w:val="24"/>
          <w:szCs w:val="24"/>
        </w:rPr>
      </w:pPr>
    </w:p>
    <w:p w14:paraId="7B74B942" w14:textId="0C0119EC" w:rsidR="00916699" w:rsidRDefault="00916699" w:rsidP="00216393">
      <w:pPr>
        <w:spacing w:after="0" w:line="360" w:lineRule="auto"/>
        <w:jc w:val="both"/>
        <w:rPr>
          <w:rFonts w:ascii="Arial" w:hAnsi="Arial" w:cs="Arial"/>
          <w:bCs/>
          <w:color w:val="FF0000"/>
          <w:sz w:val="24"/>
          <w:szCs w:val="24"/>
        </w:rPr>
      </w:pPr>
    </w:p>
    <w:p w14:paraId="214C2251" w14:textId="00CD3E05" w:rsidR="006A2DA5" w:rsidRDefault="006A2DA5" w:rsidP="00216393">
      <w:pPr>
        <w:spacing w:after="0" w:line="360" w:lineRule="auto"/>
        <w:jc w:val="both"/>
        <w:rPr>
          <w:rFonts w:ascii="Arial" w:hAnsi="Arial" w:cs="Arial"/>
          <w:bCs/>
          <w:color w:val="FF0000"/>
          <w:sz w:val="24"/>
          <w:szCs w:val="24"/>
        </w:rPr>
      </w:pPr>
    </w:p>
    <w:p w14:paraId="5CD0E8F5" w14:textId="5585E01C" w:rsidR="006A2DA5" w:rsidRDefault="006A2DA5" w:rsidP="00216393">
      <w:pPr>
        <w:spacing w:after="0" w:line="360" w:lineRule="auto"/>
        <w:jc w:val="both"/>
        <w:rPr>
          <w:rFonts w:ascii="Arial" w:hAnsi="Arial" w:cs="Arial"/>
          <w:bCs/>
          <w:color w:val="FF0000"/>
          <w:sz w:val="24"/>
          <w:szCs w:val="24"/>
        </w:rPr>
      </w:pPr>
    </w:p>
    <w:p w14:paraId="0BF38710" w14:textId="18913214" w:rsidR="006A2DA5" w:rsidRDefault="006A2DA5" w:rsidP="00216393">
      <w:pPr>
        <w:spacing w:after="0" w:line="360" w:lineRule="auto"/>
        <w:jc w:val="both"/>
        <w:rPr>
          <w:rFonts w:ascii="Arial" w:hAnsi="Arial" w:cs="Arial"/>
          <w:bCs/>
          <w:color w:val="FF0000"/>
          <w:sz w:val="24"/>
          <w:szCs w:val="24"/>
        </w:rPr>
      </w:pPr>
    </w:p>
    <w:p w14:paraId="153AE4C3" w14:textId="0F66C8DC" w:rsidR="006A2DA5" w:rsidRDefault="006A2DA5" w:rsidP="00216393">
      <w:pPr>
        <w:spacing w:after="0" w:line="360" w:lineRule="auto"/>
        <w:jc w:val="both"/>
        <w:rPr>
          <w:rFonts w:ascii="Arial" w:hAnsi="Arial" w:cs="Arial"/>
          <w:bCs/>
          <w:color w:val="FF0000"/>
          <w:sz w:val="24"/>
          <w:szCs w:val="24"/>
        </w:rPr>
      </w:pPr>
    </w:p>
    <w:p w14:paraId="7534665A" w14:textId="350C959E" w:rsidR="006A2DA5" w:rsidRDefault="006A2DA5" w:rsidP="00216393">
      <w:pPr>
        <w:spacing w:after="0" w:line="360" w:lineRule="auto"/>
        <w:jc w:val="both"/>
        <w:rPr>
          <w:rFonts w:ascii="Arial" w:hAnsi="Arial" w:cs="Arial"/>
          <w:bCs/>
          <w:color w:val="FF0000"/>
          <w:sz w:val="24"/>
          <w:szCs w:val="24"/>
        </w:rPr>
      </w:pPr>
    </w:p>
    <w:p w14:paraId="3ED4925C" w14:textId="7BFFA398" w:rsidR="008D17A2" w:rsidRDefault="008D17A2" w:rsidP="00216393">
      <w:pPr>
        <w:spacing w:after="0" w:line="360" w:lineRule="auto"/>
        <w:jc w:val="both"/>
        <w:rPr>
          <w:rFonts w:ascii="Arial" w:hAnsi="Arial" w:cs="Arial"/>
          <w:bCs/>
          <w:color w:val="FF0000"/>
          <w:sz w:val="24"/>
          <w:szCs w:val="24"/>
        </w:rPr>
      </w:pPr>
    </w:p>
    <w:p w14:paraId="1933E5B3" w14:textId="77777777" w:rsidR="008D17A2" w:rsidRDefault="008D17A2" w:rsidP="00216393">
      <w:pPr>
        <w:spacing w:after="0" w:line="360" w:lineRule="auto"/>
        <w:jc w:val="both"/>
        <w:rPr>
          <w:rFonts w:ascii="Arial" w:hAnsi="Arial" w:cs="Arial"/>
          <w:bCs/>
          <w:color w:val="FF0000"/>
          <w:sz w:val="24"/>
          <w:szCs w:val="24"/>
        </w:rPr>
      </w:pPr>
    </w:p>
    <w:p w14:paraId="302CFC60" w14:textId="48DAAFD6" w:rsidR="006A2DA5" w:rsidRDefault="006A2DA5" w:rsidP="00216393">
      <w:pPr>
        <w:spacing w:after="0" w:line="360" w:lineRule="auto"/>
        <w:jc w:val="both"/>
        <w:rPr>
          <w:rFonts w:ascii="Arial" w:hAnsi="Arial" w:cs="Arial"/>
          <w:bCs/>
          <w:color w:val="FF0000"/>
          <w:sz w:val="24"/>
          <w:szCs w:val="24"/>
        </w:rPr>
      </w:pPr>
    </w:p>
    <w:p w14:paraId="08989118" w14:textId="6002EBDB" w:rsidR="006A2DA5" w:rsidRDefault="006A2DA5" w:rsidP="00216393">
      <w:pPr>
        <w:spacing w:after="0" w:line="360" w:lineRule="auto"/>
        <w:jc w:val="both"/>
        <w:rPr>
          <w:rFonts w:ascii="Arial" w:hAnsi="Arial" w:cs="Arial"/>
          <w:bCs/>
          <w:color w:val="FF0000"/>
          <w:sz w:val="24"/>
          <w:szCs w:val="24"/>
        </w:rPr>
      </w:pPr>
    </w:p>
    <w:p w14:paraId="6B1F1BDB" w14:textId="237C7E98" w:rsidR="006A2DA5" w:rsidRDefault="006A2DA5" w:rsidP="00216393">
      <w:pPr>
        <w:spacing w:after="0" w:line="360" w:lineRule="auto"/>
        <w:jc w:val="both"/>
        <w:rPr>
          <w:rFonts w:ascii="Arial" w:hAnsi="Arial" w:cs="Arial"/>
          <w:bCs/>
          <w:color w:val="FF0000"/>
          <w:sz w:val="24"/>
          <w:szCs w:val="24"/>
        </w:rPr>
      </w:pPr>
    </w:p>
    <w:p w14:paraId="7A11658E" w14:textId="0871FEB6" w:rsidR="006A2DA5" w:rsidRDefault="006A2DA5" w:rsidP="00216393">
      <w:pPr>
        <w:spacing w:after="0" w:line="360" w:lineRule="auto"/>
        <w:jc w:val="both"/>
        <w:rPr>
          <w:rFonts w:ascii="Arial" w:hAnsi="Arial" w:cs="Arial"/>
          <w:bCs/>
          <w:color w:val="FF0000"/>
          <w:sz w:val="24"/>
          <w:szCs w:val="24"/>
        </w:rPr>
      </w:pPr>
    </w:p>
    <w:p w14:paraId="184544FE" w14:textId="76FFB1A8" w:rsidR="006A2DA5" w:rsidRDefault="006A2DA5" w:rsidP="00216393">
      <w:pPr>
        <w:spacing w:after="0" w:line="360" w:lineRule="auto"/>
        <w:jc w:val="both"/>
        <w:rPr>
          <w:rFonts w:ascii="Arial" w:hAnsi="Arial" w:cs="Arial"/>
          <w:bCs/>
          <w:color w:val="FF0000"/>
          <w:sz w:val="24"/>
          <w:szCs w:val="24"/>
        </w:rPr>
      </w:pPr>
    </w:p>
    <w:p w14:paraId="4A4F6B9F" w14:textId="63E09AAF" w:rsidR="008D17A2" w:rsidRDefault="008D17A2" w:rsidP="00216393">
      <w:pPr>
        <w:spacing w:after="0" w:line="360" w:lineRule="auto"/>
        <w:jc w:val="both"/>
        <w:rPr>
          <w:rFonts w:ascii="Arial" w:hAnsi="Arial" w:cs="Arial"/>
          <w:bCs/>
          <w:color w:val="FF0000"/>
          <w:sz w:val="24"/>
          <w:szCs w:val="24"/>
        </w:rPr>
      </w:pPr>
    </w:p>
    <w:p w14:paraId="3A9B294E" w14:textId="6D8C673B" w:rsidR="008D17A2" w:rsidRDefault="008D17A2" w:rsidP="00216393">
      <w:pPr>
        <w:spacing w:after="0" w:line="360" w:lineRule="auto"/>
        <w:jc w:val="both"/>
        <w:rPr>
          <w:rFonts w:ascii="Arial" w:hAnsi="Arial" w:cs="Arial"/>
          <w:bCs/>
          <w:color w:val="FF0000"/>
          <w:sz w:val="24"/>
          <w:szCs w:val="24"/>
        </w:rPr>
      </w:pPr>
    </w:p>
    <w:p w14:paraId="3E6130BA" w14:textId="319737CC" w:rsidR="008D17A2" w:rsidRDefault="008D17A2" w:rsidP="00216393">
      <w:pPr>
        <w:spacing w:after="0" w:line="360" w:lineRule="auto"/>
        <w:jc w:val="both"/>
        <w:rPr>
          <w:rFonts w:ascii="Arial" w:hAnsi="Arial" w:cs="Arial"/>
          <w:bCs/>
          <w:color w:val="FF0000"/>
          <w:sz w:val="24"/>
          <w:szCs w:val="24"/>
        </w:rPr>
      </w:pPr>
    </w:p>
    <w:p w14:paraId="114459FD" w14:textId="20A7E345" w:rsidR="008D17A2" w:rsidRDefault="008D17A2" w:rsidP="00216393">
      <w:pPr>
        <w:spacing w:after="0" w:line="360" w:lineRule="auto"/>
        <w:jc w:val="both"/>
        <w:rPr>
          <w:rFonts w:ascii="Arial" w:hAnsi="Arial" w:cs="Arial"/>
          <w:bCs/>
          <w:color w:val="FF0000"/>
          <w:sz w:val="24"/>
          <w:szCs w:val="24"/>
        </w:rPr>
      </w:pPr>
    </w:p>
    <w:p w14:paraId="0E8610D9" w14:textId="3213C799" w:rsidR="008D17A2" w:rsidRDefault="008D17A2" w:rsidP="00216393">
      <w:pPr>
        <w:spacing w:after="0" w:line="360" w:lineRule="auto"/>
        <w:jc w:val="both"/>
        <w:rPr>
          <w:rFonts w:ascii="Arial" w:hAnsi="Arial" w:cs="Arial"/>
          <w:bCs/>
          <w:color w:val="FF0000"/>
          <w:sz w:val="24"/>
          <w:szCs w:val="24"/>
        </w:rPr>
      </w:pPr>
    </w:p>
    <w:p w14:paraId="3BDD0682" w14:textId="77777777" w:rsidR="008D17A2" w:rsidRDefault="008D17A2" w:rsidP="00216393">
      <w:pPr>
        <w:spacing w:after="0" w:line="360" w:lineRule="auto"/>
        <w:jc w:val="both"/>
        <w:rPr>
          <w:rFonts w:ascii="Arial" w:hAnsi="Arial" w:cs="Arial"/>
          <w:bCs/>
          <w:color w:val="FF0000"/>
          <w:sz w:val="24"/>
          <w:szCs w:val="24"/>
        </w:rPr>
      </w:pPr>
    </w:p>
    <w:p w14:paraId="725C7B58" w14:textId="60F4C82B" w:rsidR="006A2DA5" w:rsidRDefault="006A2DA5" w:rsidP="00216393">
      <w:pPr>
        <w:spacing w:after="0" w:line="360" w:lineRule="auto"/>
        <w:jc w:val="both"/>
        <w:rPr>
          <w:rFonts w:ascii="Arial" w:hAnsi="Arial" w:cs="Arial"/>
          <w:bCs/>
          <w:color w:val="FF0000"/>
          <w:sz w:val="24"/>
          <w:szCs w:val="24"/>
        </w:rPr>
      </w:pPr>
    </w:p>
    <w:p w14:paraId="29AFF45C" w14:textId="5E3E45FC" w:rsidR="006A2DA5" w:rsidRDefault="006A2DA5" w:rsidP="00216393">
      <w:pPr>
        <w:spacing w:after="0" w:line="360" w:lineRule="auto"/>
        <w:jc w:val="both"/>
        <w:rPr>
          <w:rFonts w:ascii="Arial" w:hAnsi="Arial" w:cs="Arial"/>
          <w:bCs/>
          <w:color w:val="FF0000"/>
          <w:sz w:val="24"/>
          <w:szCs w:val="24"/>
        </w:rPr>
      </w:pPr>
    </w:p>
    <w:p w14:paraId="160FC937" w14:textId="76A6EF56" w:rsidR="006A2DA5" w:rsidRDefault="006A2DA5" w:rsidP="00216393">
      <w:pPr>
        <w:spacing w:after="0" w:line="360" w:lineRule="auto"/>
        <w:jc w:val="both"/>
        <w:rPr>
          <w:rFonts w:ascii="Arial" w:hAnsi="Arial" w:cs="Arial"/>
          <w:bCs/>
          <w:color w:val="FF0000"/>
          <w:sz w:val="24"/>
          <w:szCs w:val="24"/>
        </w:rPr>
      </w:pPr>
    </w:p>
    <w:p w14:paraId="7ED0827E" w14:textId="569CC077" w:rsidR="000235F4" w:rsidRDefault="000235F4" w:rsidP="00216393">
      <w:pPr>
        <w:spacing w:after="0" w:line="360" w:lineRule="auto"/>
        <w:jc w:val="both"/>
        <w:rPr>
          <w:rFonts w:ascii="Arial" w:hAnsi="Arial" w:cs="Arial"/>
          <w:bCs/>
          <w:color w:val="FF0000"/>
          <w:sz w:val="24"/>
          <w:szCs w:val="24"/>
        </w:rPr>
      </w:pPr>
    </w:p>
    <w:p w14:paraId="569073A4" w14:textId="77777777" w:rsidR="00294EBB" w:rsidRDefault="00294EBB" w:rsidP="00216393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bookmarkEnd w:id="9"/>
    <w:p w14:paraId="6F09657E" w14:textId="7D1B9091" w:rsidR="00CE0F01" w:rsidRPr="006A2DA5" w:rsidRDefault="006A2DA5" w:rsidP="00CE0F01">
      <w:pPr>
        <w:spacing w:after="0" w:line="360" w:lineRule="auto"/>
        <w:jc w:val="both"/>
        <w:rPr>
          <w:rFonts w:ascii="Arial" w:hAnsi="Arial" w:cs="Arial"/>
          <w:b/>
          <w:color w:val="000000" w:themeColor="text1"/>
          <w:sz w:val="24"/>
          <w:szCs w:val="24"/>
        </w:rPr>
      </w:pPr>
      <w:r w:rsidRPr="006A2DA5">
        <w:rPr>
          <w:rFonts w:ascii="Arial" w:hAnsi="Arial" w:cs="Arial"/>
          <w:b/>
          <w:color w:val="000000" w:themeColor="text1"/>
          <w:sz w:val="24"/>
          <w:szCs w:val="24"/>
        </w:rPr>
        <w:lastRenderedPageBreak/>
        <w:t>3</w:t>
      </w:r>
      <w:r w:rsidR="00CE0F01" w:rsidRPr="006A2DA5">
        <w:rPr>
          <w:rFonts w:ascii="Arial" w:hAnsi="Arial" w:cs="Arial"/>
          <w:b/>
          <w:color w:val="000000" w:themeColor="text1"/>
          <w:sz w:val="24"/>
          <w:szCs w:val="24"/>
        </w:rPr>
        <w:t>.DESENVOLVIMENTO BACK-END</w:t>
      </w:r>
    </w:p>
    <w:p w14:paraId="6FDC47E9" w14:textId="77777777" w:rsidR="00760E0A" w:rsidRDefault="00760E0A" w:rsidP="00CE0F01">
      <w:pPr>
        <w:spacing w:after="0" w:line="360" w:lineRule="auto"/>
        <w:jc w:val="both"/>
        <w:rPr>
          <w:rFonts w:ascii="Arial" w:hAnsi="Arial" w:cs="Arial"/>
          <w:b/>
          <w:color w:val="000000" w:themeColor="text1"/>
          <w:sz w:val="28"/>
          <w:szCs w:val="28"/>
        </w:rPr>
      </w:pPr>
    </w:p>
    <w:p w14:paraId="50B78337" w14:textId="77777777" w:rsidR="00760E0A" w:rsidRDefault="00760E0A" w:rsidP="000235F4">
      <w:pPr>
        <w:spacing w:after="0" w:line="360" w:lineRule="auto"/>
        <w:ind w:firstLine="709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DF743E">
        <w:rPr>
          <w:rFonts w:ascii="Arial" w:hAnsi="Arial" w:cs="Arial"/>
          <w:color w:val="000000" w:themeColor="text1"/>
          <w:sz w:val="24"/>
          <w:szCs w:val="24"/>
        </w:rPr>
        <w:t xml:space="preserve">Como o nome sugere, é a parte por "trás" ou </w:t>
      </w:r>
      <w:proofErr w:type="gramStart"/>
      <w:r w:rsidRPr="00DF743E">
        <w:rPr>
          <w:rFonts w:ascii="Arial" w:hAnsi="Arial" w:cs="Arial"/>
          <w:color w:val="000000" w:themeColor="text1"/>
          <w:sz w:val="24"/>
          <w:szCs w:val="24"/>
        </w:rPr>
        <w:t>server</w:t>
      </w:r>
      <w:proofErr w:type="gramEnd"/>
      <w:r w:rsidRPr="00DF743E">
        <w:rPr>
          <w:rFonts w:ascii="Arial" w:hAnsi="Arial" w:cs="Arial"/>
          <w:color w:val="000000" w:themeColor="text1"/>
          <w:sz w:val="24"/>
          <w:szCs w:val="24"/>
        </w:rPr>
        <w:t>-</w:t>
      </w:r>
      <w:proofErr w:type="spellStart"/>
      <w:r w:rsidRPr="00DF743E">
        <w:rPr>
          <w:rFonts w:ascii="Arial" w:hAnsi="Arial" w:cs="Arial"/>
          <w:color w:val="000000" w:themeColor="text1"/>
          <w:sz w:val="24"/>
          <w:szCs w:val="24"/>
        </w:rPr>
        <w:t>side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Pr="00DF743E">
        <w:rPr>
          <w:rFonts w:ascii="Arial" w:hAnsi="Arial" w:cs="Arial"/>
          <w:color w:val="000000" w:themeColor="text1"/>
          <w:sz w:val="24"/>
          <w:szCs w:val="24"/>
        </w:rPr>
        <w:t xml:space="preserve">(parte do servidor) do sistema, é onde fica todo o raciocínio da página web e só o SERVIDOR consegue ler, não é possível vê-lo ou interagir igual o Front-End. </w:t>
      </w:r>
    </w:p>
    <w:p w14:paraId="4B22EA28" w14:textId="2AB66F5A" w:rsidR="00760E0A" w:rsidRPr="00760E0A" w:rsidRDefault="00760E0A" w:rsidP="000235F4">
      <w:pPr>
        <w:spacing w:after="0" w:line="360" w:lineRule="auto"/>
        <w:ind w:firstLine="709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DF743E">
        <w:rPr>
          <w:rFonts w:ascii="Arial" w:hAnsi="Arial" w:cs="Arial"/>
          <w:sz w:val="24"/>
          <w:szCs w:val="24"/>
        </w:rPr>
        <w:t>É responsável por toda a lógica do sistema, desde uma simples conta de matemática, consultar dados de um banco, ou até uma autenticação do sistema.</w:t>
      </w:r>
    </w:p>
    <w:p w14:paraId="7323400D" w14:textId="77777777" w:rsidR="00F76137" w:rsidRPr="006A2DA5" w:rsidRDefault="00F76137" w:rsidP="000235F4">
      <w:pPr>
        <w:spacing w:after="0" w:line="360" w:lineRule="auto"/>
        <w:ind w:firstLine="709"/>
        <w:jc w:val="both"/>
        <w:rPr>
          <w:rFonts w:ascii="Arial" w:hAnsi="Arial" w:cs="Arial"/>
          <w:b/>
          <w:color w:val="000000" w:themeColor="text1"/>
          <w:sz w:val="24"/>
          <w:szCs w:val="24"/>
        </w:rPr>
      </w:pPr>
    </w:p>
    <w:p w14:paraId="50EE1F96" w14:textId="5DC221BF" w:rsidR="00F76137" w:rsidRDefault="006A2DA5" w:rsidP="007C74F8">
      <w:pPr>
        <w:spacing w:after="0" w:line="360" w:lineRule="auto"/>
        <w:jc w:val="both"/>
        <w:rPr>
          <w:rFonts w:ascii="Arial" w:hAnsi="Arial" w:cs="Arial"/>
          <w:b/>
          <w:color w:val="000000" w:themeColor="text1"/>
          <w:sz w:val="24"/>
          <w:szCs w:val="24"/>
        </w:rPr>
      </w:pPr>
      <w:r>
        <w:rPr>
          <w:rFonts w:ascii="Arial" w:hAnsi="Arial" w:cs="Arial"/>
          <w:b/>
          <w:color w:val="000000" w:themeColor="text1"/>
          <w:sz w:val="24"/>
          <w:szCs w:val="24"/>
        </w:rPr>
        <w:t>3</w:t>
      </w:r>
      <w:r w:rsidR="00CE0F01" w:rsidRPr="006A2DA5">
        <w:rPr>
          <w:rFonts w:ascii="Arial" w:hAnsi="Arial" w:cs="Arial"/>
          <w:b/>
          <w:color w:val="000000" w:themeColor="text1"/>
          <w:sz w:val="24"/>
          <w:szCs w:val="24"/>
        </w:rPr>
        <w:t>.1 C</w:t>
      </w:r>
      <w:r w:rsidR="00573DB1" w:rsidRPr="006A2DA5">
        <w:rPr>
          <w:rFonts w:ascii="Arial" w:hAnsi="Arial" w:cs="Arial"/>
          <w:b/>
          <w:color w:val="000000" w:themeColor="text1"/>
          <w:sz w:val="24"/>
          <w:szCs w:val="24"/>
        </w:rPr>
        <w:t>-</w:t>
      </w:r>
      <w:r w:rsidR="00CE0F01" w:rsidRPr="006A2DA5">
        <w:rPr>
          <w:rFonts w:ascii="Arial" w:hAnsi="Arial" w:cs="Arial"/>
          <w:b/>
          <w:color w:val="000000" w:themeColor="text1"/>
          <w:sz w:val="24"/>
          <w:szCs w:val="24"/>
        </w:rPr>
        <w:t>Sharp</w:t>
      </w:r>
    </w:p>
    <w:p w14:paraId="1F11FCD8" w14:textId="77777777" w:rsidR="006A2DA5" w:rsidRPr="006A2DA5" w:rsidRDefault="006A2DA5" w:rsidP="000235F4">
      <w:pPr>
        <w:spacing w:after="0" w:line="360" w:lineRule="auto"/>
        <w:ind w:firstLine="709"/>
        <w:jc w:val="both"/>
        <w:rPr>
          <w:rFonts w:ascii="Arial" w:hAnsi="Arial" w:cs="Arial"/>
          <w:b/>
          <w:color w:val="000000" w:themeColor="text1"/>
          <w:sz w:val="24"/>
          <w:szCs w:val="24"/>
        </w:rPr>
      </w:pPr>
    </w:p>
    <w:p w14:paraId="47F71B53" w14:textId="25AE2FAD" w:rsidR="00573DB1" w:rsidRDefault="00573DB1" w:rsidP="000235F4">
      <w:pPr>
        <w:spacing w:after="0" w:line="360" w:lineRule="auto"/>
        <w:ind w:firstLine="709"/>
        <w:jc w:val="both"/>
        <w:rPr>
          <w:rFonts w:ascii="Arial" w:hAnsi="Arial" w:cs="Arial"/>
          <w:color w:val="212529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212529"/>
          <w:sz w:val="24"/>
          <w:szCs w:val="24"/>
          <w:shd w:val="clear" w:color="auto" w:fill="FFFFFF"/>
        </w:rPr>
        <w:t xml:space="preserve">O C# escrito também C-Sharp, é uma linguagem de </w:t>
      </w:r>
      <w:proofErr w:type="spellStart"/>
      <w:r>
        <w:rPr>
          <w:rFonts w:ascii="Arial" w:hAnsi="Arial" w:cs="Arial"/>
          <w:color w:val="212529"/>
          <w:sz w:val="24"/>
          <w:szCs w:val="24"/>
          <w:shd w:val="clear" w:color="auto" w:fill="FFFFFF"/>
        </w:rPr>
        <w:t>multiparadigma</w:t>
      </w:r>
      <w:proofErr w:type="spellEnd"/>
      <w:r>
        <w:rPr>
          <w:rFonts w:ascii="Arial" w:hAnsi="Arial" w:cs="Arial"/>
          <w:color w:val="212529"/>
          <w:sz w:val="24"/>
          <w:szCs w:val="24"/>
          <w:shd w:val="clear" w:color="auto" w:fill="FFFFFF"/>
        </w:rPr>
        <w:t xml:space="preserve"> desenvolvida pela Microsoft. Ela é a linguagem principal do NET. Framework, o framework para desenvolvimento da Microsoft. Apesar de desenvolvida do zero foi baseada na linguagem de C ++ e possui muitos elementos da linguagem Pascal e </w:t>
      </w:r>
      <w:r w:rsidR="004B1D84">
        <w:rPr>
          <w:rFonts w:ascii="Arial" w:hAnsi="Arial" w:cs="Arial"/>
          <w:color w:val="212529"/>
          <w:sz w:val="24"/>
          <w:szCs w:val="24"/>
          <w:shd w:val="clear" w:color="auto" w:fill="FFFFFF"/>
        </w:rPr>
        <w:t xml:space="preserve">Java. </w:t>
      </w:r>
      <w:proofErr w:type="gramStart"/>
      <w:r w:rsidR="004B1D84">
        <w:rPr>
          <w:rFonts w:ascii="Arial" w:hAnsi="Arial" w:cs="Arial"/>
          <w:color w:val="212529"/>
          <w:sz w:val="24"/>
          <w:szCs w:val="24"/>
          <w:shd w:val="clear" w:color="auto" w:fill="FFFFFF"/>
        </w:rPr>
        <w:t>(</w:t>
      </w:r>
      <w:r w:rsidRPr="00F564D0">
        <w:rPr>
          <w:rFonts w:ascii="Trebuchet MS" w:hAnsi="Trebuchet MS"/>
          <w:sz w:val="24"/>
          <w:szCs w:val="24"/>
        </w:rPr>
        <w:t xml:space="preserve"> PACIEVITCH</w:t>
      </w:r>
      <w:proofErr w:type="gramEnd"/>
      <w:r>
        <w:rPr>
          <w:rFonts w:ascii="Arial" w:hAnsi="Arial" w:cs="Arial"/>
          <w:color w:val="212529"/>
          <w:sz w:val="24"/>
          <w:szCs w:val="24"/>
          <w:shd w:val="clear" w:color="auto" w:fill="FFFFFF"/>
        </w:rPr>
        <w:t>)</w:t>
      </w:r>
    </w:p>
    <w:p w14:paraId="6DE0202F" w14:textId="415A0CAD" w:rsidR="00573DB1" w:rsidRDefault="00573DB1" w:rsidP="000235F4">
      <w:pPr>
        <w:spacing w:after="0" w:line="360" w:lineRule="auto"/>
        <w:ind w:firstLine="709"/>
        <w:jc w:val="both"/>
        <w:rPr>
          <w:rFonts w:ascii="Arial" w:hAnsi="Arial" w:cs="Arial"/>
          <w:color w:val="212529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212529"/>
          <w:sz w:val="24"/>
          <w:szCs w:val="24"/>
          <w:shd w:val="clear" w:color="auto" w:fill="FFFFFF"/>
        </w:rPr>
        <w:t xml:space="preserve">Por ser </w:t>
      </w:r>
      <w:proofErr w:type="spellStart"/>
      <w:r>
        <w:rPr>
          <w:rFonts w:ascii="Arial" w:hAnsi="Arial" w:cs="Arial"/>
          <w:color w:val="212529"/>
          <w:sz w:val="24"/>
          <w:szCs w:val="24"/>
          <w:shd w:val="clear" w:color="auto" w:fill="FFFFFF"/>
        </w:rPr>
        <w:t>multiparadigma</w:t>
      </w:r>
      <w:proofErr w:type="spellEnd"/>
      <w:r>
        <w:rPr>
          <w:rFonts w:ascii="Arial" w:hAnsi="Arial" w:cs="Arial"/>
          <w:color w:val="212529"/>
          <w:sz w:val="24"/>
          <w:szCs w:val="24"/>
          <w:shd w:val="clear" w:color="auto" w:fill="FFFFFF"/>
        </w:rPr>
        <w:t xml:space="preserve"> o C-Sharp suporta orientação a objetos e conceitos comuns como encapsulamento, herança e polimorfismo. É também fortemente </w:t>
      </w:r>
      <w:proofErr w:type="spellStart"/>
      <w:r>
        <w:rPr>
          <w:rFonts w:ascii="Arial" w:hAnsi="Arial" w:cs="Arial"/>
          <w:color w:val="212529"/>
          <w:sz w:val="24"/>
          <w:szCs w:val="24"/>
          <w:shd w:val="clear" w:color="auto" w:fill="FFFFFF"/>
        </w:rPr>
        <w:t>tipada</w:t>
      </w:r>
      <w:proofErr w:type="spellEnd"/>
      <w:r>
        <w:rPr>
          <w:rFonts w:ascii="Arial" w:hAnsi="Arial" w:cs="Arial"/>
          <w:color w:val="212529"/>
          <w:sz w:val="24"/>
          <w:szCs w:val="24"/>
          <w:shd w:val="clear" w:color="auto" w:fill="FFFFFF"/>
        </w:rPr>
        <w:t xml:space="preserve"> e com diferenciação entre letras maiúsculas e minúsculas, ou seja, case </w:t>
      </w:r>
      <w:proofErr w:type="spellStart"/>
      <w:r>
        <w:rPr>
          <w:rFonts w:ascii="Arial" w:hAnsi="Arial" w:cs="Arial"/>
          <w:color w:val="212529"/>
          <w:sz w:val="24"/>
          <w:szCs w:val="24"/>
          <w:shd w:val="clear" w:color="auto" w:fill="FFFFFF"/>
        </w:rPr>
        <w:t>sensitive</w:t>
      </w:r>
      <w:proofErr w:type="spellEnd"/>
      <w:r>
        <w:rPr>
          <w:rFonts w:ascii="Arial" w:hAnsi="Arial" w:cs="Arial"/>
          <w:color w:val="212529"/>
          <w:sz w:val="24"/>
          <w:szCs w:val="24"/>
          <w:shd w:val="clear" w:color="auto" w:fill="FFFFFF"/>
        </w:rPr>
        <w:t>.</w:t>
      </w:r>
    </w:p>
    <w:p w14:paraId="52DC8575" w14:textId="77777777" w:rsidR="00F944AC" w:rsidRPr="0099385B" w:rsidRDefault="00F944AC" w:rsidP="000235F4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99385B">
        <w:rPr>
          <w:rFonts w:ascii="Arial" w:hAnsi="Arial" w:cs="Arial"/>
          <w:sz w:val="24"/>
          <w:szCs w:val="24"/>
        </w:rPr>
        <w:t xml:space="preserve">O C# foi fundamental para o desenvolvimento do </w:t>
      </w:r>
      <w:proofErr w:type="spellStart"/>
      <w:r w:rsidRPr="0099385B">
        <w:rPr>
          <w:rFonts w:ascii="Arial" w:hAnsi="Arial" w:cs="Arial"/>
          <w:sz w:val="24"/>
          <w:szCs w:val="24"/>
        </w:rPr>
        <w:t>backend</w:t>
      </w:r>
      <w:proofErr w:type="spellEnd"/>
      <w:r w:rsidRPr="0099385B">
        <w:rPr>
          <w:rFonts w:ascii="Arial" w:hAnsi="Arial" w:cs="Arial"/>
          <w:sz w:val="24"/>
          <w:szCs w:val="24"/>
        </w:rPr>
        <w:t xml:space="preserve"> da aplicação em conjunto com a arquitetura MVC (Model, </w:t>
      </w:r>
      <w:proofErr w:type="spellStart"/>
      <w:r w:rsidRPr="0099385B">
        <w:rPr>
          <w:rFonts w:ascii="Arial" w:hAnsi="Arial" w:cs="Arial"/>
          <w:sz w:val="24"/>
          <w:szCs w:val="24"/>
        </w:rPr>
        <w:t>View</w:t>
      </w:r>
      <w:proofErr w:type="spellEnd"/>
      <w:r w:rsidRPr="0099385B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99385B">
        <w:rPr>
          <w:rFonts w:ascii="Arial" w:hAnsi="Arial" w:cs="Arial"/>
          <w:sz w:val="24"/>
          <w:szCs w:val="24"/>
        </w:rPr>
        <w:t>Controller</w:t>
      </w:r>
      <w:proofErr w:type="spellEnd"/>
      <w:r w:rsidRPr="0099385B">
        <w:rPr>
          <w:rFonts w:ascii="Arial" w:hAnsi="Arial" w:cs="Arial"/>
          <w:sz w:val="24"/>
          <w:szCs w:val="24"/>
        </w:rPr>
        <w:t>) de forma segura e poderosa</w:t>
      </w:r>
      <w:r>
        <w:rPr>
          <w:rFonts w:ascii="Arial" w:hAnsi="Arial" w:cs="Arial"/>
          <w:sz w:val="24"/>
          <w:szCs w:val="24"/>
        </w:rPr>
        <w:t xml:space="preserve">. </w:t>
      </w:r>
      <w:r w:rsidRPr="0099385B">
        <w:rPr>
          <w:rFonts w:ascii="Arial" w:hAnsi="Arial" w:cs="Arial"/>
          <w:sz w:val="24"/>
          <w:szCs w:val="24"/>
        </w:rPr>
        <w:t>Por ser uma linguagem orientada a objetos facilitou o entendimento da utilização de sua sintaxe e o uso dela para a criação da estrutura da aplicação como por exemplo os modelos com seus atributos e métodos.</w:t>
      </w:r>
    </w:p>
    <w:p w14:paraId="386E706B" w14:textId="1609AA5A" w:rsidR="004561DF" w:rsidRDefault="00F944AC" w:rsidP="000235F4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99385B">
        <w:rPr>
          <w:rFonts w:ascii="Arial" w:hAnsi="Arial" w:cs="Arial"/>
          <w:sz w:val="24"/>
          <w:szCs w:val="24"/>
        </w:rPr>
        <w:t>Essas facilidades se dão por conta de a linguagem ser da Microsoft</w:t>
      </w:r>
      <w:r>
        <w:rPr>
          <w:rFonts w:ascii="Arial" w:hAnsi="Arial" w:cs="Arial"/>
          <w:sz w:val="24"/>
          <w:szCs w:val="24"/>
        </w:rPr>
        <w:t xml:space="preserve"> e</w:t>
      </w:r>
      <w:r w:rsidRPr="0099385B">
        <w:rPr>
          <w:rFonts w:ascii="Arial" w:hAnsi="Arial" w:cs="Arial"/>
          <w:sz w:val="24"/>
          <w:szCs w:val="24"/>
        </w:rPr>
        <w:t xml:space="preserve"> possui</w:t>
      </w:r>
      <w:r>
        <w:rPr>
          <w:rFonts w:ascii="Arial" w:hAnsi="Arial" w:cs="Arial"/>
          <w:sz w:val="24"/>
          <w:szCs w:val="24"/>
        </w:rPr>
        <w:t>r</w:t>
      </w:r>
      <w:r w:rsidRPr="0099385B">
        <w:rPr>
          <w:rFonts w:ascii="Arial" w:hAnsi="Arial" w:cs="Arial"/>
          <w:sz w:val="24"/>
          <w:szCs w:val="24"/>
        </w:rPr>
        <w:t xml:space="preserve"> licença </w:t>
      </w:r>
      <w:proofErr w:type="spellStart"/>
      <w:r w:rsidRPr="0099385B">
        <w:rPr>
          <w:rFonts w:ascii="Arial" w:hAnsi="Arial" w:cs="Arial"/>
          <w:sz w:val="24"/>
          <w:szCs w:val="24"/>
        </w:rPr>
        <w:t>opensource</w:t>
      </w:r>
      <w:proofErr w:type="spellEnd"/>
      <w:r w:rsidRPr="0099385B">
        <w:rPr>
          <w:rFonts w:ascii="Arial" w:hAnsi="Arial" w:cs="Arial"/>
          <w:sz w:val="24"/>
          <w:szCs w:val="24"/>
        </w:rPr>
        <w:t xml:space="preserve"> e é multiplataforma</w:t>
      </w:r>
      <w:r>
        <w:rPr>
          <w:rFonts w:ascii="Arial" w:hAnsi="Arial" w:cs="Arial"/>
          <w:sz w:val="24"/>
          <w:szCs w:val="24"/>
        </w:rPr>
        <w:t>.</w:t>
      </w:r>
    </w:p>
    <w:p w14:paraId="0BD90009" w14:textId="1EE31BBC" w:rsidR="000235F4" w:rsidRDefault="000235F4" w:rsidP="000235F4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09ABB332" w14:textId="1B064BF9" w:rsidR="000235F4" w:rsidRDefault="000235F4" w:rsidP="000235F4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46742310" w14:textId="7B95777F" w:rsidR="000235F4" w:rsidRDefault="000235F4" w:rsidP="000235F4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30163E8B" w14:textId="77777777" w:rsidR="006A2DA5" w:rsidRDefault="006A2DA5" w:rsidP="000235F4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3D9545F5" w14:textId="77777777" w:rsidR="000235F4" w:rsidRPr="000235F4" w:rsidRDefault="000235F4" w:rsidP="000235F4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144D7BD1" w14:textId="66580E0C" w:rsidR="00CE0F01" w:rsidRPr="006A2DA5" w:rsidRDefault="006A2DA5" w:rsidP="007C74F8">
      <w:pPr>
        <w:spacing w:after="0" w:line="360" w:lineRule="auto"/>
        <w:jc w:val="both"/>
        <w:rPr>
          <w:rFonts w:ascii="Arial" w:hAnsi="Arial" w:cs="Arial"/>
          <w:b/>
          <w:color w:val="000000" w:themeColor="text1"/>
          <w:sz w:val="24"/>
          <w:szCs w:val="24"/>
        </w:rPr>
      </w:pPr>
      <w:r>
        <w:rPr>
          <w:rFonts w:ascii="Arial" w:hAnsi="Arial" w:cs="Arial"/>
          <w:b/>
          <w:color w:val="000000" w:themeColor="text1"/>
          <w:sz w:val="24"/>
          <w:szCs w:val="24"/>
        </w:rPr>
        <w:lastRenderedPageBreak/>
        <w:t>3</w:t>
      </w:r>
      <w:r w:rsidR="00CE0F01" w:rsidRPr="006A2DA5">
        <w:rPr>
          <w:rFonts w:ascii="Arial" w:hAnsi="Arial" w:cs="Arial"/>
          <w:b/>
          <w:color w:val="000000" w:themeColor="text1"/>
          <w:sz w:val="24"/>
          <w:szCs w:val="24"/>
        </w:rPr>
        <w:t>.2 Arquitetura MVC</w:t>
      </w:r>
      <w:r w:rsidR="00CE0F01" w:rsidRPr="006A2DA5">
        <w:rPr>
          <w:rFonts w:ascii="Arial" w:hAnsi="Arial" w:cs="Arial"/>
          <w:b/>
          <w:color w:val="FF0000"/>
          <w:sz w:val="24"/>
          <w:szCs w:val="24"/>
        </w:rPr>
        <w:t xml:space="preserve"> </w:t>
      </w:r>
    </w:p>
    <w:p w14:paraId="7B93C508" w14:textId="77777777" w:rsidR="00CE0F01" w:rsidRDefault="00CE0F01" w:rsidP="000235F4">
      <w:pPr>
        <w:spacing w:after="0" w:line="360" w:lineRule="auto"/>
        <w:ind w:firstLine="709"/>
        <w:jc w:val="both"/>
        <w:rPr>
          <w:rFonts w:ascii="Arial" w:hAnsi="Arial" w:cs="Arial"/>
          <w:b/>
          <w:color w:val="000000" w:themeColor="text1"/>
          <w:sz w:val="28"/>
          <w:szCs w:val="28"/>
        </w:rPr>
      </w:pPr>
    </w:p>
    <w:p w14:paraId="6EFAC860" w14:textId="77777777" w:rsidR="00CE0F01" w:rsidRDefault="00CE0F01" w:rsidP="000235F4">
      <w:pPr>
        <w:spacing w:after="0" w:line="360" w:lineRule="auto"/>
        <w:ind w:firstLine="709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8F2F9A">
        <w:rPr>
          <w:rFonts w:ascii="Arial" w:hAnsi="Arial" w:cs="Arial"/>
          <w:color w:val="000000" w:themeColor="text1"/>
          <w:sz w:val="24"/>
          <w:szCs w:val="24"/>
        </w:rPr>
        <w:t>Em meados da década de 70 o engenheiro civil Christopher Alexander criou o que é considerado um dos primeiros padrões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Pr="008F2F9A">
        <w:rPr>
          <w:rFonts w:ascii="Arial" w:hAnsi="Arial" w:cs="Arial"/>
          <w:color w:val="000000" w:themeColor="text1"/>
          <w:sz w:val="24"/>
          <w:szCs w:val="24"/>
        </w:rPr>
        <w:t xml:space="preserve">de arquitetura documentada, 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seu </w:t>
      </w:r>
      <w:r w:rsidRPr="008F2F9A">
        <w:rPr>
          <w:rFonts w:ascii="Arial" w:hAnsi="Arial" w:cs="Arial"/>
          <w:color w:val="000000" w:themeColor="text1"/>
          <w:sz w:val="24"/>
          <w:szCs w:val="24"/>
        </w:rPr>
        <w:t xml:space="preserve">trabalho foi reconhecido por 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profissionais da área </w:t>
      </w:r>
      <w:r w:rsidRPr="008F2F9A">
        <w:rPr>
          <w:rFonts w:ascii="Arial" w:hAnsi="Arial" w:cs="Arial"/>
          <w:color w:val="000000" w:themeColor="text1"/>
          <w:sz w:val="24"/>
          <w:szCs w:val="24"/>
        </w:rPr>
        <w:t>de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desenvolvimento de</w:t>
      </w:r>
      <w:r w:rsidRPr="008F2F9A">
        <w:rPr>
          <w:rFonts w:ascii="Arial" w:hAnsi="Arial" w:cs="Arial"/>
          <w:color w:val="000000" w:themeColor="text1"/>
          <w:sz w:val="24"/>
          <w:szCs w:val="24"/>
        </w:rPr>
        <w:t xml:space="preserve"> software</w:t>
      </w:r>
      <w:r>
        <w:rPr>
          <w:rFonts w:ascii="Arial" w:hAnsi="Arial" w:cs="Arial"/>
          <w:color w:val="000000" w:themeColor="text1"/>
          <w:sz w:val="24"/>
          <w:szCs w:val="24"/>
        </w:rPr>
        <w:t>,</w:t>
      </w:r>
      <w:r w:rsidRPr="008F2F9A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que </w:t>
      </w:r>
      <w:r w:rsidRPr="008F2F9A">
        <w:rPr>
          <w:rFonts w:ascii="Arial" w:hAnsi="Arial" w:cs="Arial"/>
          <w:color w:val="000000" w:themeColor="text1"/>
          <w:sz w:val="24"/>
          <w:szCs w:val="24"/>
        </w:rPr>
        <w:t xml:space="preserve">começaram a utilizar </w:t>
      </w:r>
      <w:r>
        <w:rPr>
          <w:rFonts w:ascii="Arial" w:hAnsi="Arial" w:cs="Arial"/>
          <w:color w:val="000000" w:themeColor="text1"/>
          <w:sz w:val="24"/>
          <w:szCs w:val="24"/>
        </w:rPr>
        <w:t>os conceitos para iniciar as primeiras documentações de padrões de projetos.</w:t>
      </w:r>
    </w:p>
    <w:p w14:paraId="25E61079" w14:textId="77777777" w:rsidR="00CE0F01" w:rsidRDefault="00CE0F01" w:rsidP="000235F4">
      <w:pPr>
        <w:spacing w:after="0" w:line="360" w:lineRule="auto"/>
        <w:ind w:firstLine="709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A4206A">
        <w:rPr>
          <w:rFonts w:ascii="Arial" w:hAnsi="Arial" w:cs="Arial"/>
          <w:color w:val="000000" w:themeColor="text1"/>
          <w:sz w:val="24"/>
          <w:szCs w:val="24"/>
        </w:rPr>
        <w:t xml:space="preserve">Foi então que o funcionário da corporação Xerox </w:t>
      </w:r>
      <w:proofErr w:type="spellStart"/>
      <w:r w:rsidRPr="00A4206A">
        <w:rPr>
          <w:rFonts w:ascii="Arial" w:hAnsi="Arial" w:cs="Arial"/>
          <w:color w:val="000000" w:themeColor="text1"/>
          <w:sz w:val="24"/>
          <w:szCs w:val="24"/>
        </w:rPr>
        <w:t>T</w:t>
      </w:r>
      <w:r w:rsidRPr="00A4206A">
        <w:rPr>
          <w:rFonts w:ascii="Arial" w:hAnsi="Arial" w:cs="Arial"/>
          <w:color w:val="253A44"/>
          <w:sz w:val="24"/>
          <w:szCs w:val="24"/>
        </w:rPr>
        <w:t>rygve</w:t>
      </w:r>
      <w:proofErr w:type="spellEnd"/>
      <w:r w:rsidRPr="00A4206A">
        <w:rPr>
          <w:rFonts w:ascii="Arial" w:hAnsi="Arial" w:cs="Arial"/>
          <w:color w:val="253A44"/>
          <w:sz w:val="24"/>
          <w:szCs w:val="24"/>
        </w:rPr>
        <w:t xml:space="preserve"> </w:t>
      </w:r>
      <w:proofErr w:type="spellStart"/>
      <w:r w:rsidRPr="00A4206A">
        <w:rPr>
          <w:rFonts w:ascii="Arial" w:hAnsi="Arial" w:cs="Arial"/>
          <w:color w:val="253A44"/>
          <w:sz w:val="24"/>
          <w:szCs w:val="24"/>
        </w:rPr>
        <w:t>Reenskaug</w:t>
      </w:r>
      <w:proofErr w:type="spellEnd"/>
      <w:r w:rsidRPr="00A4206A">
        <w:rPr>
          <w:rFonts w:ascii="Arial" w:hAnsi="Arial" w:cs="Arial"/>
          <w:color w:val="253A44"/>
          <w:sz w:val="24"/>
          <w:szCs w:val="24"/>
        </w:rPr>
        <w:t xml:space="preserve"> </w:t>
      </w:r>
      <w:r w:rsidRPr="00A4206A">
        <w:rPr>
          <w:rFonts w:ascii="Arial" w:hAnsi="Arial" w:cs="Arial"/>
          <w:color w:val="000000" w:themeColor="text1"/>
          <w:sz w:val="24"/>
          <w:szCs w:val="24"/>
        </w:rPr>
        <w:t>criou em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1979 o que nós temos hoje como padrão MVC(MEDEIROS,2013).</w:t>
      </w:r>
    </w:p>
    <w:p w14:paraId="0612C6B4" w14:textId="77777777" w:rsidR="00CE0F01" w:rsidRPr="008F2F9A" w:rsidRDefault="00CE0F01" w:rsidP="000235F4">
      <w:pPr>
        <w:spacing w:after="0" w:line="360" w:lineRule="auto"/>
        <w:ind w:firstLine="709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O MVC (Model-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View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>-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Controller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 ou</w:t>
      </w:r>
      <w:r>
        <w:rPr>
          <w:rFonts w:ascii="Arial" w:hAnsi="Arial" w:cs="Arial"/>
          <w:color w:val="222222"/>
          <w:shd w:val="clear" w:color="auto" w:fill="FFFFFF"/>
        </w:rPr>
        <w:t xml:space="preserve"> </w:t>
      </w:r>
      <w:r w:rsidRPr="007B41C9">
        <w:rPr>
          <w:rFonts w:ascii="Arial" w:hAnsi="Arial" w:cs="Arial"/>
          <w:color w:val="222222"/>
          <w:sz w:val="24"/>
          <w:szCs w:val="24"/>
          <w:shd w:val="clear" w:color="auto" w:fill="FFFFFF"/>
        </w:rPr>
        <w:t>Modelo-Visão-Controle)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é um padrão de arquitetura que se divide em três tipos de camadas:</w:t>
      </w:r>
    </w:p>
    <w:p w14:paraId="195DAB94" w14:textId="77777777" w:rsidR="00CE0F01" w:rsidRPr="00877994" w:rsidRDefault="00CE0F01" w:rsidP="000235F4">
      <w:pPr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877994">
        <w:rPr>
          <w:rFonts w:ascii="Arial" w:hAnsi="Arial" w:cs="Arial"/>
          <w:color w:val="000000" w:themeColor="text1"/>
          <w:sz w:val="24"/>
          <w:szCs w:val="24"/>
        </w:rPr>
        <w:t xml:space="preserve">Model: </w:t>
      </w:r>
      <w:r w:rsidRPr="00877994">
        <w:rPr>
          <w:rFonts w:ascii="Arial" w:hAnsi="Arial" w:cs="Arial"/>
          <w:color w:val="000000"/>
          <w:sz w:val="24"/>
          <w:szCs w:val="24"/>
        </w:rPr>
        <w:t>é a parte onde fica toda a lógica de programação, onde contém as classes do sistema, o acesso ao banco de dados e toda a regra de negócio.</w:t>
      </w:r>
    </w:p>
    <w:p w14:paraId="398C0B7B" w14:textId="77777777" w:rsidR="00CE0F01" w:rsidRPr="00877994" w:rsidRDefault="00CE0F01" w:rsidP="000235F4">
      <w:pPr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proofErr w:type="spellStart"/>
      <w:r w:rsidRPr="00877994">
        <w:rPr>
          <w:rFonts w:ascii="Arial" w:hAnsi="Arial" w:cs="Arial"/>
          <w:color w:val="000000" w:themeColor="text1"/>
          <w:sz w:val="24"/>
          <w:szCs w:val="24"/>
        </w:rPr>
        <w:t>View</w:t>
      </w:r>
      <w:proofErr w:type="spellEnd"/>
      <w:r w:rsidRPr="00877994">
        <w:rPr>
          <w:rFonts w:ascii="Arial" w:hAnsi="Arial" w:cs="Arial"/>
          <w:color w:val="000000" w:themeColor="text1"/>
          <w:sz w:val="24"/>
          <w:szCs w:val="24"/>
        </w:rPr>
        <w:t xml:space="preserve">: </w:t>
      </w:r>
      <w:r w:rsidRPr="00877994">
        <w:rPr>
          <w:rFonts w:ascii="Arial" w:hAnsi="Arial" w:cs="Arial"/>
          <w:color w:val="000000"/>
          <w:sz w:val="24"/>
          <w:szCs w:val="24"/>
        </w:rPr>
        <w:t>é a parte onde o usuário interage com o sistema, onde por exemplo fica botões, a parte gráfica do negócio, campos para preencher cadastros etc.</w:t>
      </w:r>
    </w:p>
    <w:p w14:paraId="4CA148CC" w14:textId="3BE5AD55" w:rsidR="00CE0F01" w:rsidRDefault="00CE0F01" w:rsidP="000235F4">
      <w:pPr>
        <w:spacing w:after="0" w:line="360" w:lineRule="auto"/>
        <w:ind w:firstLine="709"/>
        <w:jc w:val="both"/>
        <w:rPr>
          <w:rFonts w:ascii="Arial" w:hAnsi="Arial" w:cs="Arial"/>
          <w:color w:val="000000" w:themeColor="text1"/>
          <w:sz w:val="24"/>
          <w:szCs w:val="24"/>
        </w:rPr>
      </w:pPr>
      <w:proofErr w:type="spellStart"/>
      <w:r w:rsidRPr="00877994">
        <w:rPr>
          <w:rFonts w:ascii="Arial" w:hAnsi="Arial" w:cs="Arial"/>
          <w:color w:val="000000" w:themeColor="text1"/>
          <w:sz w:val="24"/>
          <w:szCs w:val="24"/>
        </w:rPr>
        <w:t>Controller:</w:t>
      </w:r>
      <w:r>
        <w:rPr>
          <w:rFonts w:ascii="Arial" w:hAnsi="Arial" w:cs="Arial"/>
          <w:color w:val="000000" w:themeColor="text1"/>
          <w:sz w:val="24"/>
          <w:szCs w:val="24"/>
        </w:rPr>
        <w:t>o</w:t>
      </w:r>
      <w:proofErr w:type="spellEnd"/>
      <w:r w:rsidRPr="008F2F9A">
        <w:rPr>
          <w:rFonts w:ascii="Arial" w:hAnsi="Arial" w:cs="Arial"/>
          <w:color w:val="000000" w:themeColor="text1"/>
          <w:sz w:val="24"/>
          <w:szCs w:val="24"/>
        </w:rPr>
        <w:t xml:space="preserve"> nome já define sua função</w:t>
      </w:r>
      <w:r w:rsidRPr="00E938BE">
        <w:rPr>
          <w:rFonts w:ascii="Arial" w:hAnsi="Arial" w:cs="Arial"/>
          <w:color w:val="000000"/>
          <w:sz w:val="24"/>
          <w:szCs w:val="24"/>
        </w:rPr>
        <w:t xml:space="preserve"> </w:t>
      </w:r>
      <w:r w:rsidRPr="006D020F">
        <w:rPr>
          <w:rFonts w:ascii="Arial" w:hAnsi="Arial" w:cs="Arial"/>
          <w:color w:val="000000"/>
          <w:sz w:val="24"/>
          <w:szCs w:val="24"/>
        </w:rPr>
        <w:t xml:space="preserve">é a parte responsável pelo controle do </w:t>
      </w:r>
      <w:proofErr w:type="spellStart"/>
      <w:r w:rsidRPr="006D020F">
        <w:rPr>
          <w:rFonts w:ascii="Arial" w:hAnsi="Arial" w:cs="Arial"/>
          <w:color w:val="000000"/>
          <w:sz w:val="24"/>
          <w:szCs w:val="24"/>
        </w:rPr>
        <w:t>view</w:t>
      </w:r>
      <w:proofErr w:type="spellEnd"/>
      <w:r w:rsidRPr="006D020F">
        <w:rPr>
          <w:rFonts w:ascii="Arial" w:hAnsi="Arial" w:cs="Arial"/>
          <w:color w:val="000000"/>
          <w:sz w:val="24"/>
          <w:szCs w:val="24"/>
        </w:rPr>
        <w:t xml:space="preserve"> e do model, ele faz o processamento de dados informados pelo usuário pela camada do </w:t>
      </w:r>
      <w:proofErr w:type="spellStart"/>
      <w:r w:rsidRPr="006D020F">
        <w:rPr>
          <w:rFonts w:ascii="Arial" w:hAnsi="Arial" w:cs="Arial"/>
          <w:color w:val="000000"/>
          <w:sz w:val="24"/>
          <w:szCs w:val="24"/>
        </w:rPr>
        <w:t>view</w:t>
      </w:r>
      <w:proofErr w:type="spellEnd"/>
      <w:r w:rsidRPr="006D020F">
        <w:rPr>
          <w:rFonts w:ascii="Arial" w:hAnsi="Arial" w:cs="Arial"/>
          <w:color w:val="000000"/>
          <w:sz w:val="24"/>
          <w:szCs w:val="24"/>
        </w:rPr>
        <w:t xml:space="preserve"> e passa para camada do </w:t>
      </w:r>
      <w:r w:rsidR="0075464C" w:rsidRPr="006D020F">
        <w:rPr>
          <w:rFonts w:ascii="Arial" w:hAnsi="Arial" w:cs="Arial"/>
          <w:color w:val="000000"/>
          <w:sz w:val="24"/>
          <w:szCs w:val="24"/>
        </w:rPr>
        <w:t>model</w:t>
      </w:r>
      <w:r w:rsidR="0075464C">
        <w:rPr>
          <w:rFonts w:ascii="Arial" w:hAnsi="Arial" w:cs="Arial"/>
          <w:color w:val="000000"/>
          <w:sz w:val="24"/>
          <w:szCs w:val="24"/>
        </w:rPr>
        <w:t xml:space="preserve"> (</w:t>
      </w:r>
      <w:r>
        <w:rPr>
          <w:rFonts w:ascii="Arial" w:hAnsi="Arial" w:cs="Arial"/>
          <w:color w:val="000000"/>
          <w:sz w:val="24"/>
          <w:szCs w:val="24"/>
        </w:rPr>
        <w:t>RAMOS,2011)</w:t>
      </w:r>
      <w:r w:rsidRPr="006D020F">
        <w:rPr>
          <w:rFonts w:ascii="Arial" w:hAnsi="Arial" w:cs="Arial"/>
          <w:color w:val="000000"/>
          <w:sz w:val="24"/>
          <w:szCs w:val="24"/>
        </w:rPr>
        <w:t>.</w:t>
      </w:r>
      <w:r w:rsidRPr="008F2F9A">
        <w:rPr>
          <w:rFonts w:ascii="Arial" w:hAnsi="Arial" w:cs="Arial"/>
          <w:color w:val="000000" w:themeColor="text1"/>
          <w:sz w:val="24"/>
          <w:szCs w:val="24"/>
        </w:rPr>
        <w:t xml:space="preserve"> </w:t>
      </w:r>
    </w:p>
    <w:p w14:paraId="62728F27" w14:textId="77777777" w:rsidR="00CE0F01" w:rsidRPr="00A4206A" w:rsidRDefault="00CE0F01" w:rsidP="000235F4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A4206A">
        <w:rPr>
          <w:rFonts w:ascii="Arial" w:hAnsi="Arial" w:cs="Arial"/>
          <w:sz w:val="24"/>
          <w:szCs w:val="24"/>
        </w:rPr>
        <w:t xml:space="preserve">Nosso projeto é todo arquitetado com o padrão MVC com os Models que contém todos os métodos e atributos em classes como as de usuário. O </w:t>
      </w:r>
      <w:proofErr w:type="spellStart"/>
      <w:r w:rsidRPr="00A4206A">
        <w:rPr>
          <w:rFonts w:ascii="Arial" w:hAnsi="Arial" w:cs="Arial"/>
          <w:sz w:val="24"/>
          <w:szCs w:val="24"/>
        </w:rPr>
        <w:t>View</w:t>
      </w:r>
      <w:proofErr w:type="spellEnd"/>
      <w:r w:rsidRPr="00A4206A">
        <w:rPr>
          <w:rFonts w:ascii="Arial" w:hAnsi="Arial" w:cs="Arial"/>
          <w:sz w:val="24"/>
          <w:szCs w:val="24"/>
        </w:rPr>
        <w:t xml:space="preserve"> contendo as telas do aplicativo e o </w:t>
      </w:r>
      <w:proofErr w:type="spellStart"/>
      <w:r w:rsidRPr="00A4206A">
        <w:rPr>
          <w:rFonts w:ascii="Arial" w:hAnsi="Arial" w:cs="Arial"/>
          <w:sz w:val="24"/>
          <w:szCs w:val="24"/>
        </w:rPr>
        <w:t>Controller</w:t>
      </w:r>
      <w:proofErr w:type="spellEnd"/>
      <w:r w:rsidRPr="00A4206A">
        <w:rPr>
          <w:rFonts w:ascii="Arial" w:hAnsi="Arial" w:cs="Arial"/>
          <w:sz w:val="24"/>
          <w:szCs w:val="24"/>
        </w:rPr>
        <w:t xml:space="preserve"> onde irá possuir todos os métodos responsáveis pelas funcionalidades do aplicativo.</w:t>
      </w:r>
    </w:p>
    <w:p w14:paraId="5FEAAB39" w14:textId="6A91F9D7" w:rsidR="00CE0F01" w:rsidRPr="00A4206A" w:rsidRDefault="00CE0F01" w:rsidP="000235F4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A4206A">
        <w:rPr>
          <w:rFonts w:ascii="Arial" w:hAnsi="Arial" w:cs="Arial"/>
          <w:sz w:val="24"/>
          <w:szCs w:val="24"/>
        </w:rPr>
        <w:t xml:space="preserve">Devido a divisão do padrão MVC em três camadas fica muito fácil a organizar e arquitetar um projeto para programação, a própria sintaxe do programa fica menos confusa por esse motivo e </w:t>
      </w:r>
      <w:r w:rsidR="0075464C" w:rsidRPr="00A4206A">
        <w:rPr>
          <w:rFonts w:ascii="Arial" w:hAnsi="Arial" w:cs="Arial"/>
          <w:sz w:val="24"/>
          <w:szCs w:val="24"/>
        </w:rPr>
        <w:t>por ser</w:t>
      </w:r>
      <w:r w:rsidRPr="00A4206A">
        <w:rPr>
          <w:rFonts w:ascii="Arial" w:hAnsi="Arial" w:cs="Arial"/>
          <w:sz w:val="24"/>
          <w:szCs w:val="24"/>
        </w:rPr>
        <w:t xml:space="preserve"> um padrão que pode ser utilizado por qualquer linguagem orientada a objeto o programador que conhecer esse conceito tem mais facilidade na compreensão de uma linguagem da qual ele não tem familiaridade.</w:t>
      </w:r>
    </w:p>
    <w:p w14:paraId="60B86CE1" w14:textId="049E4DE9" w:rsidR="000235F4" w:rsidRPr="006A2DA5" w:rsidRDefault="00CE0F01" w:rsidP="006A2DA5">
      <w:pPr>
        <w:spacing w:after="0" w:line="360" w:lineRule="auto"/>
        <w:ind w:firstLine="709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 </w:t>
      </w:r>
    </w:p>
    <w:p w14:paraId="3A7F8FD4" w14:textId="481F84D6" w:rsidR="0083719B" w:rsidRDefault="0083719B" w:rsidP="00347393">
      <w:pPr>
        <w:spacing w:after="0" w:line="360" w:lineRule="auto"/>
        <w:jc w:val="both"/>
        <w:rPr>
          <w:rFonts w:ascii="Arial" w:hAnsi="Arial" w:cs="Arial"/>
          <w:bCs/>
          <w:color w:val="000000" w:themeColor="text1"/>
          <w:sz w:val="28"/>
          <w:szCs w:val="28"/>
          <w:lang w:val="en-US"/>
        </w:rPr>
      </w:pPr>
    </w:p>
    <w:p w14:paraId="7C37F17C" w14:textId="77777777" w:rsidR="006A2DA5" w:rsidRPr="006A2DA5" w:rsidRDefault="006A2DA5" w:rsidP="00347393">
      <w:pPr>
        <w:spacing w:after="0" w:line="360" w:lineRule="auto"/>
        <w:jc w:val="both"/>
        <w:rPr>
          <w:rFonts w:ascii="Arial" w:hAnsi="Arial" w:cs="Arial"/>
          <w:b/>
          <w:bCs/>
          <w:color w:val="000000" w:themeColor="text1"/>
          <w:sz w:val="24"/>
          <w:szCs w:val="24"/>
        </w:rPr>
      </w:pPr>
    </w:p>
    <w:p w14:paraId="0A17B22B" w14:textId="710FC24F" w:rsidR="0075464C" w:rsidRPr="006A2DA5" w:rsidRDefault="006A2DA5" w:rsidP="0075464C">
      <w:pPr>
        <w:spacing w:after="0" w:line="360" w:lineRule="auto"/>
        <w:jc w:val="both"/>
        <w:rPr>
          <w:rFonts w:ascii="Arial" w:hAnsi="Arial" w:cs="Arial"/>
          <w:b/>
          <w:color w:val="000000" w:themeColor="text1"/>
          <w:sz w:val="24"/>
          <w:szCs w:val="24"/>
        </w:rPr>
      </w:pPr>
      <w:r w:rsidRPr="006A2DA5">
        <w:rPr>
          <w:rFonts w:ascii="Arial" w:hAnsi="Arial" w:cs="Arial"/>
          <w:b/>
          <w:color w:val="000000" w:themeColor="text1"/>
          <w:sz w:val="24"/>
          <w:szCs w:val="24"/>
        </w:rPr>
        <w:lastRenderedPageBreak/>
        <w:t>3</w:t>
      </w:r>
      <w:r w:rsidR="0075464C" w:rsidRPr="006A2DA5">
        <w:rPr>
          <w:rFonts w:ascii="Arial" w:hAnsi="Arial" w:cs="Arial"/>
          <w:b/>
          <w:color w:val="000000" w:themeColor="text1"/>
          <w:sz w:val="24"/>
          <w:szCs w:val="24"/>
        </w:rPr>
        <w:t xml:space="preserve">.3 </w:t>
      </w:r>
      <w:bookmarkStart w:id="13" w:name="_Hlk73874531"/>
      <w:r w:rsidR="0075464C" w:rsidRPr="006A2DA5">
        <w:rPr>
          <w:rFonts w:ascii="Arial" w:hAnsi="Arial" w:cs="Arial"/>
          <w:b/>
          <w:color w:val="000000" w:themeColor="text1"/>
          <w:sz w:val="24"/>
          <w:szCs w:val="24"/>
        </w:rPr>
        <w:t xml:space="preserve">API REST </w:t>
      </w:r>
      <w:bookmarkEnd w:id="13"/>
    </w:p>
    <w:p w14:paraId="4A1AD517" w14:textId="77777777" w:rsidR="0075464C" w:rsidRDefault="0075464C" w:rsidP="0075464C">
      <w:pPr>
        <w:spacing w:after="0" w:line="360" w:lineRule="auto"/>
        <w:ind w:firstLine="709"/>
        <w:jc w:val="both"/>
        <w:rPr>
          <w:rFonts w:ascii="Arial" w:hAnsi="Arial" w:cs="Arial"/>
          <w:b/>
          <w:color w:val="000000" w:themeColor="text1"/>
          <w:sz w:val="28"/>
          <w:szCs w:val="28"/>
        </w:rPr>
      </w:pPr>
    </w:p>
    <w:p w14:paraId="026DB969" w14:textId="314F2432" w:rsidR="0075464C" w:rsidRDefault="0075464C" w:rsidP="0075464C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API (</w:t>
      </w:r>
      <w:proofErr w:type="spellStart"/>
      <w:r>
        <w:rPr>
          <w:rFonts w:ascii="Arial" w:hAnsi="Arial" w:cs="Arial"/>
          <w:sz w:val="24"/>
          <w:szCs w:val="24"/>
        </w:rPr>
        <w:t>Application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Programming</w:t>
      </w:r>
      <w:proofErr w:type="spellEnd"/>
      <w:r>
        <w:rPr>
          <w:rFonts w:ascii="Arial" w:hAnsi="Arial" w:cs="Arial"/>
          <w:sz w:val="24"/>
          <w:szCs w:val="24"/>
        </w:rPr>
        <w:t xml:space="preserve"> Interface ou Interface de Programação de Aplicações) REST (</w:t>
      </w:r>
      <w:proofErr w:type="spellStart"/>
      <w:r>
        <w:rPr>
          <w:rFonts w:ascii="Arial" w:hAnsi="Arial" w:cs="Arial"/>
          <w:sz w:val="24"/>
          <w:szCs w:val="24"/>
        </w:rPr>
        <w:t>Representational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State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Transfer</w:t>
      </w:r>
      <w:proofErr w:type="spellEnd"/>
      <w:r>
        <w:rPr>
          <w:rFonts w:ascii="Arial" w:hAnsi="Arial" w:cs="Arial"/>
          <w:sz w:val="24"/>
          <w:szCs w:val="24"/>
        </w:rPr>
        <w:t xml:space="preserve"> ou Transferência Representacional de Estado) é um estilo de arquitetura de software proposto por Roy Thomas Fielding cientista da computação e um dos principais autores da especificação HTTP (</w:t>
      </w:r>
      <w:r w:rsidRPr="009325D1">
        <w:rPr>
          <w:rFonts w:ascii="Arial" w:hAnsi="Arial" w:cs="Arial"/>
          <w:color w:val="202122"/>
          <w:sz w:val="24"/>
          <w:szCs w:val="24"/>
          <w:shd w:val="clear" w:color="auto" w:fill="FFFFFF"/>
          <w:lang w:val="en"/>
        </w:rPr>
        <w:t>Hypertext Transfer Protocol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 </w:t>
      </w:r>
      <w:r w:rsidRPr="009325D1">
        <w:rPr>
          <w:rFonts w:ascii="Arial" w:hAnsi="Arial" w:cs="Arial"/>
          <w:color w:val="202122"/>
          <w:sz w:val="24"/>
          <w:szCs w:val="24"/>
          <w:shd w:val="clear" w:color="auto" w:fill="FFFFFF"/>
        </w:rPr>
        <w:t>ou</w:t>
      </w:r>
      <w:r>
        <w:rPr>
          <w:rFonts w:ascii="Arial" w:hAnsi="Arial" w:cs="Arial"/>
          <w:color w:val="202122"/>
          <w:sz w:val="24"/>
          <w:szCs w:val="24"/>
          <w:shd w:val="clear" w:color="auto" w:fill="FFFFFF"/>
        </w:rPr>
        <w:t xml:space="preserve"> Protocolo de Transferência de Hipertexto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)</w:t>
      </w:r>
      <w:r>
        <w:rPr>
          <w:rFonts w:ascii="Arial" w:hAnsi="Arial" w:cs="Arial"/>
          <w:sz w:val="24"/>
          <w:szCs w:val="24"/>
        </w:rPr>
        <w:t xml:space="preserve"> no ano de </w:t>
      </w:r>
      <w:r w:rsidR="004B1D84">
        <w:rPr>
          <w:rFonts w:ascii="Arial" w:hAnsi="Arial" w:cs="Arial"/>
          <w:sz w:val="24"/>
          <w:szCs w:val="24"/>
        </w:rPr>
        <w:t>2000. (</w:t>
      </w:r>
      <w:r>
        <w:rPr>
          <w:rFonts w:ascii="Arial" w:hAnsi="Arial" w:cs="Arial"/>
          <w:sz w:val="24"/>
          <w:szCs w:val="24"/>
        </w:rPr>
        <w:t>JUNIOR, 2019)</w:t>
      </w:r>
    </w:p>
    <w:p w14:paraId="466EB3C1" w14:textId="3BF9A72E" w:rsidR="0075464C" w:rsidRDefault="0075464C" w:rsidP="0075464C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API REST é um conjunto de boas práticas utilizadas nas requisições HTTP por uma API em uma aplicação web, para entendermos isso melhor precisamos primeiro explicar o que é um API, que é um conjunto de requisições que possibilita a comunicação de dados entre as aplicações, utilizando para isso requisições HTTP que são responsáveis pelas operações necessárias para a manipulação de dados. Essas requisições são:</w:t>
      </w:r>
    </w:p>
    <w:p w14:paraId="1FF2DF50" w14:textId="77777777" w:rsidR="0075464C" w:rsidRDefault="0075464C" w:rsidP="0075464C">
      <w:pPr>
        <w:pStyle w:val="PargrafodaLista"/>
        <w:numPr>
          <w:ilvl w:val="0"/>
          <w:numId w:val="13"/>
        </w:numPr>
        <w:spacing w:after="0" w:line="360" w:lineRule="auto"/>
        <w:ind w:left="0"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POST: Esse método cria dados;</w:t>
      </w:r>
    </w:p>
    <w:p w14:paraId="436DD5A1" w14:textId="77777777" w:rsidR="0075464C" w:rsidRDefault="0075464C" w:rsidP="0075464C">
      <w:pPr>
        <w:pStyle w:val="PargrafodaLista"/>
        <w:numPr>
          <w:ilvl w:val="0"/>
          <w:numId w:val="13"/>
        </w:numPr>
        <w:spacing w:after="0" w:line="360" w:lineRule="auto"/>
        <w:ind w:left="0"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GET: Esse método faz a leitura de dados;</w:t>
      </w:r>
    </w:p>
    <w:p w14:paraId="67A96BF6" w14:textId="77777777" w:rsidR="0075464C" w:rsidRPr="00DD341D" w:rsidRDefault="0075464C" w:rsidP="0075464C">
      <w:pPr>
        <w:pStyle w:val="PargrafodaLista"/>
        <w:numPr>
          <w:ilvl w:val="0"/>
          <w:numId w:val="13"/>
        </w:numPr>
        <w:spacing w:after="0" w:line="360" w:lineRule="auto"/>
        <w:ind w:left="0"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DELETE:</w:t>
      </w:r>
      <w:r w:rsidRPr="00DD341D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Esse método exclui informações;</w:t>
      </w:r>
    </w:p>
    <w:p w14:paraId="699F9A7A" w14:textId="77777777" w:rsidR="0075464C" w:rsidRDefault="0075464C" w:rsidP="0075464C">
      <w:pPr>
        <w:pStyle w:val="PargrafodaLista"/>
        <w:numPr>
          <w:ilvl w:val="0"/>
          <w:numId w:val="13"/>
        </w:numPr>
        <w:spacing w:after="0" w:line="360" w:lineRule="auto"/>
        <w:ind w:left="0" w:firstLine="709"/>
        <w:jc w:val="both"/>
        <w:rPr>
          <w:rFonts w:ascii="Arial" w:hAnsi="Arial" w:cs="Arial"/>
          <w:sz w:val="24"/>
          <w:szCs w:val="24"/>
        </w:rPr>
      </w:pPr>
      <w:r w:rsidRPr="00DD341D">
        <w:rPr>
          <w:rFonts w:ascii="Arial" w:hAnsi="Arial" w:cs="Arial"/>
          <w:sz w:val="24"/>
          <w:szCs w:val="24"/>
        </w:rPr>
        <w:t xml:space="preserve">PUT: </w:t>
      </w:r>
      <w:r>
        <w:rPr>
          <w:rFonts w:ascii="Arial" w:hAnsi="Arial" w:cs="Arial"/>
          <w:sz w:val="24"/>
          <w:szCs w:val="24"/>
        </w:rPr>
        <w:t>Esse método atualiza registros;</w:t>
      </w:r>
    </w:p>
    <w:p w14:paraId="2AF6198E" w14:textId="4B7EF3FD" w:rsidR="0075464C" w:rsidRDefault="0075464C" w:rsidP="0075464C">
      <w:pPr>
        <w:pStyle w:val="PargrafodaLista"/>
        <w:numPr>
          <w:ilvl w:val="0"/>
          <w:numId w:val="13"/>
        </w:numPr>
        <w:spacing w:after="0" w:line="360" w:lineRule="auto"/>
        <w:ind w:left="0"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PATCH: Esse método também atualiza registros, porém de forma mais</w:t>
      </w:r>
    </w:p>
    <w:p w14:paraId="3E3F3141" w14:textId="77777777" w:rsidR="0075464C" w:rsidRDefault="0075464C" w:rsidP="0075464C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106ECD">
        <w:rPr>
          <w:rFonts w:ascii="Arial" w:hAnsi="Arial" w:cs="Arial"/>
          <w:sz w:val="24"/>
          <w:szCs w:val="24"/>
        </w:rPr>
        <w:t>específica.</w:t>
      </w:r>
    </w:p>
    <w:p w14:paraId="19516E32" w14:textId="77777777" w:rsidR="0075464C" w:rsidRDefault="0075464C" w:rsidP="0075464C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 REST é um conjunto de restrições usadas para as requisições HTTP compreendam as diretrizes definidas na arquitetura. As restrições da arquitetura REST são:</w:t>
      </w:r>
    </w:p>
    <w:p w14:paraId="63FD3700" w14:textId="77777777" w:rsidR="0075464C" w:rsidRDefault="0075464C" w:rsidP="0075464C">
      <w:pPr>
        <w:pStyle w:val="PargrafodaLista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Cliente-servidor: as aplicações que existem no servidor e no cliente devem ser separadas;</w:t>
      </w:r>
    </w:p>
    <w:p w14:paraId="0433D5BE" w14:textId="77777777" w:rsidR="0075464C" w:rsidRDefault="0075464C" w:rsidP="0075464C">
      <w:pPr>
        <w:pStyle w:val="PargrafodaLista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Sem estado: as requisições são feitas de forma independente, cada uma executa apenas uma determinada ação;</w:t>
      </w:r>
    </w:p>
    <w:p w14:paraId="539B8C39" w14:textId="77777777" w:rsidR="0075464C" w:rsidRDefault="0075464C" w:rsidP="0075464C">
      <w:pPr>
        <w:pStyle w:val="PargrafodaLista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Cache: A API deve usar o cache para evitar chamadas repetidas ao servidor;</w:t>
      </w:r>
    </w:p>
    <w:p w14:paraId="115F5B60" w14:textId="77777777" w:rsidR="0075464C" w:rsidRPr="007F4BE5" w:rsidRDefault="0075464C" w:rsidP="0075464C">
      <w:pPr>
        <w:pStyle w:val="PargrafodaLista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Interface uniforme: reuni outros quatro conceitos em que determina que os recursos devem ser identificados, a manipulação dos recursos deve ser por meio de representação, com mensagens auto descritivas e utilizar links para navegar pelo aplicativo.</w:t>
      </w:r>
    </w:p>
    <w:p w14:paraId="12411E3C" w14:textId="77777777" w:rsidR="0075464C" w:rsidRDefault="0075464C" w:rsidP="0075464C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Então API REST é utilizar uma API para acessar aplicações na parte do servidor, de forma que essa comunicação seja feita com os padrões definidos pela arquitetura REST.</w:t>
      </w:r>
    </w:p>
    <w:p w14:paraId="6731ABA7" w14:textId="77777777" w:rsidR="0075464C" w:rsidRDefault="0075464C" w:rsidP="0075464C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Existem resumidamente três tipos de APIs:</w:t>
      </w:r>
    </w:p>
    <w:p w14:paraId="779306EC" w14:textId="77777777" w:rsidR="0075464C" w:rsidRPr="0052454B" w:rsidRDefault="0075464C" w:rsidP="0075464C">
      <w:pPr>
        <w:pStyle w:val="PargrafodaLista"/>
        <w:numPr>
          <w:ilvl w:val="0"/>
          <w:numId w:val="21"/>
        </w:numPr>
        <w:spacing w:after="0" w:line="360" w:lineRule="auto"/>
        <w:ind w:left="0" w:firstLine="709"/>
        <w:jc w:val="both"/>
        <w:rPr>
          <w:rFonts w:ascii="Arial" w:hAnsi="Arial" w:cs="Arial"/>
          <w:sz w:val="24"/>
          <w:szCs w:val="24"/>
        </w:rPr>
      </w:pPr>
      <w:r w:rsidRPr="0052454B">
        <w:rPr>
          <w:rFonts w:ascii="Arial" w:hAnsi="Arial" w:cs="Arial"/>
          <w:sz w:val="24"/>
          <w:szCs w:val="24"/>
        </w:rPr>
        <w:t>Privadas: São usadas entre as aplicações internas de uma empresa;</w:t>
      </w:r>
    </w:p>
    <w:p w14:paraId="5E7D8318" w14:textId="77777777" w:rsidR="0075464C" w:rsidRPr="0052454B" w:rsidRDefault="0075464C" w:rsidP="0075464C">
      <w:pPr>
        <w:pStyle w:val="PargrafodaLista"/>
        <w:numPr>
          <w:ilvl w:val="0"/>
          <w:numId w:val="21"/>
        </w:numPr>
        <w:spacing w:after="0" w:line="360" w:lineRule="auto"/>
        <w:ind w:left="0" w:firstLine="709"/>
        <w:jc w:val="both"/>
        <w:rPr>
          <w:rFonts w:ascii="Arial" w:hAnsi="Arial" w:cs="Arial"/>
          <w:sz w:val="24"/>
          <w:szCs w:val="24"/>
        </w:rPr>
      </w:pPr>
      <w:r w:rsidRPr="0052454B">
        <w:rPr>
          <w:rFonts w:ascii="Arial" w:hAnsi="Arial" w:cs="Arial"/>
          <w:sz w:val="24"/>
          <w:szCs w:val="24"/>
        </w:rPr>
        <w:t>Parceiros: São usadas para permitir integração entre diferentes</w:t>
      </w:r>
    </w:p>
    <w:p w14:paraId="101B1733" w14:textId="77777777" w:rsidR="0075464C" w:rsidRDefault="0075464C" w:rsidP="0075464C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52454B">
        <w:rPr>
          <w:rFonts w:ascii="Arial" w:hAnsi="Arial" w:cs="Arial"/>
          <w:sz w:val="24"/>
          <w:szCs w:val="24"/>
        </w:rPr>
        <w:t>softwares entre parceiros de negócios;</w:t>
      </w:r>
    </w:p>
    <w:p w14:paraId="7A55AD15" w14:textId="77777777" w:rsidR="0075464C" w:rsidRDefault="0075464C" w:rsidP="0075464C">
      <w:pPr>
        <w:pStyle w:val="PargrafodaLista"/>
        <w:numPr>
          <w:ilvl w:val="0"/>
          <w:numId w:val="22"/>
        </w:numPr>
        <w:spacing w:after="0" w:line="360" w:lineRule="auto"/>
        <w:ind w:left="0"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Públicas: Como o nome mesmo sugere podem ser usadas livremente g</w:t>
      </w:r>
      <w:r w:rsidRPr="00CA1A7F">
        <w:rPr>
          <w:rFonts w:ascii="Arial" w:hAnsi="Arial" w:cs="Arial"/>
          <w:sz w:val="24"/>
          <w:szCs w:val="24"/>
        </w:rPr>
        <w:t>eralmente são usadas por empresas que disponibilizam para seus desenvolvedores poderem fazer integração com outras aplicações. (SOUZA, 2020)</w:t>
      </w:r>
    </w:p>
    <w:p w14:paraId="43DDE941" w14:textId="77777777" w:rsidR="0075464C" w:rsidRPr="00CA1A7F" w:rsidRDefault="0075464C" w:rsidP="0075464C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334A285F" w14:textId="77777777" w:rsidR="0075464C" w:rsidRPr="00881EA5" w:rsidRDefault="0075464C" w:rsidP="0075464C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881EA5">
        <w:rPr>
          <w:rFonts w:ascii="Arial" w:hAnsi="Arial" w:cs="Arial"/>
          <w:sz w:val="24"/>
          <w:szCs w:val="24"/>
        </w:rPr>
        <w:t>Em nosso projeto, a API REST foi desenvolvida possibilitando utilizar as requisições HTTP para que possamos manipular dados, como por exemplo a utilização do método GET na rota de produtos da aplicação que será responsável por</w:t>
      </w:r>
      <w:r w:rsidRPr="00881EA5">
        <w:rPr>
          <w:rFonts w:ascii="Arial" w:hAnsi="Arial" w:cs="Arial"/>
          <w:color w:val="0070C0"/>
          <w:sz w:val="24"/>
          <w:szCs w:val="24"/>
        </w:rPr>
        <w:t xml:space="preserve"> </w:t>
      </w:r>
      <w:r w:rsidRPr="00881EA5">
        <w:rPr>
          <w:rFonts w:ascii="Arial" w:hAnsi="Arial" w:cs="Arial"/>
          <w:sz w:val="24"/>
          <w:szCs w:val="24"/>
        </w:rPr>
        <w:t>buscar todos os dados previamente cadastrados para que essas informações sejam exibidas em diferentes plataformas.</w:t>
      </w:r>
    </w:p>
    <w:p w14:paraId="3EFBA279" w14:textId="77777777" w:rsidR="0075464C" w:rsidRDefault="0075464C" w:rsidP="0075464C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75464C">
        <w:rPr>
          <w:rFonts w:ascii="Arial" w:hAnsi="Arial" w:cs="Arial"/>
          <w:sz w:val="24"/>
          <w:szCs w:val="24"/>
        </w:rPr>
        <w:t>Então concluímos que API REST é uma forma de se consumir uma fonte de dados de uma forma global, onde diversos tipos de aplicações podem acessá-las, por essa facilidade de comunicação com outras aplicações as interfaces permitem adicionar funcionalidades ou informações ao aplicativo de maneira rápida e simples.</w:t>
      </w:r>
    </w:p>
    <w:p w14:paraId="30B3C987" w14:textId="7C4719A7" w:rsidR="001C6EAF" w:rsidRDefault="001C6EAF" w:rsidP="0075464C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4EB02529" w14:textId="568E7BB9" w:rsidR="001C6EAF" w:rsidRDefault="001C6EAF" w:rsidP="0075464C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332D3C47" w14:textId="696E41FD" w:rsidR="001C6EAF" w:rsidRDefault="001C6EAF" w:rsidP="0075464C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0BB0D852" w14:textId="093829E5" w:rsidR="001C6EAF" w:rsidRDefault="001C6EAF" w:rsidP="004561DF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12FAB110" w14:textId="481A6E13" w:rsidR="00E45396" w:rsidRDefault="00E45396" w:rsidP="00E45396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38FDA48C" w14:textId="77777777" w:rsidR="00E45396" w:rsidRPr="00640856" w:rsidRDefault="00E45396" w:rsidP="00E45396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36836132" w14:textId="065A2A16" w:rsidR="00D32949" w:rsidRPr="006A2DA5" w:rsidRDefault="006A2DA5" w:rsidP="00D32949">
      <w:pPr>
        <w:spacing w:after="0" w:line="360" w:lineRule="auto"/>
        <w:jc w:val="both"/>
        <w:rPr>
          <w:rFonts w:ascii="Arial" w:hAnsi="Arial" w:cs="Arial"/>
          <w:b/>
          <w:color w:val="000000" w:themeColor="text1"/>
          <w:sz w:val="24"/>
          <w:szCs w:val="24"/>
        </w:rPr>
      </w:pPr>
      <w:r w:rsidRPr="006A2DA5">
        <w:rPr>
          <w:rFonts w:ascii="Arial" w:hAnsi="Arial" w:cs="Arial"/>
          <w:b/>
          <w:color w:val="000000" w:themeColor="text1"/>
          <w:sz w:val="24"/>
          <w:szCs w:val="24"/>
        </w:rPr>
        <w:lastRenderedPageBreak/>
        <w:t>3</w:t>
      </w:r>
      <w:r w:rsidR="00D32949" w:rsidRPr="006A2DA5">
        <w:rPr>
          <w:rFonts w:ascii="Arial" w:hAnsi="Arial" w:cs="Arial"/>
          <w:b/>
          <w:color w:val="000000" w:themeColor="text1"/>
          <w:sz w:val="24"/>
          <w:szCs w:val="24"/>
        </w:rPr>
        <w:t xml:space="preserve">.4 </w:t>
      </w:r>
      <w:bookmarkStart w:id="14" w:name="_Hlk73874565"/>
      <w:r w:rsidR="00D32949" w:rsidRPr="006A2DA5">
        <w:rPr>
          <w:rFonts w:ascii="Arial" w:hAnsi="Arial" w:cs="Arial"/>
          <w:b/>
          <w:color w:val="000000" w:themeColor="text1"/>
          <w:sz w:val="24"/>
          <w:szCs w:val="24"/>
        </w:rPr>
        <w:t>ASP.NET</w:t>
      </w:r>
      <w:bookmarkEnd w:id="14"/>
    </w:p>
    <w:p w14:paraId="308E21C1" w14:textId="77777777" w:rsidR="00CF40D0" w:rsidRDefault="00CF40D0" w:rsidP="00D32949">
      <w:pPr>
        <w:spacing w:after="0" w:line="360" w:lineRule="auto"/>
        <w:jc w:val="both"/>
        <w:rPr>
          <w:rFonts w:ascii="Arial" w:hAnsi="Arial" w:cs="Arial"/>
          <w:b/>
          <w:color w:val="000000" w:themeColor="text1"/>
          <w:sz w:val="28"/>
          <w:szCs w:val="28"/>
        </w:rPr>
      </w:pPr>
    </w:p>
    <w:p w14:paraId="71DBCC9D" w14:textId="34A5C228" w:rsidR="00CE7D09" w:rsidRPr="00CE7D09" w:rsidRDefault="00CE7D09" w:rsidP="00CE7D09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rFonts w:ascii="Arial" w:hAnsi="Arial" w:cs="Arial"/>
          <w:bCs/>
        </w:rPr>
      </w:pPr>
      <w:r w:rsidRPr="00CE7D09">
        <w:rPr>
          <w:rFonts w:ascii="Arial" w:hAnsi="Arial" w:cs="Arial"/>
          <w:bCs/>
          <w:color w:val="2A2A2A"/>
        </w:rPr>
        <w:t xml:space="preserve">O ASP.NET foi o primeiro framework de desenvolvimento web da Microsoft, lançado oficialmente no ano de 2002 junto com a plataforma NET 1.0. Ele foi </w:t>
      </w:r>
      <w:r w:rsidRPr="00CE7D09">
        <w:rPr>
          <w:rFonts w:ascii="Arial" w:hAnsi="Arial" w:cs="Arial"/>
          <w:bCs/>
        </w:rPr>
        <w:t>derivado do ASP 3.0 e inicialmente se chamava ASP+.</w:t>
      </w:r>
    </w:p>
    <w:p w14:paraId="18459A53" w14:textId="33824102" w:rsidR="00CE7D09" w:rsidRPr="00CE7D09" w:rsidRDefault="00CE7D09" w:rsidP="00CE7D09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rFonts w:ascii="Arial" w:hAnsi="Arial" w:cs="Arial"/>
          <w:bCs/>
        </w:rPr>
      </w:pPr>
      <w:r w:rsidRPr="00CE7D09">
        <w:rPr>
          <w:rFonts w:ascii="Arial" w:hAnsi="Arial" w:cs="Arial"/>
          <w:bCs/>
        </w:rPr>
        <w:t>ASP.NET é uma plataforma da </w:t>
      </w:r>
      <w:hyperlink r:id="rId60" w:tooltip="Microsoft" w:history="1">
        <w:r w:rsidRPr="00CE7D09">
          <w:rPr>
            <w:rStyle w:val="Hyperlink"/>
            <w:rFonts w:ascii="Arial" w:hAnsi="Arial" w:cs="Arial"/>
            <w:bCs/>
            <w:color w:val="auto"/>
            <w:u w:val="none"/>
          </w:rPr>
          <w:t>Microsoft</w:t>
        </w:r>
      </w:hyperlink>
      <w:r w:rsidRPr="00CE7D09">
        <w:rPr>
          <w:rFonts w:ascii="Arial" w:hAnsi="Arial" w:cs="Arial"/>
          <w:bCs/>
        </w:rPr>
        <w:t> para o desenvolvimento de aplicações </w:t>
      </w:r>
      <w:hyperlink r:id="rId61" w:tooltip="World Wide Web" w:history="1">
        <w:r w:rsidRPr="00CE7D09">
          <w:rPr>
            <w:rStyle w:val="Hyperlink"/>
            <w:rFonts w:ascii="Arial" w:hAnsi="Arial" w:cs="Arial"/>
            <w:bCs/>
            <w:color w:val="auto"/>
            <w:u w:val="none"/>
          </w:rPr>
          <w:t>Web</w:t>
        </w:r>
      </w:hyperlink>
      <w:r w:rsidRPr="00CE7D09">
        <w:rPr>
          <w:rFonts w:ascii="Arial" w:hAnsi="Arial" w:cs="Arial"/>
          <w:bCs/>
        </w:rPr>
        <w:t>. Permite, através de uma linguagem de programação integrada no </w:t>
      </w:r>
      <w:hyperlink r:id="rId62" w:tooltip=".NET Framework" w:history="1">
        <w:r w:rsidRPr="00CE7D09">
          <w:rPr>
            <w:rStyle w:val="Hyperlink"/>
            <w:rFonts w:ascii="Arial" w:hAnsi="Arial" w:cs="Arial"/>
            <w:bCs/>
            <w:color w:val="auto"/>
            <w:u w:val="none"/>
          </w:rPr>
          <w:t>.NET Framework</w:t>
        </w:r>
      </w:hyperlink>
      <w:r w:rsidRPr="00CE7D09">
        <w:rPr>
          <w:rFonts w:ascii="Arial" w:hAnsi="Arial" w:cs="Arial"/>
          <w:bCs/>
        </w:rPr>
        <w:t>, criar páginas dinâmicas.</w:t>
      </w:r>
    </w:p>
    <w:p w14:paraId="413E1C39" w14:textId="77777777" w:rsidR="00CE7D09" w:rsidRPr="00CE7D09" w:rsidRDefault="00CE7D09" w:rsidP="00CE7D09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rFonts w:ascii="Arial" w:hAnsi="Arial" w:cs="Arial"/>
          <w:bCs/>
        </w:rPr>
      </w:pPr>
      <w:r w:rsidRPr="00CE7D09">
        <w:rPr>
          <w:rFonts w:ascii="Arial" w:hAnsi="Arial" w:cs="Arial"/>
          <w:bCs/>
        </w:rPr>
        <w:t>O ASP.NET por ser baseado no </w:t>
      </w:r>
      <w:hyperlink r:id="rId63" w:tooltip="Framework" w:history="1">
        <w:r w:rsidRPr="00CE7D09">
          <w:rPr>
            <w:rStyle w:val="Hyperlink"/>
            <w:rFonts w:ascii="Arial" w:hAnsi="Arial" w:cs="Arial"/>
            <w:bCs/>
            <w:color w:val="auto"/>
            <w:u w:val="none"/>
          </w:rPr>
          <w:t>Framework</w:t>
        </w:r>
      </w:hyperlink>
      <w:r w:rsidRPr="00CE7D09">
        <w:rPr>
          <w:rFonts w:ascii="Arial" w:hAnsi="Arial" w:cs="Arial"/>
          <w:bCs/>
        </w:rPr>
        <w:t> .NET herdou  todas as suas características e como qualquer aplicação .NET, pode ser escrita em várias linguagens como por exemplo </w:t>
      </w:r>
      <w:hyperlink r:id="rId64" w:tooltip="C Sharp" w:history="1">
        <w:r w:rsidRPr="00CE7D09">
          <w:rPr>
            <w:rStyle w:val="Hyperlink"/>
            <w:rFonts w:ascii="Arial" w:hAnsi="Arial" w:cs="Arial"/>
            <w:bCs/>
            <w:color w:val="auto"/>
            <w:u w:val="none"/>
          </w:rPr>
          <w:t>C#</w:t>
        </w:r>
      </w:hyperlink>
      <w:r w:rsidRPr="00CE7D09">
        <w:rPr>
          <w:rFonts w:ascii="Arial" w:hAnsi="Arial" w:cs="Arial"/>
          <w:bCs/>
        </w:rPr>
        <w:t xml:space="preserve">. </w:t>
      </w:r>
    </w:p>
    <w:p w14:paraId="06CD87C9" w14:textId="77777777" w:rsidR="00CE7D09" w:rsidRPr="00CE7D09" w:rsidRDefault="00CE7D09" w:rsidP="00CE7D09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rFonts w:ascii="Arial" w:hAnsi="Arial" w:cs="Arial"/>
          <w:bCs/>
        </w:rPr>
      </w:pPr>
      <w:r w:rsidRPr="00CE7D09">
        <w:rPr>
          <w:rFonts w:ascii="Arial" w:hAnsi="Arial" w:cs="Arial"/>
          <w:bCs/>
        </w:rPr>
        <w:t>Uma aplicação para web desenvolvida em ASP.NET pode reutilizar código de qualquer outro projeto escrito para a plataforma.NET</w:t>
      </w:r>
    </w:p>
    <w:p w14:paraId="587C957B" w14:textId="77777777" w:rsidR="006834E9" w:rsidRPr="0099385B" w:rsidRDefault="006834E9" w:rsidP="006834E9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99385B">
        <w:rPr>
          <w:rFonts w:ascii="Arial" w:hAnsi="Arial" w:cs="Arial"/>
          <w:sz w:val="24"/>
          <w:szCs w:val="24"/>
        </w:rPr>
        <w:t>Em conjunto com a linguagem C#, a adição do ASP.NET nos permitiu construir de forma fácil as APIS, aonde as rotas retornam dados no formato JSON</w:t>
      </w:r>
      <w:r>
        <w:rPr>
          <w:rFonts w:ascii="Arial" w:hAnsi="Arial" w:cs="Arial"/>
          <w:sz w:val="24"/>
          <w:szCs w:val="24"/>
        </w:rPr>
        <w:t>. U</w:t>
      </w:r>
      <w:r w:rsidRPr="0099385B">
        <w:rPr>
          <w:rFonts w:ascii="Arial" w:hAnsi="Arial" w:cs="Arial"/>
          <w:sz w:val="24"/>
          <w:szCs w:val="24"/>
        </w:rPr>
        <w:t xml:space="preserve">m tipo de dado que pode ser utilizado de forma global em diversas aplicações diferentes, mas que nesse caso foi usado na aplicação web sendo consumida pelo </w:t>
      </w:r>
      <w:proofErr w:type="spellStart"/>
      <w:r w:rsidRPr="0099385B">
        <w:rPr>
          <w:rFonts w:ascii="Arial" w:hAnsi="Arial" w:cs="Arial"/>
          <w:sz w:val="24"/>
          <w:szCs w:val="24"/>
        </w:rPr>
        <w:t>React</w:t>
      </w:r>
      <w:proofErr w:type="spellEnd"/>
      <w:r w:rsidRPr="0099385B">
        <w:rPr>
          <w:rFonts w:ascii="Arial" w:hAnsi="Arial" w:cs="Arial"/>
          <w:sz w:val="24"/>
          <w:szCs w:val="24"/>
        </w:rPr>
        <w:t xml:space="preserve">, biblioteca utilizada para o </w:t>
      </w:r>
      <w:r>
        <w:rPr>
          <w:rFonts w:ascii="Arial" w:hAnsi="Arial" w:cs="Arial"/>
          <w:sz w:val="24"/>
          <w:szCs w:val="24"/>
        </w:rPr>
        <w:t>F</w:t>
      </w:r>
      <w:r w:rsidRPr="0099385B">
        <w:rPr>
          <w:rFonts w:ascii="Arial" w:hAnsi="Arial" w:cs="Arial"/>
          <w:sz w:val="24"/>
          <w:szCs w:val="24"/>
        </w:rPr>
        <w:t>ront</w:t>
      </w:r>
      <w:r>
        <w:rPr>
          <w:rFonts w:ascii="Arial" w:hAnsi="Arial" w:cs="Arial"/>
          <w:sz w:val="24"/>
          <w:szCs w:val="24"/>
        </w:rPr>
        <w:t>-</w:t>
      </w:r>
      <w:r w:rsidRPr="0099385B">
        <w:rPr>
          <w:rFonts w:ascii="Arial" w:hAnsi="Arial" w:cs="Arial"/>
          <w:sz w:val="24"/>
          <w:szCs w:val="24"/>
        </w:rPr>
        <w:t>end.</w:t>
      </w:r>
    </w:p>
    <w:p w14:paraId="0BE4D1E2" w14:textId="615029D4" w:rsidR="00A74676" w:rsidRDefault="006834E9" w:rsidP="00E45396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99385B">
        <w:rPr>
          <w:rFonts w:ascii="Arial" w:hAnsi="Arial" w:cs="Arial"/>
          <w:sz w:val="24"/>
          <w:szCs w:val="24"/>
        </w:rPr>
        <w:t xml:space="preserve">Com as rotas construídas no </w:t>
      </w:r>
      <w:proofErr w:type="spellStart"/>
      <w:r w:rsidRPr="0099385B">
        <w:rPr>
          <w:rFonts w:ascii="Arial" w:hAnsi="Arial" w:cs="Arial"/>
          <w:sz w:val="24"/>
          <w:szCs w:val="24"/>
        </w:rPr>
        <w:t>Controller</w:t>
      </w:r>
      <w:proofErr w:type="spellEnd"/>
      <w:r w:rsidRPr="0099385B">
        <w:rPr>
          <w:rFonts w:ascii="Arial" w:hAnsi="Arial" w:cs="Arial"/>
          <w:sz w:val="24"/>
          <w:szCs w:val="24"/>
        </w:rPr>
        <w:t xml:space="preserve"> com a facilidade do ASP.NET, podemos consumir serviços como por exemplo de produtos, pedidos, entre outros</w:t>
      </w:r>
    </w:p>
    <w:p w14:paraId="5B618AE6" w14:textId="77777777" w:rsidR="00E45396" w:rsidRPr="00E45396" w:rsidRDefault="00E45396" w:rsidP="00E45396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509A4D79" w14:textId="3E8BF4D6" w:rsidR="00D32949" w:rsidRPr="007C74F8" w:rsidRDefault="007C74F8" w:rsidP="00D32949">
      <w:pPr>
        <w:spacing w:after="0" w:line="360" w:lineRule="auto"/>
        <w:jc w:val="both"/>
        <w:rPr>
          <w:rFonts w:ascii="Arial" w:hAnsi="Arial" w:cs="Arial"/>
          <w:b/>
          <w:color w:val="000000" w:themeColor="text1"/>
          <w:sz w:val="24"/>
          <w:szCs w:val="24"/>
        </w:rPr>
      </w:pPr>
      <w:r>
        <w:rPr>
          <w:rFonts w:ascii="Arial" w:hAnsi="Arial" w:cs="Arial"/>
          <w:b/>
          <w:color w:val="000000" w:themeColor="text1"/>
          <w:sz w:val="24"/>
          <w:szCs w:val="24"/>
        </w:rPr>
        <w:t>3</w:t>
      </w:r>
      <w:r w:rsidR="00D32949" w:rsidRPr="007C74F8">
        <w:rPr>
          <w:rFonts w:ascii="Arial" w:hAnsi="Arial" w:cs="Arial"/>
          <w:b/>
          <w:color w:val="000000" w:themeColor="text1"/>
          <w:sz w:val="24"/>
          <w:szCs w:val="24"/>
        </w:rPr>
        <w:t xml:space="preserve">.5 </w:t>
      </w:r>
      <w:bookmarkStart w:id="15" w:name="_Hlk72436649"/>
      <w:bookmarkStart w:id="16" w:name="_Hlk73874692"/>
      <w:proofErr w:type="spellStart"/>
      <w:r w:rsidR="00D32949" w:rsidRPr="007C74F8">
        <w:rPr>
          <w:rFonts w:ascii="Arial" w:hAnsi="Arial" w:cs="Arial"/>
          <w:b/>
          <w:bCs/>
          <w:sz w:val="24"/>
          <w:szCs w:val="24"/>
        </w:rPr>
        <w:t>Entity</w:t>
      </w:r>
      <w:proofErr w:type="spellEnd"/>
      <w:r w:rsidR="00D32949" w:rsidRPr="007C74F8">
        <w:rPr>
          <w:rFonts w:ascii="Arial" w:hAnsi="Arial" w:cs="Arial"/>
          <w:b/>
          <w:bCs/>
          <w:sz w:val="24"/>
          <w:szCs w:val="24"/>
        </w:rPr>
        <w:t xml:space="preserve"> Framework</w:t>
      </w:r>
      <w:bookmarkEnd w:id="15"/>
    </w:p>
    <w:bookmarkEnd w:id="16"/>
    <w:p w14:paraId="1660DE83" w14:textId="279E8DC7" w:rsidR="0075464C" w:rsidRDefault="0075464C" w:rsidP="003D6777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0A54A7A8" w14:textId="0BD3D598" w:rsidR="003D6777" w:rsidRPr="00D56397" w:rsidRDefault="003D6777" w:rsidP="008F1FCA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D56397">
        <w:rPr>
          <w:rFonts w:ascii="Arial" w:hAnsi="Arial" w:cs="Arial"/>
          <w:sz w:val="24"/>
          <w:szCs w:val="24"/>
        </w:rPr>
        <w:t xml:space="preserve">O </w:t>
      </w:r>
      <w:proofErr w:type="spellStart"/>
      <w:r w:rsidRPr="00D56397">
        <w:rPr>
          <w:rFonts w:ascii="Arial" w:hAnsi="Arial" w:cs="Arial"/>
          <w:sz w:val="24"/>
          <w:szCs w:val="24"/>
        </w:rPr>
        <w:t>Entity</w:t>
      </w:r>
      <w:proofErr w:type="spellEnd"/>
      <w:r w:rsidRPr="00D56397">
        <w:rPr>
          <w:rFonts w:ascii="Arial" w:hAnsi="Arial" w:cs="Arial"/>
          <w:sz w:val="24"/>
          <w:szCs w:val="24"/>
        </w:rPr>
        <w:t xml:space="preserve"> Framework e uma ferramenta de persistência </w:t>
      </w:r>
      <w:r w:rsidR="00D56397">
        <w:rPr>
          <w:rFonts w:ascii="Arial" w:hAnsi="Arial" w:cs="Arial"/>
          <w:sz w:val="24"/>
          <w:szCs w:val="24"/>
        </w:rPr>
        <w:t xml:space="preserve">com uma </w:t>
      </w:r>
      <w:r w:rsidRPr="00D56397">
        <w:rPr>
          <w:rFonts w:ascii="Arial" w:hAnsi="Arial" w:cs="Arial"/>
          <w:sz w:val="24"/>
          <w:szCs w:val="24"/>
          <w:shd w:val="clear" w:color="auto" w:fill="FFFFFF"/>
        </w:rPr>
        <w:t xml:space="preserve">longa história de </w:t>
      </w:r>
      <w:r w:rsidRPr="00D56397">
        <w:rPr>
          <w:rFonts w:ascii="Arial" w:hAnsi="Arial" w:cs="Arial"/>
          <w:sz w:val="24"/>
          <w:szCs w:val="24"/>
        </w:rPr>
        <w:t xml:space="preserve">presença na plataforma .Net com parte integrante do pacote de tecnologias ADO.NET. </w:t>
      </w:r>
    </w:p>
    <w:p w14:paraId="2D84C0D1" w14:textId="6FDB3971" w:rsidR="008F1FCA" w:rsidRDefault="003D6777" w:rsidP="00A74676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proofErr w:type="spellStart"/>
      <w:r w:rsidRPr="00D56397">
        <w:rPr>
          <w:rFonts w:ascii="Arial" w:hAnsi="Arial" w:cs="Arial"/>
          <w:sz w:val="24"/>
          <w:szCs w:val="24"/>
        </w:rPr>
        <w:t>Entity</w:t>
      </w:r>
      <w:proofErr w:type="spellEnd"/>
      <w:r w:rsidRPr="00D56397">
        <w:rPr>
          <w:rFonts w:ascii="Arial" w:hAnsi="Arial" w:cs="Arial"/>
          <w:sz w:val="24"/>
          <w:szCs w:val="24"/>
        </w:rPr>
        <w:t xml:space="preserve"> Framework disponibiliza soluções para diminuir o problema de impedância, abstraindo do desenvolvedor detalhes dos bancos de dados relacionais. Também oferece diversos recursos que melhoram a produtividade no desenvolvimento de aplicações </w:t>
      </w:r>
      <w:r w:rsidR="00D56397" w:rsidRPr="00D56397">
        <w:rPr>
          <w:rFonts w:ascii="Arial" w:hAnsi="Arial" w:cs="Arial"/>
          <w:sz w:val="24"/>
          <w:szCs w:val="24"/>
        </w:rPr>
        <w:t>persistentes.</w:t>
      </w:r>
      <w:r w:rsidR="008F1FCA">
        <w:rPr>
          <w:rFonts w:ascii="Arial" w:hAnsi="Arial" w:cs="Arial"/>
          <w:sz w:val="24"/>
          <w:szCs w:val="24"/>
        </w:rPr>
        <w:t xml:space="preserve"> </w:t>
      </w:r>
      <w:r w:rsidR="00A74676">
        <w:rPr>
          <w:rFonts w:ascii="Arial" w:hAnsi="Arial" w:cs="Arial"/>
          <w:sz w:val="24"/>
          <w:szCs w:val="24"/>
        </w:rPr>
        <w:t xml:space="preserve">Em nosso projeto </w:t>
      </w:r>
      <w:r w:rsidR="00A74676" w:rsidRPr="00A74676">
        <w:rPr>
          <w:rFonts w:ascii="Arial" w:hAnsi="Arial" w:cs="Arial"/>
          <w:sz w:val="24"/>
          <w:szCs w:val="24"/>
        </w:rPr>
        <w:t>ele</w:t>
      </w:r>
      <w:r w:rsidR="008F1FCA" w:rsidRPr="00A74676">
        <w:rPr>
          <w:rFonts w:ascii="Arial" w:hAnsi="Arial" w:cs="Arial"/>
          <w:sz w:val="24"/>
          <w:szCs w:val="24"/>
        </w:rPr>
        <w:t xml:space="preserve"> </w:t>
      </w:r>
      <w:r w:rsidR="00A74676" w:rsidRPr="00A74676">
        <w:rPr>
          <w:rFonts w:ascii="Arial" w:hAnsi="Arial" w:cs="Arial"/>
          <w:sz w:val="24"/>
          <w:szCs w:val="24"/>
        </w:rPr>
        <w:t xml:space="preserve">foi utilizado para </w:t>
      </w:r>
      <w:r w:rsidR="008F1FCA" w:rsidRPr="00A74676">
        <w:rPr>
          <w:rFonts w:ascii="Arial" w:hAnsi="Arial" w:cs="Arial"/>
          <w:sz w:val="24"/>
          <w:szCs w:val="24"/>
        </w:rPr>
        <w:lastRenderedPageBreak/>
        <w:t xml:space="preserve">trabalhar com dados na forma de objetos e propriedades específicos de domínio, como clientes e endereços de clientes, </w:t>
      </w:r>
      <w:r w:rsidR="00A74676" w:rsidRPr="00A74676">
        <w:rPr>
          <w:rFonts w:ascii="Arial" w:hAnsi="Arial" w:cs="Arial"/>
          <w:sz w:val="24"/>
          <w:szCs w:val="24"/>
        </w:rPr>
        <w:t>dessa maneira não foi preciso nos</w:t>
      </w:r>
      <w:r w:rsidR="008F1FCA" w:rsidRPr="00A74676">
        <w:rPr>
          <w:rFonts w:ascii="Arial" w:hAnsi="Arial" w:cs="Arial"/>
          <w:sz w:val="24"/>
          <w:szCs w:val="24"/>
        </w:rPr>
        <w:t xml:space="preserve"> preocuparmos com as tabelas e colunas de banco de dados subjacentes</w:t>
      </w:r>
      <w:r w:rsidR="008F1FCA">
        <w:rPr>
          <w:rFonts w:ascii="Arial" w:hAnsi="Arial" w:cs="Arial"/>
          <w:sz w:val="24"/>
          <w:szCs w:val="24"/>
        </w:rPr>
        <w:t xml:space="preserve"> </w:t>
      </w:r>
    </w:p>
    <w:p w14:paraId="08B1C238" w14:textId="2578FCBE" w:rsidR="0075464C" w:rsidRPr="00D56397" w:rsidRDefault="00D56397" w:rsidP="003D6777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D56397">
        <w:rPr>
          <w:rFonts w:ascii="Arial" w:hAnsi="Arial" w:cs="Arial"/>
          <w:sz w:val="24"/>
          <w:szCs w:val="24"/>
        </w:rPr>
        <w:t xml:space="preserve">O </w:t>
      </w:r>
      <w:proofErr w:type="spellStart"/>
      <w:r w:rsidRPr="00D56397">
        <w:rPr>
          <w:rFonts w:ascii="Arial" w:hAnsi="Arial" w:cs="Arial"/>
          <w:sz w:val="24"/>
          <w:szCs w:val="24"/>
        </w:rPr>
        <w:t>Entity</w:t>
      </w:r>
      <w:proofErr w:type="spellEnd"/>
      <w:r w:rsidRPr="00D56397">
        <w:rPr>
          <w:rFonts w:ascii="Arial" w:hAnsi="Arial" w:cs="Arial"/>
          <w:sz w:val="24"/>
          <w:szCs w:val="24"/>
        </w:rPr>
        <w:t xml:space="preserve"> Framework é uma ORM (</w:t>
      </w:r>
      <w:proofErr w:type="spellStart"/>
      <w:r w:rsidRPr="00D56397">
        <w:rPr>
          <w:rFonts w:ascii="Arial" w:hAnsi="Arial" w:cs="Arial"/>
          <w:sz w:val="24"/>
          <w:szCs w:val="24"/>
        </w:rPr>
        <w:t>Object</w:t>
      </w:r>
      <w:proofErr w:type="spellEnd"/>
      <w:r w:rsidRPr="00D563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56397">
        <w:rPr>
          <w:rFonts w:ascii="Arial" w:hAnsi="Arial" w:cs="Arial"/>
          <w:sz w:val="24"/>
          <w:szCs w:val="24"/>
        </w:rPr>
        <w:t>Relational</w:t>
      </w:r>
      <w:proofErr w:type="spellEnd"/>
      <w:r w:rsidRPr="00D563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56397">
        <w:rPr>
          <w:rFonts w:ascii="Arial" w:hAnsi="Arial" w:cs="Arial"/>
          <w:sz w:val="24"/>
          <w:szCs w:val="24"/>
        </w:rPr>
        <w:t>Mapper</w:t>
      </w:r>
      <w:proofErr w:type="spellEnd"/>
      <w:r w:rsidRPr="00D56397">
        <w:rPr>
          <w:rFonts w:ascii="Arial" w:hAnsi="Arial" w:cs="Arial"/>
          <w:sz w:val="24"/>
          <w:szCs w:val="24"/>
        </w:rPr>
        <w:t>) que nos auxiliou no mapeamento das entidades da base de dados para código no formato de objeto. Seu uso nos permitiu tirar o máximo proveito da produtividade da aplicação durante o desenvolvimento, diminuindo toda complexidade. Diferentemente caso fosse utilizado por exemplo o ADO.NET, mecanismo de acesso aos dados também do C#, porém, de forma mais manual para suas consultas.</w:t>
      </w:r>
    </w:p>
    <w:p w14:paraId="6CDD85A8" w14:textId="095D6044" w:rsidR="0084233F" w:rsidRPr="00D56397" w:rsidRDefault="0084233F" w:rsidP="003D6777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5E42C946" w14:textId="43306197" w:rsidR="0084233F" w:rsidRDefault="0084233F" w:rsidP="0075464C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321CAB8F" w14:textId="10EE4E4A" w:rsidR="0084233F" w:rsidRDefault="0084233F" w:rsidP="0075464C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213E2F59" w14:textId="69AB213A" w:rsidR="0084233F" w:rsidRDefault="0084233F" w:rsidP="0075464C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65269B3D" w14:textId="151E65F4" w:rsidR="0084233F" w:rsidRDefault="0084233F" w:rsidP="0075464C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4A39FF9B" w14:textId="2E0FBF77" w:rsidR="0084233F" w:rsidRDefault="0084233F" w:rsidP="0075464C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2D31101F" w14:textId="67D88565" w:rsidR="0084233F" w:rsidRDefault="0084233F" w:rsidP="0075464C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7882667A" w14:textId="5E1F9177" w:rsidR="00D32949" w:rsidRDefault="00D32949" w:rsidP="0075464C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7C1C595E" w14:textId="21112D7F" w:rsidR="007C74F8" w:rsidRDefault="007C74F8" w:rsidP="0075464C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2B0B31C3" w14:textId="6780CA66" w:rsidR="00E45396" w:rsidRDefault="00E45396" w:rsidP="0075464C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52E18C9C" w14:textId="31DC298B" w:rsidR="00E45396" w:rsidRDefault="00E45396" w:rsidP="0075464C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66329069" w14:textId="3CDB00F5" w:rsidR="00E45396" w:rsidRDefault="00E45396" w:rsidP="0075464C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38C097AA" w14:textId="4F87145F" w:rsidR="00E45396" w:rsidRDefault="00E45396" w:rsidP="0075464C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0C256285" w14:textId="11415246" w:rsidR="00E45396" w:rsidRDefault="00E45396" w:rsidP="0075464C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11FE05A0" w14:textId="592A7575" w:rsidR="00E45396" w:rsidRDefault="00E45396" w:rsidP="0075464C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4CE8FB65" w14:textId="21012F21" w:rsidR="00E45396" w:rsidRDefault="00E45396" w:rsidP="0075464C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449C5EFD" w14:textId="3DF4F271" w:rsidR="00E45396" w:rsidRDefault="00E45396" w:rsidP="0075464C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7905AD6B" w14:textId="77777777" w:rsidR="00E45396" w:rsidRDefault="00E45396" w:rsidP="0075464C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19709253" w14:textId="0EAA32A7" w:rsidR="00D32949" w:rsidRDefault="00D32949" w:rsidP="0075464C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3265E27F" w14:textId="09AEF3F6" w:rsidR="00D32949" w:rsidRDefault="00D32949" w:rsidP="0075464C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1DBF56F0" w14:textId="43D668D9" w:rsidR="007C74F8" w:rsidRDefault="007C74F8" w:rsidP="007C74F8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13811F55" w14:textId="77777777" w:rsidR="007C74F8" w:rsidRDefault="007C74F8" w:rsidP="007C74F8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7945CE4E" w14:textId="4541A31C" w:rsidR="00433089" w:rsidRDefault="007C74F8" w:rsidP="0084233F">
      <w:pPr>
        <w:spacing w:after="0" w:line="360" w:lineRule="auto"/>
        <w:jc w:val="both"/>
        <w:rPr>
          <w:rFonts w:ascii="Arial" w:hAnsi="Arial" w:cs="Arial"/>
          <w:b/>
          <w:color w:val="000000" w:themeColor="text1"/>
          <w:sz w:val="24"/>
          <w:szCs w:val="24"/>
        </w:rPr>
      </w:pPr>
      <w:r w:rsidRPr="007C74F8">
        <w:rPr>
          <w:rFonts w:ascii="Arial" w:hAnsi="Arial" w:cs="Arial"/>
          <w:b/>
          <w:color w:val="000000" w:themeColor="text1"/>
          <w:sz w:val="24"/>
          <w:szCs w:val="24"/>
        </w:rPr>
        <w:lastRenderedPageBreak/>
        <w:t>4</w:t>
      </w:r>
      <w:r w:rsidR="0084233F" w:rsidRPr="007C74F8">
        <w:rPr>
          <w:rFonts w:ascii="Arial" w:hAnsi="Arial" w:cs="Arial"/>
          <w:b/>
          <w:color w:val="000000" w:themeColor="text1"/>
          <w:sz w:val="24"/>
          <w:szCs w:val="24"/>
        </w:rPr>
        <w:t>.</w:t>
      </w:r>
      <w:bookmarkStart w:id="17" w:name="_Hlk73874773"/>
      <w:r w:rsidR="0084233F" w:rsidRPr="007C74F8">
        <w:rPr>
          <w:rFonts w:ascii="Arial" w:hAnsi="Arial" w:cs="Arial"/>
          <w:b/>
          <w:color w:val="000000" w:themeColor="text1"/>
          <w:sz w:val="24"/>
          <w:szCs w:val="24"/>
        </w:rPr>
        <w:t>DESENVOLVIMENTO BANCO DE DADOS</w:t>
      </w:r>
      <w:bookmarkEnd w:id="17"/>
    </w:p>
    <w:p w14:paraId="021B3527" w14:textId="77777777" w:rsidR="007C74F8" w:rsidRPr="007C74F8" w:rsidRDefault="007C74F8" w:rsidP="0084233F">
      <w:pPr>
        <w:spacing w:after="0" w:line="360" w:lineRule="auto"/>
        <w:jc w:val="both"/>
        <w:rPr>
          <w:rFonts w:ascii="Arial" w:hAnsi="Arial" w:cs="Arial"/>
          <w:b/>
          <w:color w:val="000000" w:themeColor="text1"/>
          <w:sz w:val="24"/>
          <w:szCs w:val="24"/>
        </w:rPr>
      </w:pPr>
    </w:p>
    <w:p w14:paraId="1E8EEF9A" w14:textId="177576DD" w:rsidR="00433089" w:rsidRPr="006B284C" w:rsidRDefault="00433089" w:rsidP="006B284C">
      <w:pPr>
        <w:spacing w:after="0" w:line="360" w:lineRule="auto"/>
        <w:ind w:firstLine="709"/>
        <w:jc w:val="both"/>
        <w:rPr>
          <w:rFonts w:ascii="Arial" w:hAnsi="Arial" w:cs="Arial"/>
        </w:rPr>
      </w:pPr>
      <w:r w:rsidRPr="006B284C">
        <w:rPr>
          <w:rFonts w:ascii="Arial" w:hAnsi="Arial" w:cs="Arial"/>
          <w:color w:val="000000"/>
          <w:sz w:val="24"/>
          <w:szCs w:val="24"/>
          <w:shd w:val="clear" w:color="auto" w:fill="FFFFFF"/>
        </w:rPr>
        <w:t>Banco de dados resumidamente se trata de uma coleção de informações que se relacionam de forma que faça algum sentido, isto é, uma estrutura organizada de dados.</w:t>
      </w:r>
    </w:p>
    <w:p w14:paraId="317F0F1B" w14:textId="72733A39" w:rsidR="0084233F" w:rsidRDefault="0084233F" w:rsidP="0084233F">
      <w:pPr>
        <w:spacing w:after="0" w:line="360" w:lineRule="auto"/>
        <w:jc w:val="both"/>
        <w:rPr>
          <w:rFonts w:ascii="Arial" w:hAnsi="Arial" w:cs="Arial"/>
          <w:b/>
          <w:color w:val="000000" w:themeColor="text1"/>
          <w:sz w:val="28"/>
          <w:szCs w:val="28"/>
        </w:rPr>
      </w:pPr>
    </w:p>
    <w:p w14:paraId="599DE42A" w14:textId="7F285CA2" w:rsidR="000304E8" w:rsidRDefault="007C74F8" w:rsidP="007C74F8">
      <w:pPr>
        <w:spacing w:after="0" w:line="360" w:lineRule="auto"/>
        <w:jc w:val="both"/>
        <w:rPr>
          <w:rFonts w:ascii="Arial" w:hAnsi="Arial" w:cs="Arial"/>
          <w:b/>
          <w:color w:val="000000" w:themeColor="text1"/>
          <w:sz w:val="24"/>
          <w:szCs w:val="24"/>
        </w:rPr>
      </w:pPr>
      <w:r>
        <w:rPr>
          <w:rFonts w:ascii="Arial" w:hAnsi="Arial" w:cs="Arial"/>
          <w:b/>
          <w:color w:val="000000" w:themeColor="text1"/>
          <w:sz w:val="24"/>
          <w:szCs w:val="24"/>
        </w:rPr>
        <w:t>4</w:t>
      </w:r>
      <w:r w:rsidR="0084233F" w:rsidRPr="007C74F8">
        <w:rPr>
          <w:rFonts w:ascii="Arial" w:hAnsi="Arial" w:cs="Arial"/>
          <w:b/>
          <w:color w:val="000000" w:themeColor="text1"/>
          <w:sz w:val="24"/>
          <w:szCs w:val="24"/>
        </w:rPr>
        <w:t>.1</w:t>
      </w:r>
      <w:r w:rsidR="00D32949" w:rsidRPr="007C74F8">
        <w:rPr>
          <w:rFonts w:ascii="Arial" w:hAnsi="Arial" w:cs="Arial"/>
          <w:b/>
          <w:color w:val="000000" w:themeColor="text1"/>
          <w:sz w:val="24"/>
          <w:szCs w:val="24"/>
        </w:rPr>
        <w:t xml:space="preserve"> </w:t>
      </w:r>
      <w:r w:rsidR="0084233F" w:rsidRPr="007C74F8">
        <w:rPr>
          <w:rFonts w:ascii="Arial" w:hAnsi="Arial" w:cs="Arial"/>
          <w:b/>
          <w:color w:val="000000" w:themeColor="text1"/>
          <w:sz w:val="24"/>
          <w:szCs w:val="24"/>
        </w:rPr>
        <w:t>SQL</w:t>
      </w:r>
    </w:p>
    <w:p w14:paraId="4A76A917" w14:textId="77777777" w:rsidR="007C74F8" w:rsidRPr="007C74F8" w:rsidRDefault="007C74F8" w:rsidP="007C74F8">
      <w:pPr>
        <w:spacing w:after="0" w:line="360" w:lineRule="auto"/>
        <w:jc w:val="both"/>
        <w:rPr>
          <w:rFonts w:ascii="Arial" w:hAnsi="Arial" w:cs="Arial"/>
          <w:b/>
          <w:color w:val="000000" w:themeColor="text1"/>
          <w:sz w:val="24"/>
          <w:szCs w:val="24"/>
        </w:rPr>
      </w:pPr>
    </w:p>
    <w:p w14:paraId="19471306" w14:textId="77777777" w:rsidR="000304E8" w:rsidRPr="000304E8" w:rsidRDefault="000304E8" w:rsidP="007C74F8">
      <w:pPr>
        <w:spacing w:after="0" w:line="360" w:lineRule="auto"/>
        <w:ind w:firstLine="709"/>
        <w:jc w:val="both"/>
        <w:rPr>
          <w:rFonts w:ascii="Arial" w:hAnsi="Arial" w:cs="Arial"/>
          <w:bCs/>
          <w:color w:val="000000" w:themeColor="text1"/>
          <w:sz w:val="24"/>
          <w:szCs w:val="24"/>
        </w:rPr>
      </w:pPr>
      <w:r w:rsidRPr="000304E8">
        <w:rPr>
          <w:rFonts w:ascii="Arial" w:hAnsi="Arial" w:cs="Arial"/>
          <w:bCs/>
          <w:color w:val="000000" w:themeColor="text1"/>
          <w:sz w:val="24"/>
          <w:szCs w:val="24"/>
        </w:rPr>
        <w:t xml:space="preserve">SQL foi uma linguagem criada para banco de dados na década de 70. E seu criador foi Edgar Frank </w:t>
      </w:r>
      <w:proofErr w:type="spellStart"/>
      <w:r w:rsidRPr="000304E8">
        <w:rPr>
          <w:rFonts w:ascii="Arial" w:hAnsi="Arial" w:cs="Arial"/>
          <w:bCs/>
          <w:color w:val="000000" w:themeColor="text1"/>
          <w:sz w:val="24"/>
          <w:szCs w:val="24"/>
        </w:rPr>
        <w:t>Codd</w:t>
      </w:r>
      <w:proofErr w:type="spellEnd"/>
      <w:r w:rsidRPr="000304E8">
        <w:rPr>
          <w:rFonts w:ascii="Arial" w:hAnsi="Arial" w:cs="Arial"/>
          <w:bCs/>
          <w:color w:val="000000" w:themeColor="text1"/>
          <w:sz w:val="24"/>
          <w:szCs w:val="24"/>
        </w:rPr>
        <w:t>, ele era um dos membros do laboratório da IBM</w:t>
      </w:r>
    </w:p>
    <w:p w14:paraId="5ABB34E9" w14:textId="09787901" w:rsidR="000304E8" w:rsidRPr="000304E8" w:rsidRDefault="000304E8" w:rsidP="007C74F8">
      <w:pPr>
        <w:spacing w:after="0" w:line="360" w:lineRule="auto"/>
        <w:ind w:firstLine="709"/>
        <w:jc w:val="both"/>
        <w:rPr>
          <w:rFonts w:ascii="Arial" w:hAnsi="Arial" w:cs="Arial"/>
          <w:bCs/>
          <w:color w:val="000000" w:themeColor="text1"/>
          <w:sz w:val="24"/>
          <w:szCs w:val="24"/>
        </w:rPr>
      </w:pPr>
      <w:r w:rsidRPr="000304E8">
        <w:rPr>
          <w:rFonts w:ascii="Arial" w:hAnsi="Arial" w:cs="Arial"/>
          <w:bCs/>
          <w:color w:val="000000" w:themeColor="text1"/>
          <w:sz w:val="24"/>
          <w:szCs w:val="24"/>
        </w:rPr>
        <w:t xml:space="preserve">de San Jose na Califórnia. O SQL </w:t>
      </w:r>
      <w:r w:rsidR="00A21B28" w:rsidRPr="000304E8">
        <w:rPr>
          <w:rFonts w:ascii="Arial" w:hAnsi="Arial" w:cs="Arial"/>
          <w:bCs/>
          <w:color w:val="000000" w:themeColor="text1"/>
          <w:sz w:val="24"/>
          <w:szCs w:val="24"/>
        </w:rPr>
        <w:t>(</w:t>
      </w:r>
      <w:proofErr w:type="spellStart"/>
      <w:r w:rsidR="00A21B28" w:rsidRPr="000304E8">
        <w:rPr>
          <w:rFonts w:ascii="Arial" w:hAnsi="Arial" w:cs="Arial"/>
          <w:bCs/>
          <w:color w:val="000000" w:themeColor="text1"/>
          <w:sz w:val="24"/>
          <w:szCs w:val="24"/>
        </w:rPr>
        <w:t>Structured</w:t>
      </w:r>
      <w:proofErr w:type="spellEnd"/>
      <w:r w:rsidR="00A21B28" w:rsidRPr="000304E8">
        <w:rPr>
          <w:rFonts w:ascii="Arial" w:hAnsi="Arial" w:cs="Arial"/>
          <w:bCs/>
          <w:color w:val="000000" w:themeColor="text1"/>
          <w:sz w:val="24"/>
          <w:szCs w:val="24"/>
        </w:rPr>
        <w:t xml:space="preserve"> Query </w:t>
      </w:r>
      <w:proofErr w:type="spellStart"/>
      <w:r w:rsidR="00A21B28" w:rsidRPr="000304E8">
        <w:rPr>
          <w:rFonts w:ascii="Arial" w:hAnsi="Arial" w:cs="Arial"/>
          <w:bCs/>
          <w:color w:val="000000" w:themeColor="text1"/>
          <w:sz w:val="24"/>
          <w:szCs w:val="24"/>
        </w:rPr>
        <w:t>Language</w:t>
      </w:r>
      <w:proofErr w:type="spellEnd"/>
      <w:r w:rsidR="00A21B28">
        <w:rPr>
          <w:rFonts w:ascii="Arial" w:hAnsi="Arial" w:cs="Arial"/>
          <w:bCs/>
          <w:color w:val="000000" w:themeColor="text1"/>
          <w:sz w:val="24"/>
          <w:szCs w:val="24"/>
        </w:rPr>
        <w:t xml:space="preserve"> ou Linguagem de Consulta Estruturada</w:t>
      </w:r>
      <w:r w:rsidR="00A21B28" w:rsidRPr="000304E8">
        <w:rPr>
          <w:rFonts w:ascii="Arial" w:hAnsi="Arial" w:cs="Arial"/>
          <w:bCs/>
          <w:color w:val="000000" w:themeColor="text1"/>
          <w:sz w:val="24"/>
          <w:szCs w:val="24"/>
        </w:rPr>
        <w:t xml:space="preserve">) </w:t>
      </w:r>
      <w:r w:rsidRPr="000304E8">
        <w:rPr>
          <w:rFonts w:ascii="Arial" w:hAnsi="Arial" w:cs="Arial"/>
          <w:bCs/>
          <w:color w:val="000000" w:themeColor="text1"/>
          <w:sz w:val="24"/>
          <w:szCs w:val="24"/>
        </w:rPr>
        <w:t>foi um completo sucesso no seu lançamento, tanto que na época a ANSI</w:t>
      </w:r>
      <w:r w:rsidR="00A21B28">
        <w:rPr>
          <w:rFonts w:ascii="Arial" w:hAnsi="Arial" w:cs="Arial"/>
          <w:bCs/>
          <w:color w:val="000000" w:themeColor="text1"/>
          <w:sz w:val="24"/>
          <w:szCs w:val="24"/>
        </w:rPr>
        <w:t xml:space="preserve"> </w:t>
      </w:r>
      <w:r w:rsidRPr="000304E8">
        <w:rPr>
          <w:rFonts w:ascii="Arial" w:hAnsi="Arial" w:cs="Arial"/>
          <w:bCs/>
          <w:color w:val="000000" w:themeColor="text1"/>
          <w:sz w:val="24"/>
          <w:szCs w:val="24"/>
        </w:rPr>
        <w:t xml:space="preserve">(American </w:t>
      </w:r>
      <w:proofErr w:type="spellStart"/>
      <w:r w:rsidRPr="000304E8">
        <w:rPr>
          <w:rFonts w:ascii="Arial" w:hAnsi="Arial" w:cs="Arial"/>
          <w:bCs/>
          <w:color w:val="000000" w:themeColor="text1"/>
          <w:sz w:val="24"/>
          <w:szCs w:val="24"/>
        </w:rPr>
        <w:t>National</w:t>
      </w:r>
      <w:proofErr w:type="spellEnd"/>
      <w:r w:rsidRPr="000304E8">
        <w:rPr>
          <w:rFonts w:ascii="Arial" w:hAnsi="Arial" w:cs="Arial"/>
          <w:bCs/>
          <w:color w:val="000000" w:themeColor="text1"/>
          <w:sz w:val="24"/>
          <w:szCs w:val="24"/>
        </w:rPr>
        <w:t xml:space="preserve"> </w:t>
      </w:r>
      <w:proofErr w:type="spellStart"/>
      <w:r w:rsidRPr="000304E8">
        <w:rPr>
          <w:rFonts w:ascii="Arial" w:hAnsi="Arial" w:cs="Arial"/>
          <w:bCs/>
          <w:color w:val="000000" w:themeColor="text1"/>
          <w:sz w:val="24"/>
          <w:szCs w:val="24"/>
        </w:rPr>
        <w:t>Standarts</w:t>
      </w:r>
      <w:proofErr w:type="spellEnd"/>
      <w:r w:rsidRPr="000304E8">
        <w:rPr>
          <w:rFonts w:ascii="Arial" w:hAnsi="Arial" w:cs="Arial"/>
          <w:bCs/>
          <w:color w:val="000000" w:themeColor="text1"/>
          <w:sz w:val="24"/>
          <w:szCs w:val="24"/>
        </w:rPr>
        <w:t xml:space="preserve"> </w:t>
      </w:r>
      <w:proofErr w:type="spellStart"/>
      <w:r w:rsidRPr="000304E8">
        <w:rPr>
          <w:rFonts w:ascii="Arial" w:hAnsi="Arial" w:cs="Arial"/>
          <w:bCs/>
          <w:color w:val="000000" w:themeColor="text1"/>
          <w:sz w:val="24"/>
          <w:szCs w:val="24"/>
        </w:rPr>
        <w:t>Institute</w:t>
      </w:r>
      <w:proofErr w:type="spellEnd"/>
      <w:r>
        <w:rPr>
          <w:rFonts w:ascii="Arial" w:hAnsi="Arial" w:cs="Arial"/>
          <w:bCs/>
          <w:color w:val="000000" w:themeColor="text1"/>
          <w:sz w:val="24"/>
          <w:szCs w:val="24"/>
        </w:rPr>
        <w:t xml:space="preserve"> ou Instituto Americano de Normas Nacionais</w:t>
      </w:r>
      <w:r w:rsidRPr="000304E8">
        <w:rPr>
          <w:rFonts w:ascii="Arial" w:hAnsi="Arial" w:cs="Arial"/>
          <w:bCs/>
          <w:color w:val="000000" w:themeColor="text1"/>
          <w:sz w:val="24"/>
          <w:szCs w:val="24"/>
        </w:rPr>
        <w:t>) padronizou</w:t>
      </w:r>
      <w:r w:rsidR="00A21B28">
        <w:rPr>
          <w:rFonts w:ascii="Arial" w:hAnsi="Arial" w:cs="Arial"/>
          <w:bCs/>
          <w:color w:val="000000" w:themeColor="text1"/>
          <w:sz w:val="24"/>
          <w:szCs w:val="24"/>
        </w:rPr>
        <w:t xml:space="preserve"> </w:t>
      </w:r>
      <w:r w:rsidRPr="000304E8">
        <w:rPr>
          <w:rFonts w:ascii="Arial" w:hAnsi="Arial" w:cs="Arial"/>
          <w:bCs/>
          <w:color w:val="000000" w:themeColor="text1"/>
          <w:sz w:val="24"/>
          <w:szCs w:val="24"/>
        </w:rPr>
        <w:t xml:space="preserve">a linguagem, sendo assim, a maioria das linguagens de Bando de Dados usam os padrões do SQL até hoje podendo ter pequenas variações na sua </w:t>
      </w:r>
      <w:r w:rsidR="00A21B28" w:rsidRPr="000304E8">
        <w:rPr>
          <w:rFonts w:ascii="Arial" w:hAnsi="Arial" w:cs="Arial"/>
          <w:bCs/>
          <w:color w:val="000000" w:themeColor="text1"/>
          <w:sz w:val="24"/>
          <w:szCs w:val="24"/>
        </w:rPr>
        <w:t>sintaxe</w:t>
      </w:r>
      <w:r w:rsidRPr="000304E8">
        <w:rPr>
          <w:rFonts w:ascii="Arial" w:hAnsi="Arial" w:cs="Arial"/>
          <w:bCs/>
          <w:color w:val="000000" w:themeColor="text1"/>
          <w:sz w:val="24"/>
          <w:szCs w:val="24"/>
        </w:rPr>
        <w:t>.</w:t>
      </w:r>
    </w:p>
    <w:p w14:paraId="07F50213" w14:textId="5816EBFD" w:rsidR="000304E8" w:rsidRPr="000304E8" w:rsidRDefault="000304E8" w:rsidP="007C74F8">
      <w:pPr>
        <w:spacing w:after="0" w:line="360" w:lineRule="auto"/>
        <w:ind w:firstLine="709"/>
        <w:jc w:val="both"/>
        <w:rPr>
          <w:rFonts w:ascii="Arial" w:hAnsi="Arial" w:cs="Arial"/>
          <w:bCs/>
          <w:color w:val="000000" w:themeColor="text1"/>
          <w:sz w:val="24"/>
          <w:szCs w:val="24"/>
        </w:rPr>
      </w:pPr>
      <w:r w:rsidRPr="000304E8">
        <w:rPr>
          <w:rFonts w:ascii="Arial" w:hAnsi="Arial" w:cs="Arial"/>
          <w:bCs/>
          <w:color w:val="000000" w:themeColor="text1"/>
          <w:sz w:val="24"/>
          <w:szCs w:val="24"/>
        </w:rPr>
        <w:t xml:space="preserve">A linguagem SQL é usada para comandos em bancos de dados </w:t>
      </w:r>
      <w:r w:rsidR="00A21B28" w:rsidRPr="000304E8">
        <w:rPr>
          <w:rFonts w:ascii="Arial" w:hAnsi="Arial" w:cs="Arial"/>
          <w:bCs/>
          <w:color w:val="000000" w:themeColor="text1"/>
          <w:sz w:val="24"/>
          <w:szCs w:val="24"/>
        </w:rPr>
        <w:t>relacionais (</w:t>
      </w:r>
      <w:r w:rsidRPr="000304E8">
        <w:rPr>
          <w:rFonts w:ascii="Arial" w:hAnsi="Arial" w:cs="Arial"/>
          <w:bCs/>
          <w:color w:val="000000" w:themeColor="text1"/>
          <w:sz w:val="24"/>
          <w:szCs w:val="24"/>
        </w:rPr>
        <w:t>Baseado em tabelas). Existem diversas linguagens hoje</w:t>
      </w:r>
      <w:r w:rsidR="00A21B28">
        <w:rPr>
          <w:rFonts w:ascii="Arial" w:hAnsi="Arial" w:cs="Arial"/>
          <w:bCs/>
          <w:color w:val="000000" w:themeColor="text1"/>
          <w:sz w:val="24"/>
          <w:szCs w:val="24"/>
        </w:rPr>
        <w:t xml:space="preserve"> </w:t>
      </w:r>
      <w:r w:rsidRPr="000304E8">
        <w:rPr>
          <w:rFonts w:ascii="Arial" w:hAnsi="Arial" w:cs="Arial"/>
          <w:bCs/>
          <w:color w:val="000000" w:themeColor="text1"/>
          <w:sz w:val="24"/>
          <w:szCs w:val="24"/>
        </w:rPr>
        <w:t>em dia, porém é a mais usada no mercado atualmente. Seu objetivo é ajudar os programadores</w:t>
      </w:r>
      <w:r w:rsidR="00A21B28">
        <w:rPr>
          <w:rFonts w:ascii="Arial" w:hAnsi="Arial" w:cs="Arial"/>
          <w:bCs/>
          <w:color w:val="000000" w:themeColor="text1"/>
          <w:sz w:val="24"/>
          <w:szCs w:val="24"/>
        </w:rPr>
        <w:t xml:space="preserve"> </w:t>
      </w:r>
      <w:r w:rsidR="00A21B28" w:rsidRPr="000304E8">
        <w:rPr>
          <w:rFonts w:ascii="Arial" w:hAnsi="Arial" w:cs="Arial"/>
          <w:bCs/>
          <w:color w:val="000000" w:themeColor="text1"/>
          <w:sz w:val="24"/>
          <w:szCs w:val="24"/>
        </w:rPr>
        <w:t>acessar, consultar</w:t>
      </w:r>
      <w:r w:rsidRPr="000304E8">
        <w:rPr>
          <w:rFonts w:ascii="Arial" w:hAnsi="Arial" w:cs="Arial"/>
          <w:bCs/>
          <w:color w:val="000000" w:themeColor="text1"/>
          <w:sz w:val="24"/>
          <w:szCs w:val="24"/>
        </w:rPr>
        <w:t xml:space="preserve"> e modificar dados de uma empresa ou</w:t>
      </w:r>
      <w:r w:rsidR="00A21B28">
        <w:rPr>
          <w:rFonts w:ascii="Arial" w:hAnsi="Arial" w:cs="Arial"/>
          <w:bCs/>
          <w:color w:val="000000" w:themeColor="text1"/>
          <w:sz w:val="24"/>
          <w:szCs w:val="24"/>
        </w:rPr>
        <w:t xml:space="preserve"> </w:t>
      </w:r>
      <w:r w:rsidRPr="000304E8">
        <w:rPr>
          <w:rFonts w:ascii="Arial" w:hAnsi="Arial" w:cs="Arial"/>
          <w:bCs/>
          <w:color w:val="000000" w:themeColor="text1"/>
          <w:sz w:val="24"/>
          <w:szCs w:val="24"/>
        </w:rPr>
        <w:t xml:space="preserve">organização, também ajuda com a </w:t>
      </w:r>
      <w:r w:rsidR="00A21B28" w:rsidRPr="000304E8">
        <w:rPr>
          <w:rFonts w:ascii="Arial" w:hAnsi="Arial" w:cs="Arial"/>
          <w:bCs/>
          <w:color w:val="000000" w:themeColor="text1"/>
          <w:sz w:val="24"/>
          <w:szCs w:val="24"/>
        </w:rPr>
        <w:t>comunicação</w:t>
      </w:r>
      <w:r w:rsidRPr="000304E8">
        <w:rPr>
          <w:rFonts w:ascii="Arial" w:hAnsi="Arial" w:cs="Arial"/>
          <w:bCs/>
          <w:color w:val="000000" w:themeColor="text1"/>
          <w:sz w:val="24"/>
          <w:szCs w:val="24"/>
        </w:rPr>
        <w:t xml:space="preserve"> entre </w:t>
      </w:r>
      <w:proofErr w:type="spellStart"/>
      <w:r w:rsidRPr="000304E8">
        <w:rPr>
          <w:rFonts w:ascii="Arial" w:hAnsi="Arial" w:cs="Arial"/>
          <w:bCs/>
          <w:color w:val="000000" w:themeColor="text1"/>
          <w:sz w:val="24"/>
          <w:szCs w:val="24"/>
        </w:rPr>
        <w:t>DBAs</w:t>
      </w:r>
      <w:proofErr w:type="spellEnd"/>
      <w:r w:rsidR="005D2CB2">
        <w:rPr>
          <w:rFonts w:ascii="Arial" w:hAnsi="Arial" w:cs="Arial"/>
          <w:bCs/>
          <w:color w:val="000000" w:themeColor="text1"/>
          <w:sz w:val="24"/>
          <w:szCs w:val="24"/>
        </w:rPr>
        <w:t xml:space="preserve"> </w:t>
      </w:r>
      <w:r w:rsidR="005D2CB2" w:rsidRPr="005D2CB2">
        <w:rPr>
          <w:rFonts w:ascii="Arial" w:hAnsi="Arial" w:cs="Arial"/>
          <w:color w:val="4D5156"/>
          <w:sz w:val="24"/>
          <w:szCs w:val="24"/>
          <w:shd w:val="clear" w:color="auto" w:fill="FFFFFF"/>
        </w:rPr>
        <w:t>(Data Base Administrator</w:t>
      </w:r>
      <w:r w:rsidR="005D2CB2">
        <w:rPr>
          <w:rFonts w:ascii="Arial" w:hAnsi="Arial" w:cs="Arial"/>
          <w:color w:val="4D5156"/>
          <w:sz w:val="24"/>
          <w:szCs w:val="24"/>
          <w:shd w:val="clear" w:color="auto" w:fill="FFFFFF"/>
        </w:rPr>
        <w:t xml:space="preserve"> ou Administrador de Banco de Dados)</w:t>
      </w:r>
      <w:r w:rsidRPr="000304E8">
        <w:rPr>
          <w:rFonts w:ascii="Arial" w:hAnsi="Arial" w:cs="Arial"/>
          <w:bCs/>
          <w:color w:val="000000" w:themeColor="text1"/>
          <w:sz w:val="24"/>
          <w:szCs w:val="24"/>
        </w:rPr>
        <w:t xml:space="preserve"> e desenvolvedores.</w:t>
      </w:r>
    </w:p>
    <w:p w14:paraId="73A5C0F1" w14:textId="69716DEE" w:rsidR="006912C9" w:rsidRDefault="000304E8" w:rsidP="007C74F8">
      <w:pPr>
        <w:spacing w:after="0" w:line="360" w:lineRule="auto"/>
        <w:ind w:firstLine="709"/>
        <w:jc w:val="both"/>
        <w:rPr>
          <w:rFonts w:ascii="Arial" w:hAnsi="Arial" w:cs="Arial"/>
          <w:bCs/>
          <w:color w:val="000000" w:themeColor="text1"/>
          <w:sz w:val="24"/>
          <w:szCs w:val="24"/>
        </w:rPr>
      </w:pPr>
      <w:r w:rsidRPr="000304E8">
        <w:rPr>
          <w:rFonts w:ascii="Arial" w:hAnsi="Arial" w:cs="Arial"/>
          <w:bCs/>
          <w:color w:val="000000" w:themeColor="text1"/>
          <w:sz w:val="24"/>
          <w:szCs w:val="24"/>
        </w:rPr>
        <w:t xml:space="preserve">Com o SQL é possível fazer </w:t>
      </w:r>
      <w:proofErr w:type="spellStart"/>
      <w:r w:rsidRPr="000304E8">
        <w:rPr>
          <w:rFonts w:ascii="Arial" w:hAnsi="Arial" w:cs="Arial"/>
          <w:bCs/>
          <w:color w:val="000000" w:themeColor="text1"/>
          <w:sz w:val="24"/>
          <w:szCs w:val="24"/>
        </w:rPr>
        <w:t>Query's</w:t>
      </w:r>
      <w:proofErr w:type="spellEnd"/>
      <w:r w:rsidRPr="000304E8">
        <w:rPr>
          <w:rFonts w:ascii="Arial" w:hAnsi="Arial" w:cs="Arial"/>
          <w:bCs/>
          <w:color w:val="000000" w:themeColor="text1"/>
          <w:sz w:val="24"/>
          <w:szCs w:val="24"/>
        </w:rPr>
        <w:t xml:space="preserve"> (Consultas) ou manipulações de dados mais complexas, porém existem formas</w:t>
      </w:r>
      <w:r w:rsidR="005D2CB2">
        <w:rPr>
          <w:rFonts w:ascii="Arial" w:hAnsi="Arial" w:cs="Arial"/>
          <w:bCs/>
          <w:color w:val="000000" w:themeColor="text1"/>
          <w:sz w:val="24"/>
          <w:szCs w:val="24"/>
        </w:rPr>
        <w:t xml:space="preserve"> </w:t>
      </w:r>
      <w:r w:rsidRPr="000304E8">
        <w:rPr>
          <w:rFonts w:ascii="Arial" w:hAnsi="Arial" w:cs="Arial"/>
          <w:bCs/>
          <w:color w:val="000000" w:themeColor="text1"/>
          <w:sz w:val="24"/>
          <w:szCs w:val="24"/>
        </w:rPr>
        <w:t xml:space="preserve">mais simples para fazer consultas em tabelas. </w:t>
      </w:r>
      <w:r w:rsidR="006912C9">
        <w:rPr>
          <w:rFonts w:ascii="Arial" w:hAnsi="Arial" w:cs="Arial"/>
          <w:bCs/>
          <w:color w:val="000000" w:themeColor="text1"/>
          <w:sz w:val="24"/>
          <w:szCs w:val="24"/>
        </w:rPr>
        <w:t>(SANTOS,2008)</w:t>
      </w:r>
    </w:p>
    <w:p w14:paraId="5DAF90ED" w14:textId="04F63040" w:rsidR="000304E8" w:rsidRPr="000304E8" w:rsidRDefault="000304E8" w:rsidP="007C74F8">
      <w:pPr>
        <w:spacing w:after="0" w:line="360" w:lineRule="auto"/>
        <w:ind w:firstLine="709"/>
        <w:jc w:val="both"/>
        <w:rPr>
          <w:rFonts w:ascii="Arial" w:hAnsi="Arial" w:cs="Arial"/>
          <w:bCs/>
          <w:color w:val="000000" w:themeColor="text1"/>
          <w:sz w:val="24"/>
          <w:szCs w:val="24"/>
        </w:rPr>
      </w:pPr>
      <w:r w:rsidRPr="000304E8">
        <w:rPr>
          <w:rFonts w:ascii="Arial" w:hAnsi="Arial" w:cs="Arial"/>
          <w:bCs/>
          <w:color w:val="000000" w:themeColor="text1"/>
          <w:sz w:val="24"/>
          <w:szCs w:val="24"/>
        </w:rPr>
        <w:t>Como:</w:t>
      </w:r>
    </w:p>
    <w:p w14:paraId="3357C6D0" w14:textId="77777777" w:rsidR="000304E8" w:rsidRPr="000304E8" w:rsidRDefault="000304E8" w:rsidP="007C74F8">
      <w:pPr>
        <w:spacing w:after="0" w:line="360" w:lineRule="auto"/>
        <w:ind w:firstLine="709"/>
        <w:jc w:val="both"/>
        <w:rPr>
          <w:rFonts w:ascii="Arial" w:hAnsi="Arial" w:cs="Arial"/>
          <w:bCs/>
          <w:color w:val="000000" w:themeColor="text1"/>
          <w:sz w:val="24"/>
          <w:szCs w:val="24"/>
        </w:rPr>
      </w:pPr>
    </w:p>
    <w:p w14:paraId="4972F6EC" w14:textId="77777777" w:rsidR="000304E8" w:rsidRPr="005D2CB2" w:rsidRDefault="000304E8" w:rsidP="007C74F8">
      <w:pPr>
        <w:pStyle w:val="PargrafodaLista"/>
        <w:numPr>
          <w:ilvl w:val="0"/>
          <w:numId w:val="22"/>
        </w:numPr>
        <w:spacing w:after="0" w:line="360" w:lineRule="auto"/>
        <w:ind w:left="0" w:firstLine="709"/>
        <w:jc w:val="both"/>
        <w:rPr>
          <w:rFonts w:ascii="Arial" w:hAnsi="Arial" w:cs="Arial"/>
          <w:bCs/>
          <w:color w:val="000000" w:themeColor="text1"/>
          <w:sz w:val="24"/>
          <w:szCs w:val="24"/>
        </w:rPr>
      </w:pPr>
      <w:proofErr w:type="spellStart"/>
      <w:r w:rsidRPr="005D2CB2">
        <w:rPr>
          <w:rFonts w:ascii="Arial" w:hAnsi="Arial" w:cs="Arial"/>
          <w:bCs/>
          <w:color w:val="000000" w:themeColor="text1"/>
          <w:sz w:val="24"/>
          <w:szCs w:val="24"/>
        </w:rPr>
        <w:t>Insert</w:t>
      </w:r>
      <w:proofErr w:type="spellEnd"/>
      <w:r w:rsidRPr="005D2CB2">
        <w:rPr>
          <w:rFonts w:ascii="Arial" w:hAnsi="Arial" w:cs="Arial"/>
          <w:bCs/>
          <w:color w:val="000000" w:themeColor="text1"/>
          <w:sz w:val="24"/>
          <w:szCs w:val="24"/>
        </w:rPr>
        <w:t xml:space="preserve"> (Inserir);</w:t>
      </w:r>
    </w:p>
    <w:p w14:paraId="5A77A203" w14:textId="77777777" w:rsidR="000304E8" w:rsidRPr="005D2CB2" w:rsidRDefault="000304E8" w:rsidP="007C74F8">
      <w:pPr>
        <w:pStyle w:val="PargrafodaLista"/>
        <w:numPr>
          <w:ilvl w:val="0"/>
          <w:numId w:val="22"/>
        </w:numPr>
        <w:spacing w:after="0" w:line="360" w:lineRule="auto"/>
        <w:ind w:left="0" w:firstLine="709"/>
        <w:jc w:val="both"/>
        <w:rPr>
          <w:rFonts w:ascii="Arial" w:hAnsi="Arial" w:cs="Arial"/>
          <w:bCs/>
          <w:color w:val="000000" w:themeColor="text1"/>
          <w:sz w:val="24"/>
          <w:szCs w:val="24"/>
        </w:rPr>
      </w:pPr>
      <w:r w:rsidRPr="005D2CB2">
        <w:rPr>
          <w:rFonts w:ascii="Arial" w:hAnsi="Arial" w:cs="Arial"/>
          <w:bCs/>
          <w:color w:val="000000" w:themeColor="text1"/>
          <w:sz w:val="24"/>
          <w:szCs w:val="24"/>
        </w:rPr>
        <w:t>Delete (Excluir);</w:t>
      </w:r>
    </w:p>
    <w:p w14:paraId="3A8F249B" w14:textId="77777777" w:rsidR="000304E8" w:rsidRPr="005D2CB2" w:rsidRDefault="000304E8" w:rsidP="007C74F8">
      <w:pPr>
        <w:pStyle w:val="PargrafodaLista"/>
        <w:numPr>
          <w:ilvl w:val="0"/>
          <w:numId w:val="22"/>
        </w:numPr>
        <w:spacing w:after="0" w:line="360" w:lineRule="auto"/>
        <w:ind w:left="0" w:firstLine="709"/>
        <w:jc w:val="both"/>
        <w:rPr>
          <w:rFonts w:ascii="Arial" w:hAnsi="Arial" w:cs="Arial"/>
          <w:bCs/>
          <w:color w:val="000000" w:themeColor="text1"/>
          <w:sz w:val="24"/>
          <w:szCs w:val="24"/>
        </w:rPr>
      </w:pPr>
      <w:r w:rsidRPr="005D2CB2">
        <w:rPr>
          <w:rFonts w:ascii="Arial" w:hAnsi="Arial" w:cs="Arial"/>
          <w:bCs/>
          <w:color w:val="000000" w:themeColor="text1"/>
          <w:sz w:val="24"/>
          <w:szCs w:val="24"/>
        </w:rPr>
        <w:t>Update (Atualizar);</w:t>
      </w:r>
    </w:p>
    <w:p w14:paraId="207C2E25" w14:textId="77777777" w:rsidR="000304E8" w:rsidRPr="005D2CB2" w:rsidRDefault="000304E8" w:rsidP="007C74F8">
      <w:pPr>
        <w:pStyle w:val="PargrafodaLista"/>
        <w:numPr>
          <w:ilvl w:val="0"/>
          <w:numId w:val="22"/>
        </w:numPr>
        <w:spacing w:after="0" w:line="360" w:lineRule="auto"/>
        <w:ind w:left="0" w:firstLine="709"/>
        <w:jc w:val="both"/>
        <w:rPr>
          <w:rFonts w:ascii="Arial" w:hAnsi="Arial" w:cs="Arial"/>
          <w:bCs/>
          <w:color w:val="000000" w:themeColor="text1"/>
          <w:sz w:val="24"/>
          <w:szCs w:val="24"/>
        </w:rPr>
      </w:pPr>
      <w:r w:rsidRPr="005D2CB2">
        <w:rPr>
          <w:rFonts w:ascii="Arial" w:hAnsi="Arial" w:cs="Arial"/>
          <w:bCs/>
          <w:color w:val="000000" w:themeColor="text1"/>
          <w:sz w:val="24"/>
          <w:szCs w:val="24"/>
        </w:rPr>
        <w:lastRenderedPageBreak/>
        <w:t>Search (Pesquisar);</w:t>
      </w:r>
    </w:p>
    <w:p w14:paraId="57030121" w14:textId="77777777" w:rsidR="000304E8" w:rsidRPr="005D2CB2" w:rsidRDefault="000304E8" w:rsidP="007C74F8">
      <w:pPr>
        <w:pStyle w:val="PargrafodaLista"/>
        <w:numPr>
          <w:ilvl w:val="0"/>
          <w:numId w:val="22"/>
        </w:numPr>
        <w:spacing w:after="0" w:line="360" w:lineRule="auto"/>
        <w:ind w:left="0" w:firstLine="709"/>
        <w:jc w:val="both"/>
        <w:rPr>
          <w:rFonts w:ascii="Arial" w:hAnsi="Arial" w:cs="Arial"/>
          <w:bCs/>
          <w:color w:val="000000" w:themeColor="text1"/>
          <w:sz w:val="24"/>
          <w:szCs w:val="24"/>
        </w:rPr>
      </w:pPr>
      <w:proofErr w:type="spellStart"/>
      <w:r w:rsidRPr="005D2CB2">
        <w:rPr>
          <w:rFonts w:ascii="Arial" w:hAnsi="Arial" w:cs="Arial"/>
          <w:bCs/>
          <w:color w:val="000000" w:themeColor="text1"/>
          <w:sz w:val="24"/>
          <w:szCs w:val="24"/>
        </w:rPr>
        <w:t>Select</w:t>
      </w:r>
      <w:proofErr w:type="spellEnd"/>
      <w:r w:rsidRPr="005D2CB2">
        <w:rPr>
          <w:rFonts w:ascii="Arial" w:hAnsi="Arial" w:cs="Arial"/>
          <w:bCs/>
          <w:color w:val="000000" w:themeColor="text1"/>
          <w:sz w:val="24"/>
          <w:szCs w:val="24"/>
        </w:rPr>
        <w:t xml:space="preserve"> (Selecionar).</w:t>
      </w:r>
    </w:p>
    <w:p w14:paraId="294F37F7" w14:textId="77777777" w:rsidR="000304E8" w:rsidRPr="000304E8" w:rsidRDefault="000304E8" w:rsidP="007C74F8">
      <w:pPr>
        <w:spacing w:after="0" w:line="360" w:lineRule="auto"/>
        <w:ind w:firstLine="709"/>
        <w:jc w:val="both"/>
        <w:rPr>
          <w:rFonts w:ascii="Arial" w:hAnsi="Arial" w:cs="Arial"/>
          <w:bCs/>
          <w:color w:val="000000" w:themeColor="text1"/>
          <w:sz w:val="24"/>
          <w:szCs w:val="24"/>
        </w:rPr>
      </w:pPr>
    </w:p>
    <w:p w14:paraId="53DBAD3D" w14:textId="0268333D" w:rsidR="000304E8" w:rsidRPr="000304E8" w:rsidRDefault="000304E8" w:rsidP="007C74F8">
      <w:pPr>
        <w:spacing w:after="0" w:line="360" w:lineRule="auto"/>
        <w:ind w:firstLine="709"/>
        <w:jc w:val="both"/>
        <w:rPr>
          <w:rFonts w:ascii="Arial" w:hAnsi="Arial" w:cs="Arial"/>
          <w:bCs/>
          <w:color w:val="000000" w:themeColor="text1"/>
          <w:sz w:val="24"/>
          <w:szCs w:val="24"/>
        </w:rPr>
      </w:pPr>
      <w:r w:rsidRPr="000304E8">
        <w:rPr>
          <w:rFonts w:ascii="Arial" w:hAnsi="Arial" w:cs="Arial"/>
          <w:bCs/>
          <w:color w:val="000000" w:themeColor="text1"/>
          <w:sz w:val="24"/>
          <w:szCs w:val="24"/>
        </w:rPr>
        <w:t xml:space="preserve">SQL pode ser uma ferramenta até simples de ser usada, mas com alto potencial para fazer manipulações diretas dos </w:t>
      </w:r>
      <w:proofErr w:type="spellStart"/>
      <w:proofErr w:type="gramStart"/>
      <w:r w:rsidRPr="000304E8">
        <w:rPr>
          <w:rFonts w:ascii="Arial" w:hAnsi="Arial" w:cs="Arial"/>
          <w:bCs/>
          <w:color w:val="000000" w:themeColor="text1"/>
          <w:sz w:val="24"/>
          <w:szCs w:val="24"/>
        </w:rPr>
        <w:t>dados,algo</w:t>
      </w:r>
      <w:proofErr w:type="spellEnd"/>
      <w:proofErr w:type="gramEnd"/>
      <w:r w:rsidRPr="000304E8">
        <w:rPr>
          <w:rFonts w:ascii="Arial" w:hAnsi="Arial" w:cs="Arial"/>
          <w:bCs/>
          <w:color w:val="000000" w:themeColor="text1"/>
          <w:sz w:val="24"/>
          <w:szCs w:val="24"/>
        </w:rPr>
        <w:t xml:space="preserve"> essencial para criação dos mais diversos softwares e sistemas digitais. No SQL existem alguns subgrupos para seu</w:t>
      </w:r>
    </w:p>
    <w:p w14:paraId="4C53BD4D" w14:textId="77777777" w:rsidR="005D2CB2" w:rsidRDefault="000304E8" w:rsidP="007C74F8">
      <w:pPr>
        <w:spacing w:after="0" w:line="360" w:lineRule="auto"/>
        <w:ind w:firstLine="709"/>
        <w:jc w:val="both"/>
        <w:rPr>
          <w:rFonts w:ascii="Arial" w:hAnsi="Arial" w:cs="Arial"/>
          <w:bCs/>
          <w:color w:val="000000" w:themeColor="text1"/>
          <w:sz w:val="24"/>
          <w:szCs w:val="24"/>
        </w:rPr>
      </w:pPr>
      <w:r w:rsidRPr="000304E8">
        <w:rPr>
          <w:rFonts w:ascii="Arial" w:hAnsi="Arial" w:cs="Arial"/>
          <w:bCs/>
          <w:color w:val="000000" w:themeColor="text1"/>
          <w:sz w:val="24"/>
          <w:szCs w:val="24"/>
        </w:rPr>
        <w:t>desenvolvimento.</w:t>
      </w:r>
    </w:p>
    <w:p w14:paraId="5458C0DD" w14:textId="77777777" w:rsidR="005D2CB2" w:rsidRDefault="005D2CB2" w:rsidP="007C74F8">
      <w:pPr>
        <w:spacing w:after="0" w:line="360" w:lineRule="auto"/>
        <w:ind w:firstLine="709"/>
        <w:jc w:val="both"/>
        <w:rPr>
          <w:rFonts w:ascii="Arial" w:hAnsi="Arial" w:cs="Arial"/>
          <w:bCs/>
          <w:color w:val="000000" w:themeColor="text1"/>
          <w:sz w:val="24"/>
          <w:szCs w:val="24"/>
        </w:rPr>
      </w:pPr>
    </w:p>
    <w:p w14:paraId="2D91F0B3" w14:textId="43920864" w:rsidR="000304E8" w:rsidRPr="000304E8" w:rsidRDefault="000304E8" w:rsidP="007C74F8">
      <w:pPr>
        <w:spacing w:after="0" w:line="360" w:lineRule="auto"/>
        <w:ind w:firstLine="709"/>
        <w:jc w:val="both"/>
        <w:rPr>
          <w:rFonts w:ascii="Arial" w:hAnsi="Arial" w:cs="Arial"/>
          <w:bCs/>
          <w:color w:val="000000" w:themeColor="text1"/>
          <w:sz w:val="24"/>
          <w:szCs w:val="24"/>
        </w:rPr>
      </w:pPr>
      <w:r w:rsidRPr="000304E8">
        <w:rPr>
          <w:rFonts w:ascii="Arial" w:hAnsi="Arial" w:cs="Arial"/>
          <w:bCs/>
          <w:color w:val="000000" w:themeColor="text1"/>
          <w:sz w:val="24"/>
          <w:szCs w:val="24"/>
        </w:rPr>
        <w:t xml:space="preserve"> Tais como:</w:t>
      </w:r>
    </w:p>
    <w:p w14:paraId="52CBE050" w14:textId="77777777" w:rsidR="000304E8" w:rsidRPr="000304E8" w:rsidRDefault="000304E8" w:rsidP="007C74F8">
      <w:pPr>
        <w:spacing w:after="0" w:line="360" w:lineRule="auto"/>
        <w:ind w:firstLine="709"/>
        <w:jc w:val="both"/>
        <w:rPr>
          <w:rFonts w:ascii="Arial" w:hAnsi="Arial" w:cs="Arial"/>
          <w:bCs/>
          <w:color w:val="000000" w:themeColor="text1"/>
          <w:sz w:val="24"/>
          <w:szCs w:val="24"/>
        </w:rPr>
      </w:pPr>
    </w:p>
    <w:p w14:paraId="72693C5E" w14:textId="6F1D3801" w:rsidR="000304E8" w:rsidRPr="005D2CB2" w:rsidRDefault="000304E8" w:rsidP="007C74F8">
      <w:pPr>
        <w:pStyle w:val="PargrafodaLista"/>
        <w:numPr>
          <w:ilvl w:val="0"/>
          <w:numId w:val="23"/>
        </w:numPr>
        <w:spacing w:after="0" w:line="360" w:lineRule="auto"/>
        <w:ind w:left="0" w:firstLine="709"/>
        <w:jc w:val="both"/>
        <w:rPr>
          <w:rFonts w:ascii="Arial" w:hAnsi="Arial" w:cs="Arial"/>
          <w:bCs/>
          <w:color w:val="000000" w:themeColor="text1"/>
          <w:sz w:val="24"/>
          <w:szCs w:val="24"/>
        </w:rPr>
      </w:pPr>
      <w:r w:rsidRPr="005D2CB2">
        <w:rPr>
          <w:rFonts w:ascii="Arial" w:hAnsi="Arial" w:cs="Arial"/>
          <w:b/>
          <w:color w:val="000000" w:themeColor="text1"/>
          <w:sz w:val="24"/>
          <w:szCs w:val="24"/>
        </w:rPr>
        <w:t>DML –</w:t>
      </w:r>
      <w:r w:rsidRPr="005D2CB2">
        <w:rPr>
          <w:rFonts w:ascii="Arial" w:hAnsi="Arial" w:cs="Arial"/>
          <w:bCs/>
          <w:color w:val="000000" w:themeColor="text1"/>
          <w:sz w:val="24"/>
          <w:szCs w:val="24"/>
        </w:rPr>
        <w:t xml:space="preserve"> Data </w:t>
      </w:r>
      <w:proofErr w:type="spellStart"/>
      <w:r w:rsidRPr="005D2CB2">
        <w:rPr>
          <w:rFonts w:ascii="Arial" w:hAnsi="Arial" w:cs="Arial"/>
          <w:bCs/>
          <w:color w:val="000000" w:themeColor="text1"/>
          <w:sz w:val="24"/>
          <w:szCs w:val="24"/>
        </w:rPr>
        <w:t>Manipulation</w:t>
      </w:r>
      <w:proofErr w:type="spellEnd"/>
      <w:r w:rsidRPr="005D2CB2">
        <w:rPr>
          <w:rFonts w:ascii="Arial" w:hAnsi="Arial" w:cs="Arial"/>
          <w:bCs/>
          <w:color w:val="000000" w:themeColor="text1"/>
          <w:sz w:val="24"/>
          <w:szCs w:val="24"/>
        </w:rPr>
        <w:t xml:space="preserve"> </w:t>
      </w:r>
      <w:proofErr w:type="spellStart"/>
      <w:r w:rsidRPr="005D2CB2">
        <w:rPr>
          <w:rFonts w:ascii="Arial" w:hAnsi="Arial" w:cs="Arial"/>
          <w:bCs/>
          <w:color w:val="000000" w:themeColor="text1"/>
          <w:sz w:val="24"/>
          <w:szCs w:val="24"/>
        </w:rPr>
        <w:t>Language</w:t>
      </w:r>
      <w:proofErr w:type="spellEnd"/>
      <w:r w:rsidR="005D2CB2" w:rsidRPr="005D2CB2">
        <w:rPr>
          <w:rFonts w:ascii="Arial" w:hAnsi="Arial" w:cs="Arial"/>
          <w:bCs/>
          <w:color w:val="000000" w:themeColor="text1"/>
          <w:sz w:val="24"/>
          <w:szCs w:val="24"/>
        </w:rPr>
        <w:t xml:space="preserve"> ou Linguagem de manipulação de dados</w:t>
      </w:r>
      <w:r w:rsidRPr="005D2CB2">
        <w:rPr>
          <w:rFonts w:ascii="Arial" w:hAnsi="Arial" w:cs="Arial"/>
          <w:bCs/>
          <w:color w:val="000000" w:themeColor="text1"/>
          <w:sz w:val="24"/>
          <w:szCs w:val="24"/>
        </w:rPr>
        <w:t xml:space="preserve">: comandos </w:t>
      </w:r>
      <w:r w:rsidR="005D2CB2" w:rsidRPr="005D2CB2">
        <w:rPr>
          <w:rFonts w:ascii="Arial" w:hAnsi="Arial" w:cs="Arial"/>
          <w:bCs/>
          <w:color w:val="000000" w:themeColor="text1"/>
          <w:sz w:val="24"/>
          <w:szCs w:val="24"/>
        </w:rPr>
        <w:t>para</w:t>
      </w:r>
      <w:r w:rsidRPr="005D2CB2">
        <w:rPr>
          <w:rFonts w:ascii="Arial" w:hAnsi="Arial" w:cs="Arial"/>
          <w:bCs/>
          <w:color w:val="000000" w:themeColor="text1"/>
          <w:sz w:val="24"/>
          <w:szCs w:val="24"/>
        </w:rPr>
        <w:t xml:space="preserve"> </w:t>
      </w:r>
      <w:r w:rsidR="005D2CB2" w:rsidRPr="005D2CB2">
        <w:rPr>
          <w:rFonts w:ascii="Arial" w:hAnsi="Arial" w:cs="Arial"/>
          <w:bCs/>
          <w:color w:val="000000" w:themeColor="text1"/>
          <w:sz w:val="24"/>
          <w:szCs w:val="24"/>
        </w:rPr>
        <w:t>alterar as</w:t>
      </w:r>
      <w:r w:rsidRPr="005D2CB2">
        <w:rPr>
          <w:rFonts w:ascii="Arial" w:hAnsi="Arial" w:cs="Arial"/>
          <w:bCs/>
          <w:color w:val="000000" w:themeColor="text1"/>
          <w:sz w:val="24"/>
          <w:szCs w:val="24"/>
        </w:rPr>
        <w:t xml:space="preserve"> informações nas tabelas, para inserir ou excluir dados (ex</w:t>
      </w:r>
      <w:r w:rsidR="00D219B3">
        <w:rPr>
          <w:rFonts w:ascii="Arial" w:hAnsi="Arial" w:cs="Arial"/>
          <w:bCs/>
          <w:color w:val="000000" w:themeColor="text1"/>
          <w:sz w:val="24"/>
          <w:szCs w:val="24"/>
        </w:rPr>
        <w:t>emplo</w:t>
      </w:r>
      <w:r w:rsidRPr="005D2CB2">
        <w:rPr>
          <w:rFonts w:ascii="Arial" w:hAnsi="Arial" w:cs="Arial"/>
          <w:bCs/>
          <w:color w:val="000000" w:themeColor="text1"/>
          <w:sz w:val="24"/>
          <w:szCs w:val="24"/>
        </w:rPr>
        <w:t xml:space="preserve">: </w:t>
      </w:r>
      <w:proofErr w:type="spellStart"/>
      <w:r w:rsidRPr="005D2CB2">
        <w:rPr>
          <w:rFonts w:ascii="Arial" w:hAnsi="Arial" w:cs="Arial"/>
          <w:bCs/>
          <w:color w:val="000000" w:themeColor="text1"/>
          <w:sz w:val="24"/>
          <w:szCs w:val="24"/>
        </w:rPr>
        <w:t>select</w:t>
      </w:r>
      <w:proofErr w:type="spellEnd"/>
      <w:r w:rsidRPr="005D2CB2">
        <w:rPr>
          <w:rFonts w:ascii="Arial" w:hAnsi="Arial" w:cs="Arial"/>
          <w:bCs/>
          <w:color w:val="000000" w:themeColor="text1"/>
          <w:sz w:val="24"/>
          <w:szCs w:val="24"/>
        </w:rPr>
        <w:t xml:space="preserve">, delete e </w:t>
      </w:r>
      <w:proofErr w:type="spellStart"/>
      <w:r w:rsidRPr="005D2CB2">
        <w:rPr>
          <w:rFonts w:ascii="Arial" w:hAnsi="Arial" w:cs="Arial"/>
          <w:bCs/>
          <w:color w:val="000000" w:themeColor="text1"/>
          <w:sz w:val="24"/>
          <w:szCs w:val="24"/>
        </w:rPr>
        <w:t>insert</w:t>
      </w:r>
      <w:proofErr w:type="spellEnd"/>
      <w:r w:rsidRPr="005D2CB2">
        <w:rPr>
          <w:rFonts w:ascii="Arial" w:hAnsi="Arial" w:cs="Arial"/>
          <w:bCs/>
          <w:color w:val="000000" w:themeColor="text1"/>
          <w:sz w:val="24"/>
          <w:szCs w:val="24"/>
        </w:rPr>
        <w:t>);</w:t>
      </w:r>
    </w:p>
    <w:p w14:paraId="4EE37FB3" w14:textId="77777777" w:rsidR="005D2CB2" w:rsidRPr="000304E8" w:rsidRDefault="005D2CB2" w:rsidP="007C74F8">
      <w:pPr>
        <w:spacing w:after="0" w:line="360" w:lineRule="auto"/>
        <w:ind w:firstLine="709"/>
        <w:jc w:val="both"/>
        <w:rPr>
          <w:rFonts w:ascii="Arial" w:hAnsi="Arial" w:cs="Arial"/>
          <w:bCs/>
          <w:color w:val="000000" w:themeColor="text1"/>
          <w:sz w:val="24"/>
          <w:szCs w:val="24"/>
        </w:rPr>
      </w:pPr>
    </w:p>
    <w:p w14:paraId="4A3DE426" w14:textId="27EBE806" w:rsidR="000304E8" w:rsidRPr="005D2CB2" w:rsidRDefault="000304E8" w:rsidP="007C74F8">
      <w:pPr>
        <w:pStyle w:val="PargrafodaLista"/>
        <w:numPr>
          <w:ilvl w:val="0"/>
          <w:numId w:val="23"/>
        </w:numPr>
        <w:spacing w:after="0" w:line="360" w:lineRule="auto"/>
        <w:ind w:left="0" w:firstLine="709"/>
        <w:jc w:val="both"/>
        <w:rPr>
          <w:rFonts w:ascii="Arial" w:hAnsi="Arial" w:cs="Arial"/>
          <w:bCs/>
          <w:color w:val="000000" w:themeColor="text1"/>
          <w:sz w:val="24"/>
          <w:szCs w:val="24"/>
        </w:rPr>
      </w:pPr>
      <w:r w:rsidRPr="005D2CB2">
        <w:rPr>
          <w:rFonts w:ascii="Arial" w:hAnsi="Arial" w:cs="Arial"/>
          <w:b/>
          <w:color w:val="000000" w:themeColor="text1"/>
          <w:sz w:val="24"/>
          <w:szCs w:val="24"/>
        </w:rPr>
        <w:t>DDL –</w:t>
      </w:r>
      <w:r w:rsidRPr="005D2CB2">
        <w:rPr>
          <w:rFonts w:ascii="Arial" w:hAnsi="Arial" w:cs="Arial"/>
          <w:bCs/>
          <w:color w:val="000000" w:themeColor="text1"/>
          <w:sz w:val="24"/>
          <w:szCs w:val="24"/>
        </w:rPr>
        <w:t xml:space="preserve"> Data </w:t>
      </w:r>
      <w:proofErr w:type="spellStart"/>
      <w:r w:rsidRPr="005D2CB2">
        <w:rPr>
          <w:rFonts w:ascii="Arial" w:hAnsi="Arial" w:cs="Arial"/>
          <w:bCs/>
          <w:color w:val="000000" w:themeColor="text1"/>
          <w:sz w:val="24"/>
          <w:szCs w:val="24"/>
        </w:rPr>
        <w:t>Definition</w:t>
      </w:r>
      <w:proofErr w:type="spellEnd"/>
      <w:r w:rsidRPr="005D2CB2">
        <w:rPr>
          <w:rFonts w:ascii="Arial" w:hAnsi="Arial" w:cs="Arial"/>
          <w:bCs/>
          <w:color w:val="000000" w:themeColor="text1"/>
          <w:sz w:val="24"/>
          <w:szCs w:val="24"/>
        </w:rPr>
        <w:t xml:space="preserve"> </w:t>
      </w:r>
      <w:proofErr w:type="spellStart"/>
      <w:r w:rsidRPr="005D2CB2">
        <w:rPr>
          <w:rFonts w:ascii="Arial" w:hAnsi="Arial" w:cs="Arial"/>
          <w:bCs/>
          <w:color w:val="000000" w:themeColor="text1"/>
          <w:sz w:val="24"/>
          <w:szCs w:val="24"/>
        </w:rPr>
        <w:t>Language</w:t>
      </w:r>
      <w:proofErr w:type="spellEnd"/>
      <w:r w:rsidR="005D2CB2" w:rsidRPr="005D2CB2">
        <w:rPr>
          <w:rFonts w:ascii="Arial" w:hAnsi="Arial" w:cs="Arial"/>
          <w:bCs/>
          <w:color w:val="000000" w:themeColor="text1"/>
          <w:sz w:val="24"/>
          <w:szCs w:val="24"/>
        </w:rPr>
        <w:t xml:space="preserve"> ou Linguagem de definição de dados</w:t>
      </w:r>
      <w:r w:rsidRPr="005D2CB2">
        <w:rPr>
          <w:rFonts w:ascii="Arial" w:hAnsi="Arial" w:cs="Arial"/>
          <w:bCs/>
          <w:color w:val="000000" w:themeColor="text1"/>
          <w:sz w:val="24"/>
          <w:szCs w:val="24"/>
        </w:rPr>
        <w:t xml:space="preserve">: comandos </w:t>
      </w:r>
      <w:r w:rsidR="005D2CB2" w:rsidRPr="005D2CB2">
        <w:rPr>
          <w:rFonts w:ascii="Arial" w:hAnsi="Arial" w:cs="Arial"/>
          <w:bCs/>
          <w:color w:val="000000" w:themeColor="text1"/>
          <w:sz w:val="24"/>
          <w:szCs w:val="24"/>
        </w:rPr>
        <w:t xml:space="preserve">para </w:t>
      </w:r>
      <w:r w:rsidRPr="005D2CB2">
        <w:rPr>
          <w:rFonts w:ascii="Arial" w:hAnsi="Arial" w:cs="Arial"/>
          <w:bCs/>
          <w:color w:val="000000" w:themeColor="text1"/>
          <w:sz w:val="24"/>
          <w:szCs w:val="24"/>
        </w:rPr>
        <w:t>modifica</w:t>
      </w:r>
      <w:r w:rsidR="005D2CB2" w:rsidRPr="005D2CB2">
        <w:rPr>
          <w:rFonts w:ascii="Arial" w:hAnsi="Arial" w:cs="Arial"/>
          <w:bCs/>
          <w:color w:val="000000" w:themeColor="text1"/>
          <w:sz w:val="24"/>
          <w:szCs w:val="24"/>
        </w:rPr>
        <w:t xml:space="preserve">r </w:t>
      </w:r>
      <w:r w:rsidRPr="005D2CB2">
        <w:rPr>
          <w:rFonts w:ascii="Arial" w:hAnsi="Arial" w:cs="Arial"/>
          <w:bCs/>
          <w:color w:val="000000" w:themeColor="text1"/>
          <w:sz w:val="24"/>
          <w:szCs w:val="24"/>
        </w:rPr>
        <w:t>o banco de dados (</w:t>
      </w:r>
      <w:r w:rsidR="00D219B3" w:rsidRPr="005D2CB2">
        <w:rPr>
          <w:rFonts w:ascii="Arial" w:hAnsi="Arial" w:cs="Arial"/>
          <w:bCs/>
          <w:color w:val="000000" w:themeColor="text1"/>
          <w:sz w:val="24"/>
          <w:szCs w:val="24"/>
        </w:rPr>
        <w:t>ex</w:t>
      </w:r>
      <w:r w:rsidR="00D219B3">
        <w:rPr>
          <w:rFonts w:ascii="Arial" w:hAnsi="Arial" w:cs="Arial"/>
          <w:bCs/>
          <w:color w:val="000000" w:themeColor="text1"/>
          <w:sz w:val="24"/>
          <w:szCs w:val="24"/>
        </w:rPr>
        <w:t>emplo</w:t>
      </w:r>
      <w:r w:rsidRPr="005D2CB2">
        <w:rPr>
          <w:rFonts w:ascii="Arial" w:hAnsi="Arial" w:cs="Arial"/>
          <w:bCs/>
          <w:color w:val="000000" w:themeColor="text1"/>
          <w:sz w:val="24"/>
          <w:szCs w:val="24"/>
        </w:rPr>
        <w:t xml:space="preserve">: </w:t>
      </w:r>
      <w:proofErr w:type="spellStart"/>
      <w:r w:rsidRPr="005D2CB2">
        <w:rPr>
          <w:rFonts w:ascii="Arial" w:hAnsi="Arial" w:cs="Arial"/>
          <w:bCs/>
          <w:color w:val="000000" w:themeColor="text1"/>
          <w:sz w:val="24"/>
          <w:szCs w:val="24"/>
        </w:rPr>
        <w:t>drop</w:t>
      </w:r>
      <w:proofErr w:type="spellEnd"/>
      <w:r w:rsidRPr="005D2CB2">
        <w:rPr>
          <w:rFonts w:ascii="Arial" w:hAnsi="Arial" w:cs="Arial"/>
          <w:bCs/>
          <w:color w:val="000000" w:themeColor="text1"/>
          <w:sz w:val="24"/>
          <w:szCs w:val="24"/>
        </w:rPr>
        <w:t xml:space="preserve"> </w:t>
      </w:r>
      <w:r w:rsidR="005D2CB2" w:rsidRPr="005D2CB2">
        <w:rPr>
          <w:rFonts w:ascii="Arial" w:hAnsi="Arial" w:cs="Arial"/>
          <w:bCs/>
          <w:color w:val="000000" w:themeColor="text1"/>
          <w:sz w:val="24"/>
          <w:szCs w:val="24"/>
        </w:rPr>
        <w:t xml:space="preserve">para </w:t>
      </w:r>
      <w:r w:rsidRPr="005D2CB2">
        <w:rPr>
          <w:rFonts w:ascii="Arial" w:hAnsi="Arial" w:cs="Arial"/>
          <w:bCs/>
          <w:color w:val="000000" w:themeColor="text1"/>
          <w:sz w:val="24"/>
          <w:szCs w:val="24"/>
        </w:rPr>
        <w:t>apaga</w:t>
      </w:r>
      <w:r w:rsidR="005D2CB2" w:rsidRPr="005D2CB2">
        <w:rPr>
          <w:rFonts w:ascii="Arial" w:hAnsi="Arial" w:cs="Arial"/>
          <w:bCs/>
          <w:color w:val="000000" w:themeColor="text1"/>
          <w:sz w:val="24"/>
          <w:szCs w:val="24"/>
        </w:rPr>
        <w:t>r</w:t>
      </w:r>
      <w:r w:rsidRPr="005D2CB2">
        <w:rPr>
          <w:rFonts w:ascii="Arial" w:hAnsi="Arial" w:cs="Arial"/>
          <w:bCs/>
          <w:color w:val="000000" w:themeColor="text1"/>
          <w:sz w:val="24"/>
          <w:szCs w:val="24"/>
        </w:rPr>
        <w:t xml:space="preserve"> algum objeto e </w:t>
      </w:r>
      <w:proofErr w:type="spellStart"/>
      <w:r w:rsidRPr="005D2CB2">
        <w:rPr>
          <w:rFonts w:ascii="Arial" w:hAnsi="Arial" w:cs="Arial"/>
          <w:bCs/>
          <w:color w:val="000000" w:themeColor="text1"/>
          <w:sz w:val="24"/>
          <w:szCs w:val="24"/>
        </w:rPr>
        <w:t>create</w:t>
      </w:r>
      <w:proofErr w:type="spellEnd"/>
      <w:r w:rsidRPr="005D2CB2">
        <w:rPr>
          <w:rFonts w:ascii="Arial" w:hAnsi="Arial" w:cs="Arial"/>
          <w:bCs/>
          <w:color w:val="000000" w:themeColor="text1"/>
          <w:sz w:val="24"/>
          <w:szCs w:val="24"/>
        </w:rPr>
        <w:t xml:space="preserve"> </w:t>
      </w:r>
      <w:r w:rsidR="005D2CB2" w:rsidRPr="005D2CB2">
        <w:rPr>
          <w:rFonts w:ascii="Arial" w:hAnsi="Arial" w:cs="Arial"/>
          <w:bCs/>
          <w:color w:val="000000" w:themeColor="text1"/>
          <w:sz w:val="24"/>
          <w:szCs w:val="24"/>
        </w:rPr>
        <w:t xml:space="preserve">que </w:t>
      </w:r>
      <w:r w:rsidRPr="005D2CB2">
        <w:rPr>
          <w:rFonts w:ascii="Arial" w:hAnsi="Arial" w:cs="Arial"/>
          <w:bCs/>
          <w:color w:val="000000" w:themeColor="text1"/>
          <w:sz w:val="24"/>
          <w:szCs w:val="24"/>
        </w:rPr>
        <w:t>permite a criação de novos objetos);</w:t>
      </w:r>
    </w:p>
    <w:p w14:paraId="02CC05F6" w14:textId="77777777" w:rsidR="005D2CB2" w:rsidRPr="000304E8" w:rsidRDefault="005D2CB2" w:rsidP="007C74F8">
      <w:pPr>
        <w:spacing w:after="0" w:line="360" w:lineRule="auto"/>
        <w:ind w:firstLine="709"/>
        <w:jc w:val="both"/>
        <w:rPr>
          <w:rFonts w:ascii="Arial" w:hAnsi="Arial" w:cs="Arial"/>
          <w:bCs/>
          <w:color w:val="000000" w:themeColor="text1"/>
          <w:sz w:val="24"/>
          <w:szCs w:val="24"/>
        </w:rPr>
      </w:pPr>
    </w:p>
    <w:p w14:paraId="43666557" w14:textId="01901A44" w:rsidR="000304E8" w:rsidRPr="005D2CB2" w:rsidRDefault="000304E8" w:rsidP="007C74F8">
      <w:pPr>
        <w:pStyle w:val="PargrafodaLista"/>
        <w:numPr>
          <w:ilvl w:val="0"/>
          <w:numId w:val="23"/>
        </w:numPr>
        <w:spacing w:after="0" w:line="360" w:lineRule="auto"/>
        <w:ind w:left="0" w:firstLine="709"/>
        <w:jc w:val="both"/>
        <w:rPr>
          <w:rFonts w:ascii="Arial" w:hAnsi="Arial" w:cs="Arial"/>
          <w:bCs/>
          <w:color w:val="000000" w:themeColor="text1"/>
          <w:sz w:val="24"/>
          <w:szCs w:val="24"/>
        </w:rPr>
      </w:pPr>
      <w:r w:rsidRPr="005D2CB2">
        <w:rPr>
          <w:rFonts w:ascii="Arial" w:hAnsi="Arial" w:cs="Arial"/>
          <w:b/>
          <w:color w:val="000000" w:themeColor="text1"/>
          <w:sz w:val="24"/>
          <w:szCs w:val="24"/>
        </w:rPr>
        <w:t>DCL –</w:t>
      </w:r>
      <w:r w:rsidRPr="005D2CB2">
        <w:rPr>
          <w:rFonts w:ascii="Arial" w:hAnsi="Arial" w:cs="Arial"/>
          <w:bCs/>
          <w:color w:val="000000" w:themeColor="text1"/>
          <w:sz w:val="24"/>
          <w:szCs w:val="24"/>
        </w:rPr>
        <w:t xml:space="preserve"> Data </w:t>
      </w:r>
      <w:proofErr w:type="spellStart"/>
      <w:r w:rsidRPr="005D2CB2">
        <w:rPr>
          <w:rFonts w:ascii="Arial" w:hAnsi="Arial" w:cs="Arial"/>
          <w:bCs/>
          <w:color w:val="000000" w:themeColor="text1"/>
          <w:sz w:val="24"/>
          <w:szCs w:val="24"/>
        </w:rPr>
        <w:t>Control</w:t>
      </w:r>
      <w:proofErr w:type="spellEnd"/>
      <w:r w:rsidRPr="005D2CB2">
        <w:rPr>
          <w:rFonts w:ascii="Arial" w:hAnsi="Arial" w:cs="Arial"/>
          <w:bCs/>
          <w:color w:val="000000" w:themeColor="text1"/>
          <w:sz w:val="24"/>
          <w:szCs w:val="24"/>
        </w:rPr>
        <w:t xml:space="preserve"> </w:t>
      </w:r>
      <w:proofErr w:type="spellStart"/>
      <w:r w:rsidRPr="005D2CB2">
        <w:rPr>
          <w:rFonts w:ascii="Arial" w:hAnsi="Arial" w:cs="Arial"/>
          <w:bCs/>
          <w:color w:val="000000" w:themeColor="text1"/>
          <w:sz w:val="24"/>
          <w:szCs w:val="24"/>
        </w:rPr>
        <w:t>Language</w:t>
      </w:r>
      <w:proofErr w:type="spellEnd"/>
      <w:r w:rsidR="006D48B9">
        <w:rPr>
          <w:rFonts w:ascii="Arial" w:hAnsi="Arial" w:cs="Arial"/>
          <w:bCs/>
          <w:color w:val="000000" w:themeColor="text1"/>
          <w:sz w:val="24"/>
          <w:szCs w:val="24"/>
        </w:rPr>
        <w:t xml:space="preserve"> </w:t>
      </w:r>
      <w:r w:rsidR="006D48B9" w:rsidRPr="005D2CB2">
        <w:rPr>
          <w:rFonts w:ascii="Arial" w:hAnsi="Arial" w:cs="Arial"/>
          <w:bCs/>
          <w:color w:val="000000" w:themeColor="text1"/>
          <w:sz w:val="24"/>
          <w:szCs w:val="24"/>
        </w:rPr>
        <w:t xml:space="preserve">ou Linguagem de </w:t>
      </w:r>
      <w:r w:rsidR="006D48B9">
        <w:rPr>
          <w:rFonts w:ascii="Arial" w:hAnsi="Arial" w:cs="Arial"/>
          <w:bCs/>
          <w:color w:val="000000" w:themeColor="text1"/>
          <w:sz w:val="24"/>
          <w:szCs w:val="24"/>
        </w:rPr>
        <w:t>controle</w:t>
      </w:r>
      <w:r w:rsidR="006D48B9" w:rsidRPr="005D2CB2">
        <w:rPr>
          <w:rFonts w:ascii="Arial" w:hAnsi="Arial" w:cs="Arial"/>
          <w:bCs/>
          <w:color w:val="000000" w:themeColor="text1"/>
          <w:sz w:val="24"/>
          <w:szCs w:val="24"/>
        </w:rPr>
        <w:t xml:space="preserve"> de </w:t>
      </w:r>
      <w:r w:rsidR="00462D60" w:rsidRPr="005D2CB2">
        <w:rPr>
          <w:rFonts w:ascii="Arial" w:hAnsi="Arial" w:cs="Arial"/>
          <w:bCs/>
          <w:color w:val="000000" w:themeColor="text1"/>
          <w:sz w:val="24"/>
          <w:szCs w:val="24"/>
        </w:rPr>
        <w:t>dados</w:t>
      </w:r>
      <w:r w:rsidR="00462D60">
        <w:rPr>
          <w:rFonts w:ascii="Arial" w:hAnsi="Arial" w:cs="Arial"/>
          <w:bCs/>
          <w:color w:val="000000" w:themeColor="text1"/>
          <w:sz w:val="24"/>
          <w:szCs w:val="24"/>
        </w:rPr>
        <w:t>:</w:t>
      </w:r>
      <w:r w:rsidRPr="005D2CB2">
        <w:rPr>
          <w:rFonts w:ascii="Arial" w:hAnsi="Arial" w:cs="Arial"/>
          <w:bCs/>
          <w:color w:val="000000" w:themeColor="text1"/>
          <w:sz w:val="24"/>
          <w:szCs w:val="24"/>
        </w:rPr>
        <w:t xml:space="preserve"> grupo responsável pelas permissões, restrições ou bloqueios (</w:t>
      </w:r>
      <w:r w:rsidR="00D219B3" w:rsidRPr="005D2CB2">
        <w:rPr>
          <w:rFonts w:ascii="Arial" w:hAnsi="Arial" w:cs="Arial"/>
          <w:bCs/>
          <w:color w:val="000000" w:themeColor="text1"/>
          <w:sz w:val="24"/>
          <w:szCs w:val="24"/>
        </w:rPr>
        <w:t>ex</w:t>
      </w:r>
      <w:r w:rsidR="00D219B3">
        <w:rPr>
          <w:rFonts w:ascii="Arial" w:hAnsi="Arial" w:cs="Arial"/>
          <w:bCs/>
          <w:color w:val="000000" w:themeColor="text1"/>
          <w:sz w:val="24"/>
          <w:szCs w:val="24"/>
        </w:rPr>
        <w:t>emplo:</w:t>
      </w:r>
      <w:r w:rsidR="00D219B3" w:rsidRPr="005D2CB2">
        <w:rPr>
          <w:rFonts w:ascii="Arial" w:hAnsi="Arial" w:cs="Arial"/>
          <w:bCs/>
          <w:color w:val="000000" w:themeColor="text1"/>
          <w:sz w:val="24"/>
          <w:szCs w:val="24"/>
        </w:rPr>
        <w:t xml:space="preserve"> </w:t>
      </w:r>
      <w:proofErr w:type="spellStart"/>
      <w:proofErr w:type="gramStart"/>
      <w:r w:rsidRPr="005D2CB2">
        <w:rPr>
          <w:rFonts w:ascii="Arial" w:hAnsi="Arial" w:cs="Arial"/>
          <w:bCs/>
          <w:color w:val="000000" w:themeColor="text1"/>
          <w:sz w:val="24"/>
          <w:szCs w:val="24"/>
        </w:rPr>
        <w:t>grant</w:t>
      </w:r>
      <w:proofErr w:type="spellEnd"/>
      <w:r w:rsidRPr="005D2CB2">
        <w:rPr>
          <w:rFonts w:ascii="Arial" w:hAnsi="Arial" w:cs="Arial"/>
          <w:bCs/>
          <w:color w:val="000000" w:themeColor="text1"/>
          <w:sz w:val="24"/>
          <w:szCs w:val="24"/>
        </w:rPr>
        <w:t xml:space="preserve">  permite</w:t>
      </w:r>
      <w:proofErr w:type="gramEnd"/>
      <w:r w:rsidRPr="005D2CB2">
        <w:rPr>
          <w:rFonts w:ascii="Arial" w:hAnsi="Arial" w:cs="Arial"/>
          <w:bCs/>
          <w:color w:val="000000" w:themeColor="text1"/>
          <w:sz w:val="24"/>
          <w:szCs w:val="24"/>
        </w:rPr>
        <w:t xml:space="preserve"> o acesso e/ou modificações no banco de dados);</w:t>
      </w:r>
    </w:p>
    <w:p w14:paraId="658EE035" w14:textId="77777777" w:rsidR="005D2CB2" w:rsidRPr="000304E8" w:rsidRDefault="005D2CB2" w:rsidP="007C74F8">
      <w:pPr>
        <w:spacing w:after="0" w:line="360" w:lineRule="auto"/>
        <w:ind w:firstLine="709"/>
        <w:jc w:val="both"/>
        <w:rPr>
          <w:rFonts w:ascii="Arial" w:hAnsi="Arial" w:cs="Arial"/>
          <w:bCs/>
          <w:color w:val="000000" w:themeColor="text1"/>
          <w:sz w:val="24"/>
          <w:szCs w:val="24"/>
        </w:rPr>
      </w:pPr>
    </w:p>
    <w:p w14:paraId="0E43B774" w14:textId="48D73459" w:rsidR="000304E8" w:rsidRPr="005D2CB2" w:rsidRDefault="000304E8" w:rsidP="007C74F8">
      <w:pPr>
        <w:pStyle w:val="PargrafodaLista"/>
        <w:numPr>
          <w:ilvl w:val="0"/>
          <w:numId w:val="23"/>
        </w:numPr>
        <w:spacing w:after="0" w:line="360" w:lineRule="auto"/>
        <w:ind w:left="0" w:firstLine="709"/>
        <w:jc w:val="both"/>
        <w:rPr>
          <w:rFonts w:ascii="Arial" w:hAnsi="Arial" w:cs="Arial"/>
          <w:bCs/>
          <w:color w:val="000000" w:themeColor="text1"/>
          <w:sz w:val="24"/>
          <w:szCs w:val="24"/>
        </w:rPr>
      </w:pPr>
      <w:r w:rsidRPr="005D2CB2">
        <w:rPr>
          <w:rFonts w:ascii="Arial" w:hAnsi="Arial" w:cs="Arial"/>
          <w:b/>
          <w:color w:val="000000" w:themeColor="text1"/>
          <w:sz w:val="24"/>
          <w:szCs w:val="24"/>
        </w:rPr>
        <w:t>DTL –</w:t>
      </w:r>
      <w:r w:rsidRPr="005D2CB2">
        <w:rPr>
          <w:rFonts w:ascii="Arial" w:hAnsi="Arial" w:cs="Arial"/>
          <w:bCs/>
          <w:color w:val="000000" w:themeColor="text1"/>
          <w:sz w:val="24"/>
          <w:szCs w:val="24"/>
        </w:rPr>
        <w:t xml:space="preserve"> Linguagem de Transição de Dados: é responsável por salvar as alterações feitas pelos usuários (</w:t>
      </w:r>
      <w:r w:rsidR="00D219B3" w:rsidRPr="005D2CB2">
        <w:rPr>
          <w:rFonts w:ascii="Arial" w:hAnsi="Arial" w:cs="Arial"/>
          <w:bCs/>
          <w:color w:val="000000" w:themeColor="text1"/>
          <w:sz w:val="24"/>
          <w:szCs w:val="24"/>
        </w:rPr>
        <w:t>ex</w:t>
      </w:r>
      <w:r w:rsidR="00D219B3">
        <w:rPr>
          <w:rFonts w:ascii="Arial" w:hAnsi="Arial" w:cs="Arial"/>
          <w:bCs/>
          <w:color w:val="000000" w:themeColor="text1"/>
          <w:sz w:val="24"/>
          <w:szCs w:val="24"/>
        </w:rPr>
        <w:t xml:space="preserve">emplo: </w:t>
      </w:r>
      <w:proofErr w:type="spellStart"/>
      <w:r w:rsidRPr="005D2CB2">
        <w:rPr>
          <w:rFonts w:ascii="Arial" w:hAnsi="Arial" w:cs="Arial"/>
          <w:bCs/>
          <w:color w:val="000000" w:themeColor="text1"/>
          <w:sz w:val="24"/>
          <w:szCs w:val="24"/>
        </w:rPr>
        <w:t>commit</w:t>
      </w:r>
      <w:proofErr w:type="spellEnd"/>
      <w:r w:rsidRPr="005D2CB2">
        <w:rPr>
          <w:rFonts w:ascii="Arial" w:hAnsi="Arial" w:cs="Arial"/>
          <w:bCs/>
          <w:color w:val="000000" w:themeColor="text1"/>
          <w:sz w:val="24"/>
          <w:szCs w:val="24"/>
        </w:rPr>
        <w:t xml:space="preserve"> autoriza que as alterações sejam salvas).</w:t>
      </w:r>
    </w:p>
    <w:p w14:paraId="652AB164" w14:textId="77777777" w:rsidR="005D2CB2" w:rsidRPr="000304E8" w:rsidRDefault="005D2CB2" w:rsidP="007C74F8">
      <w:pPr>
        <w:spacing w:after="0" w:line="360" w:lineRule="auto"/>
        <w:ind w:firstLine="709"/>
        <w:jc w:val="both"/>
        <w:rPr>
          <w:rFonts w:ascii="Arial" w:hAnsi="Arial" w:cs="Arial"/>
          <w:bCs/>
          <w:color w:val="000000" w:themeColor="text1"/>
          <w:sz w:val="24"/>
          <w:szCs w:val="24"/>
        </w:rPr>
      </w:pPr>
    </w:p>
    <w:p w14:paraId="56E189A6" w14:textId="5EB6D5C2" w:rsidR="000304E8" w:rsidRPr="000304E8" w:rsidRDefault="000304E8" w:rsidP="007C74F8">
      <w:pPr>
        <w:spacing w:after="0" w:line="360" w:lineRule="auto"/>
        <w:ind w:firstLine="709"/>
        <w:jc w:val="both"/>
        <w:rPr>
          <w:rFonts w:ascii="Arial" w:hAnsi="Arial" w:cs="Arial"/>
          <w:bCs/>
          <w:color w:val="000000" w:themeColor="text1"/>
          <w:sz w:val="24"/>
          <w:szCs w:val="24"/>
        </w:rPr>
      </w:pPr>
      <w:r w:rsidRPr="000304E8">
        <w:rPr>
          <w:rFonts w:ascii="Arial" w:hAnsi="Arial" w:cs="Arial"/>
          <w:bCs/>
          <w:color w:val="000000" w:themeColor="text1"/>
          <w:sz w:val="24"/>
          <w:szCs w:val="24"/>
        </w:rPr>
        <w:t>SQL foi usado como nosso banco de dados relacional, guardando todos os dados de usuários,</w:t>
      </w:r>
      <w:r w:rsidR="00E25084">
        <w:rPr>
          <w:rFonts w:ascii="Arial" w:hAnsi="Arial" w:cs="Arial"/>
          <w:bCs/>
          <w:color w:val="000000" w:themeColor="text1"/>
          <w:sz w:val="24"/>
          <w:szCs w:val="24"/>
        </w:rPr>
        <w:t xml:space="preserve"> </w:t>
      </w:r>
      <w:r w:rsidRPr="000304E8">
        <w:rPr>
          <w:rFonts w:ascii="Arial" w:hAnsi="Arial" w:cs="Arial"/>
          <w:bCs/>
          <w:color w:val="000000" w:themeColor="text1"/>
          <w:sz w:val="24"/>
          <w:szCs w:val="24"/>
        </w:rPr>
        <w:t>pedidos,</w:t>
      </w:r>
      <w:r w:rsidR="00E25084">
        <w:rPr>
          <w:rFonts w:ascii="Arial" w:hAnsi="Arial" w:cs="Arial"/>
          <w:bCs/>
          <w:color w:val="000000" w:themeColor="text1"/>
          <w:sz w:val="24"/>
          <w:szCs w:val="24"/>
        </w:rPr>
        <w:t xml:space="preserve"> </w:t>
      </w:r>
      <w:r w:rsidR="00E25084" w:rsidRPr="000304E8">
        <w:rPr>
          <w:rFonts w:ascii="Arial" w:hAnsi="Arial" w:cs="Arial"/>
          <w:bCs/>
          <w:color w:val="000000" w:themeColor="text1"/>
          <w:sz w:val="24"/>
          <w:szCs w:val="24"/>
        </w:rPr>
        <w:t>produtos etc.</w:t>
      </w:r>
      <w:r w:rsidRPr="000304E8">
        <w:rPr>
          <w:rFonts w:ascii="Arial" w:hAnsi="Arial" w:cs="Arial"/>
          <w:bCs/>
          <w:color w:val="000000" w:themeColor="text1"/>
          <w:sz w:val="24"/>
          <w:szCs w:val="24"/>
        </w:rPr>
        <w:t xml:space="preserve"> Sendo possível fazer </w:t>
      </w:r>
      <w:proofErr w:type="spellStart"/>
      <w:r w:rsidRPr="000304E8">
        <w:rPr>
          <w:rFonts w:ascii="Arial" w:hAnsi="Arial" w:cs="Arial"/>
          <w:bCs/>
          <w:color w:val="000000" w:themeColor="text1"/>
          <w:sz w:val="24"/>
          <w:szCs w:val="24"/>
        </w:rPr>
        <w:t>Query's</w:t>
      </w:r>
      <w:proofErr w:type="spellEnd"/>
      <w:r w:rsidRPr="000304E8">
        <w:rPr>
          <w:rFonts w:ascii="Arial" w:hAnsi="Arial" w:cs="Arial"/>
          <w:bCs/>
          <w:color w:val="000000" w:themeColor="text1"/>
          <w:sz w:val="24"/>
          <w:szCs w:val="24"/>
        </w:rPr>
        <w:t xml:space="preserve"> para buscar</w:t>
      </w:r>
    </w:p>
    <w:p w14:paraId="256A7B19" w14:textId="785A74E0" w:rsidR="000304E8" w:rsidRPr="000304E8" w:rsidRDefault="000304E8" w:rsidP="007C74F8">
      <w:pPr>
        <w:spacing w:after="0" w:line="360" w:lineRule="auto"/>
        <w:ind w:firstLine="709"/>
        <w:jc w:val="both"/>
        <w:rPr>
          <w:rFonts w:ascii="Arial" w:hAnsi="Arial" w:cs="Arial"/>
          <w:bCs/>
          <w:color w:val="000000" w:themeColor="text1"/>
          <w:sz w:val="24"/>
          <w:szCs w:val="24"/>
        </w:rPr>
      </w:pPr>
      <w:r w:rsidRPr="000304E8">
        <w:rPr>
          <w:rFonts w:ascii="Arial" w:hAnsi="Arial" w:cs="Arial"/>
          <w:bCs/>
          <w:color w:val="000000" w:themeColor="text1"/>
          <w:sz w:val="24"/>
          <w:szCs w:val="24"/>
        </w:rPr>
        <w:t>uma lista de produtos para o painel de administrador e com métodos em nossa API usamos para inserir,</w:t>
      </w:r>
      <w:r w:rsidR="00E25084">
        <w:rPr>
          <w:rFonts w:ascii="Arial" w:hAnsi="Arial" w:cs="Arial"/>
          <w:bCs/>
          <w:color w:val="000000" w:themeColor="text1"/>
          <w:sz w:val="24"/>
          <w:szCs w:val="24"/>
        </w:rPr>
        <w:t xml:space="preserve"> </w:t>
      </w:r>
      <w:r w:rsidRPr="000304E8">
        <w:rPr>
          <w:rFonts w:ascii="Arial" w:hAnsi="Arial" w:cs="Arial"/>
          <w:bCs/>
          <w:color w:val="000000" w:themeColor="text1"/>
          <w:sz w:val="24"/>
          <w:szCs w:val="24"/>
        </w:rPr>
        <w:t>deletar e atualizar informações em nossas tabelas.</w:t>
      </w:r>
    </w:p>
    <w:p w14:paraId="0EA09C7C" w14:textId="1894FBC0" w:rsidR="000304E8" w:rsidRPr="000304E8" w:rsidRDefault="000304E8" w:rsidP="007C74F8">
      <w:pPr>
        <w:spacing w:after="0" w:line="360" w:lineRule="auto"/>
        <w:ind w:firstLine="709"/>
        <w:jc w:val="both"/>
        <w:rPr>
          <w:rFonts w:ascii="Arial" w:hAnsi="Arial" w:cs="Arial"/>
          <w:bCs/>
          <w:color w:val="000000" w:themeColor="text1"/>
          <w:sz w:val="24"/>
          <w:szCs w:val="24"/>
        </w:rPr>
      </w:pPr>
      <w:r w:rsidRPr="000304E8">
        <w:rPr>
          <w:rFonts w:ascii="Arial" w:hAnsi="Arial" w:cs="Arial"/>
          <w:bCs/>
          <w:color w:val="000000" w:themeColor="text1"/>
          <w:sz w:val="24"/>
          <w:szCs w:val="24"/>
        </w:rPr>
        <w:lastRenderedPageBreak/>
        <w:t>O SQL por ser umas das linguagens mais usadas por desenvolvedores, existem diversas aulas e tutoriais pela internet ensinando vários detalhes da linguagem e ajudando</w:t>
      </w:r>
      <w:r w:rsidR="00E25084">
        <w:rPr>
          <w:rFonts w:ascii="Arial" w:hAnsi="Arial" w:cs="Arial"/>
          <w:bCs/>
          <w:color w:val="000000" w:themeColor="text1"/>
          <w:sz w:val="24"/>
          <w:szCs w:val="24"/>
        </w:rPr>
        <w:t xml:space="preserve"> </w:t>
      </w:r>
      <w:r w:rsidRPr="000304E8">
        <w:rPr>
          <w:rFonts w:ascii="Arial" w:hAnsi="Arial" w:cs="Arial"/>
          <w:bCs/>
          <w:color w:val="000000" w:themeColor="text1"/>
          <w:sz w:val="24"/>
          <w:szCs w:val="24"/>
        </w:rPr>
        <w:t xml:space="preserve">em seu entendimento. E por ser a </w:t>
      </w:r>
      <w:r w:rsidR="00E25084" w:rsidRPr="000304E8">
        <w:rPr>
          <w:rFonts w:ascii="Arial" w:hAnsi="Arial" w:cs="Arial"/>
          <w:bCs/>
          <w:color w:val="000000" w:themeColor="text1"/>
          <w:sz w:val="24"/>
          <w:szCs w:val="24"/>
        </w:rPr>
        <w:t>linguagem</w:t>
      </w:r>
      <w:r w:rsidRPr="000304E8">
        <w:rPr>
          <w:rFonts w:ascii="Arial" w:hAnsi="Arial" w:cs="Arial"/>
          <w:bCs/>
          <w:color w:val="000000" w:themeColor="text1"/>
          <w:sz w:val="24"/>
          <w:szCs w:val="24"/>
        </w:rPr>
        <w:t xml:space="preserve"> </w:t>
      </w:r>
      <w:proofErr w:type="gramStart"/>
      <w:r w:rsidRPr="000304E8">
        <w:rPr>
          <w:rFonts w:ascii="Arial" w:hAnsi="Arial" w:cs="Arial"/>
          <w:bCs/>
          <w:color w:val="000000" w:themeColor="text1"/>
          <w:sz w:val="24"/>
          <w:szCs w:val="24"/>
        </w:rPr>
        <w:t>aonde</w:t>
      </w:r>
      <w:proofErr w:type="gramEnd"/>
      <w:r w:rsidRPr="000304E8">
        <w:rPr>
          <w:rFonts w:ascii="Arial" w:hAnsi="Arial" w:cs="Arial"/>
          <w:bCs/>
          <w:color w:val="000000" w:themeColor="text1"/>
          <w:sz w:val="24"/>
          <w:szCs w:val="24"/>
        </w:rPr>
        <w:t xml:space="preserve"> se criou um padrão, a partir dela é possível migrar para outra linguagem sabendo pelo menos o seu básico.</w:t>
      </w:r>
    </w:p>
    <w:p w14:paraId="5318AAEC" w14:textId="74620FAD" w:rsidR="00D32949" w:rsidRDefault="00D32949" w:rsidP="007C74F8">
      <w:pPr>
        <w:spacing w:after="0" w:line="360" w:lineRule="auto"/>
        <w:ind w:firstLine="709"/>
        <w:jc w:val="both"/>
        <w:rPr>
          <w:rFonts w:ascii="Arial" w:hAnsi="Arial" w:cs="Arial"/>
          <w:b/>
          <w:color w:val="000000" w:themeColor="text1"/>
          <w:sz w:val="28"/>
          <w:szCs w:val="28"/>
        </w:rPr>
      </w:pPr>
    </w:p>
    <w:p w14:paraId="76DDE036" w14:textId="77777777" w:rsidR="004B1D84" w:rsidRDefault="004B1D84" w:rsidP="007C74F8">
      <w:pPr>
        <w:spacing w:after="0" w:line="360" w:lineRule="auto"/>
        <w:ind w:firstLine="709"/>
        <w:jc w:val="both"/>
        <w:rPr>
          <w:rFonts w:ascii="Arial" w:hAnsi="Arial" w:cs="Arial"/>
          <w:b/>
          <w:color w:val="000000" w:themeColor="text1"/>
          <w:sz w:val="28"/>
          <w:szCs w:val="28"/>
        </w:rPr>
      </w:pPr>
    </w:p>
    <w:p w14:paraId="62F73AE7" w14:textId="104715EE" w:rsidR="00D32949" w:rsidRPr="007C74F8" w:rsidRDefault="00E45396" w:rsidP="007C74F8">
      <w:pPr>
        <w:spacing w:after="0" w:line="360" w:lineRule="auto"/>
        <w:ind w:firstLine="709"/>
        <w:jc w:val="both"/>
        <w:rPr>
          <w:rFonts w:ascii="Arial" w:hAnsi="Arial" w:cs="Arial"/>
          <w:b/>
          <w:color w:val="000000" w:themeColor="text1"/>
          <w:sz w:val="24"/>
          <w:szCs w:val="24"/>
        </w:rPr>
      </w:pPr>
      <w:r>
        <w:rPr>
          <w:rFonts w:ascii="Arial" w:hAnsi="Arial" w:cs="Arial"/>
          <w:b/>
          <w:color w:val="000000" w:themeColor="text1"/>
          <w:sz w:val="24"/>
          <w:szCs w:val="24"/>
        </w:rPr>
        <w:t>4</w:t>
      </w:r>
      <w:r w:rsidR="00D32949" w:rsidRPr="007C74F8">
        <w:rPr>
          <w:rFonts w:ascii="Arial" w:hAnsi="Arial" w:cs="Arial"/>
          <w:b/>
          <w:color w:val="000000" w:themeColor="text1"/>
          <w:sz w:val="24"/>
          <w:szCs w:val="24"/>
        </w:rPr>
        <w:t xml:space="preserve">.2 Tabela MER </w:t>
      </w:r>
    </w:p>
    <w:p w14:paraId="419B8F01" w14:textId="77777777" w:rsidR="00D32949" w:rsidRPr="00DF743E" w:rsidRDefault="00D32949" w:rsidP="007C74F8">
      <w:pPr>
        <w:pStyle w:val="NormalWeb"/>
        <w:spacing w:before="0" w:beforeAutospacing="0" w:after="0" w:afterAutospacing="0" w:line="360" w:lineRule="auto"/>
        <w:ind w:firstLine="709"/>
        <w:jc w:val="both"/>
        <w:rPr>
          <w:rFonts w:ascii="Arial" w:hAnsi="Arial" w:cs="Arial"/>
          <w:color w:val="000000" w:themeColor="text1"/>
        </w:rPr>
      </w:pPr>
      <w:r w:rsidRPr="00DF743E">
        <w:rPr>
          <w:rFonts w:ascii="Arial" w:hAnsi="Arial" w:cs="Arial"/>
          <w:color w:val="000000" w:themeColor="text1"/>
        </w:rPr>
        <w:t xml:space="preserve">O MER (Model </w:t>
      </w:r>
      <w:proofErr w:type="spellStart"/>
      <w:r w:rsidRPr="00DF743E">
        <w:rPr>
          <w:rFonts w:ascii="Arial" w:hAnsi="Arial" w:cs="Arial"/>
          <w:color w:val="000000" w:themeColor="text1"/>
        </w:rPr>
        <w:t>Relationships</w:t>
      </w:r>
      <w:proofErr w:type="spellEnd"/>
      <w:r w:rsidRPr="00DF743E">
        <w:rPr>
          <w:rFonts w:ascii="Arial" w:hAnsi="Arial" w:cs="Arial"/>
          <w:color w:val="000000" w:themeColor="text1"/>
        </w:rPr>
        <w:t xml:space="preserve"> </w:t>
      </w:r>
      <w:proofErr w:type="spellStart"/>
      <w:r w:rsidRPr="00DF743E">
        <w:rPr>
          <w:rFonts w:ascii="Arial" w:hAnsi="Arial" w:cs="Arial"/>
          <w:color w:val="000000" w:themeColor="text1"/>
        </w:rPr>
        <w:t>Mode</w:t>
      </w:r>
      <w:proofErr w:type="spellEnd"/>
      <w:r w:rsidRPr="00DF743E">
        <w:rPr>
          <w:rFonts w:ascii="Arial" w:hAnsi="Arial" w:cs="Arial"/>
          <w:color w:val="000000" w:themeColor="text1"/>
        </w:rPr>
        <w:t xml:space="preserve"> ou Modelo Entidade Relacionamento)</w:t>
      </w:r>
      <w:r w:rsidRPr="00DF743E">
        <w:rPr>
          <w:rFonts w:ascii="Arial" w:hAnsi="Arial" w:cs="Arial"/>
          <w:b/>
          <w:bCs/>
          <w:color w:val="000000" w:themeColor="text1"/>
        </w:rPr>
        <w:t xml:space="preserve"> </w:t>
      </w:r>
      <w:r w:rsidRPr="00DF743E">
        <w:rPr>
          <w:rFonts w:ascii="Arial" w:hAnsi="Arial" w:cs="Arial"/>
          <w:color w:val="000000" w:themeColor="text1"/>
        </w:rPr>
        <w:t>como o nome sugere, é um modelo conceitual utilizado na </w:t>
      </w:r>
      <w:hyperlink r:id="rId65" w:tgtFrame="_blank" w:tooltip="Princípios da Engenharia de Software" w:history="1">
        <w:r w:rsidRPr="00DF743E">
          <w:rPr>
            <w:rStyle w:val="Hyperlink"/>
            <w:rFonts w:ascii="Arial" w:hAnsi="Arial" w:cs="Arial"/>
            <w:color w:val="000000" w:themeColor="text1"/>
            <w:u w:val="none"/>
          </w:rPr>
          <w:t>Engenharia de Software</w:t>
        </w:r>
      </w:hyperlink>
      <w:r w:rsidRPr="00DF743E">
        <w:rPr>
          <w:rFonts w:ascii="Arial" w:hAnsi="Arial" w:cs="Arial"/>
          <w:color w:val="000000" w:themeColor="text1"/>
        </w:rPr>
        <w:t> para descrever os objetos (entidades) envolvidos em um domínio de negócios, com suas características (atributos) e como elas se relacionam entre si (relacionamentos).</w:t>
      </w:r>
    </w:p>
    <w:p w14:paraId="07C9E019" w14:textId="77777777" w:rsidR="00D32949" w:rsidRPr="00DF743E" w:rsidRDefault="00D32949" w:rsidP="007C74F8">
      <w:pPr>
        <w:pStyle w:val="NormalWeb"/>
        <w:spacing w:before="0" w:beforeAutospacing="0" w:after="0" w:afterAutospacing="0" w:line="360" w:lineRule="auto"/>
        <w:ind w:firstLine="709"/>
        <w:jc w:val="both"/>
        <w:rPr>
          <w:rFonts w:ascii="Arial" w:hAnsi="Arial" w:cs="Arial"/>
          <w:color w:val="000000" w:themeColor="text1"/>
        </w:rPr>
      </w:pPr>
      <w:r w:rsidRPr="00DF743E">
        <w:rPr>
          <w:rFonts w:ascii="Arial" w:hAnsi="Arial" w:cs="Arial"/>
          <w:color w:val="000000" w:themeColor="text1"/>
        </w:rPr>
        <w:t>Em geral, este modelo representa de forma abstrata a estrutura que possuirá o </w:t>
      </w:r>
      <w:hyperlink r:id="rId66" w:tgtFrame="_blank" w:tooltip="Cursos de Banco de Dados" w:history="1">
        <w:r w:rsidRPr="00DF743E">
          <w:rPr>
            <w:rStyle w:val="Hyperlink"/>
            <w:rFonts w:ascii="Arial" w:hAnsi="Arial" w:cs="Arial"/>
            <w:color w:val="000000" w:themeColor="text1"/>
            <w:u w:val="none"/>
          </w:rPr>
          <w:t>banco de dados</w:t>
        </w:r>
      </w:hyperlink>
      <w:r w:rsidRPr="00DF743E">
        <w:rPr>
          <w:rFonts w:ascii="Arial" w:hAnsi="Arial" w:cs="Arial"/>
          <w:color w:val="000000" w:themeColor="text1"/>
        </w:rPr>
        <w:t> da aplicação. Obviamente, o banco de dados poderá conter várias outras entidades, tais como chaves e tabelas intermediárias, que podem só fazer sentido no contexto de </w:t>
      </w:r>
      <w:hyperlink r:id="rId67" w:tgtFrame="_blank" w:tooltip="Curso Modelagem de Bancos de Dados Relacionais" w:history="1">
        <w:r w:rsidRPr="00DF743E">
          <w:rPr>
            <w:rStyle w:val="Hyperlink"/>
            <w:rFonts w:ascii="Arial" w:hAnsi="Arial" w:cs="Arial"/>
            <w:color w:val="000000" w:themeColor="text1"/>
            <w:u w:val="none"/>
          </w:rPr>
          <w:t>bases de dados relacionais</w:t>
        </w:r>
      </w:hyperlink>
      <w:r w:rsidRPr="00DF743E">
        <w:rPr>
          <w:rFonts w:ascii="Arial" w:hAnsi="Arial" w:cs="Arial"/>
          <w:color w:val="000000" w:themeColor="text1"/>
        </w:rPr>
        <w:t>.(Devmedia ,2014).</w:t>
      </w:r>
    </w:p>
    <w:p w14:paraId="66A6E48A" w14:textId="77777777" w:rsidR="00D32949" w:rsidRPr="00DF743E" w:rsidRDefault="00D32949" w:rsidP="007C74F8">
      <w:pPr>
        <w:spacing w:after="0" w:line="360" w:lineRule="auto"/>
        <w:ind w:firstLine="709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DF743E">
        <w:rPr>
          <w:rFonts w:ascii="Arial" w:hAnsi="Arial" w:cs="Arial"/>
          <w:color w:val="000000" w:themeColor="text1"/>
          <w:sz w:val="24"/>
          <w:szCs w:val="24"/>
        </w:rPr>
        <w:t>Em um MER (Modelo Entidade Relacionamento) podemos definir em geral como o banco de dados funcionará, desde definindo entidades que serão as tabelas, atributos dessas entidades onde definimos a forma de como será salvo o dado e pôr fim a relação entre as entidades.</w:t>
      </w:r>
    </w:p>
    <w:p w14:paraId="2B9A6A96" w14:textId="0FC4B755" w:rsidR="00D32949" w:rsidRPr="00605A1D" w:rsidRDefault="00D32949" w:rsidP="007C74F8">
      <w:pPr>
        <w:spacing w:after="0" w:line="360" w:lineRule="auto"/>
        <w:ind w:firstLine="709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605A1D">
        <w:rPr>
          <w:rFonts w:ascii="Arial" w:hAnsi="Arial" w:cs="Arial"/>
          <w:color w:val="000000" w:themeColor="text1"/>
          <w:sz w:val="24"/>
          <w:szCs w:val="24"/>
        </w:rPr>
        <w:t>Conforme havíamos dito, em nosso modelo utilizamos essa estrutura, podemos citar por exemplo nossa entidade (tabela) “</w:t>
      </w:r>
      <w:proofErr w:type="spellStart"/>
      <w:r w:rsidRPr="00605A1D">
        <w:rPr>
          <w:rFonts w:ascii="Arial" w:hAnsi="Arial" w:cs="Arial"/>
          <w:color w:val="000000" w:themeColor="text1"/>
          <w:sz w:val="24"/>
          <w:szCs w:val="24"/>
        </w:rPr>
        <w:t>tb_</w:t>
      </w:r>
      <w:r w:rsidR="00605A1D" w:rsidRPr="00605A1D">
        <w:rPr>
          <w:rFonts w:ascii="Arial" w:hAnsi="Arial" w:cs="Arial"/>
          <w:color w:val="000000" w:themeColor="text1"/>
          <w:sz w:val="24"/>
          <w:szCs w:val="24"/>
        </w:rPr>
        <w:t>user</w:t>
      </w:r>
      <w:proofErr w:type="spellEnd"/>
      <w:r w:rsidRPr="00605A1D">
        <w:rPr>
          <w:rFonts w:ascii="Arial" w:hAnsi="Arial" w:cs="Arial"/>
          <w:color w:val="000000" w:themeColor="text1"/>
          <w:sz w:val="24"/>
          <w:szCs w:val="24"/>
        </w:rPr>
        <w:t>” onde serão armazenados dados necessários para efetuar a autenticação em nosso sistema, essa entidade possui atributos como “</w:t>
      </w:r>
      <w:r w:rsidR="00605A1D" w:rsidRPr="00605A1D">
        <w:rPr>
          <w:rFonts w:ascii="Arial" w:hAnsi="Arial" w:cs="Arial"/>
          <w:color w:val="000000" w:themeColor="text1"/>
          <w:sz w:val="24"/>
          <w:szCs w:val="24"/>
        </w:rPr>
        <w:t>e-mail”</w:t>
      </w:r>
      <w:r w:rsidRPr="00605A1D">
        <w:rPr>
          <w:rFonts w:ascii="Arial" w:hAnsi="Arial" w:cs="Arial"/>
          <w:color w:val="000000" w:themeColor="text1"/>
          <w:sz w:val="24"/>
          <w:szCs w:val="24"/>
        </w:rPr>
        <w:t xml:space="preserve"> e “senha”, esses que estarão armazenados no banco de dados como tipo “VARCHAR”, ou seja, tipo texto</w:t>
      </w:r>
    </w:p>
    <w:p w14:paraId="5DF7B7E9" w14:textId="798CF1B3" w:rsidR="00D32949" w:rsidRPr="00881EA5" w:rsidRDefault="00D32949" w:rsidP="007C74F8">
      <w:pPr>
        <w:spacing w:after="0" w:line="360" w:lineRule="auto"/>
        <w:ind w:firstLine="709"/>
        <w:jc w:val="both"/>
        <w:rPr>
          <w:rFonts w:ascii="Arial" w:hAnsi="Arial" w:cs="Arial"/>
          <w:iCs/>
          <w:color w:val="000000" w:themeColor="text1"/>
          <w:sz w:val="24"/>
          <w:szCs w:val="24"/>
        </w:rPr>
      </w:pPr>
      <w:r w:rsidRPr="00881EA5">
        <w:rPr>
          <w:rFonts w:ascii="Arial" w:hAnsi="Arial" w:cs="Arial"/>
          <w:color w:val="000000" w:themeColor="text1"/>
          <w:sz w:val="24"/>
          <w:szCs w:val="24"/>
        </w:rPr>
        <w:t xml:space="preserve">Concluímos que ter o MER </w:t>
      </w:r>
      <w:r w:rsidRPr="00286592">
        <w:rPr>
          <w:rFonts w:ascii="Arial" w:hAnsi="Arial" w:cs="Arial"/>
          <w:color w:val="000000" w:themeColor="text1"/>
          <w:sz w:val="24"/>
          <w:szCs w:val="24"/>
        </w:rPr>
        <w:t xml:space="preserve">(Figura </w:t>
      </w:r>
      <w:r w:rsidR="00286592" w:rsidRPr="00286592">
        <w:rPr>
          <w:rFonts w:ascii="Arial" w:hAnsi="Arial" w:cs="Arial"/>
          <w:color w:val="000000" w:themeColor="text1"/>
          <w:sz w:val="24"/>
          <w:szCs w:val="24"/>
        </w:rPr>
        <w:t>1</w:t>
      </w:r>
      <w:r w:rsidRPr="00286592">
        <w:rPr>
          <w:rFonts w:ascii="Arial" w:hAnsi="Arial" w:cs="Arial"/>
          <w:color w:val="000000" w:themeColor="text1"/>
          <w:sz w:val="24"/>
          <w:szCs w:val="24"/>
        </w:rPr>
        <w:t>)</w:t>
      </w:r>
      <w:r w:rsidRPr="00881EA5">
        <w:rPr>
          <w:rFonts w:ascii="Arial" w:hAnsi="Arial" w:cs="Arial"/>
          <w:color w:val="000000" w:themeColor="text1"/>
          <w:sz w:val="24"/>
          <w:szCs w:val="24"/>
        </w:rPr>
        <w:t xml:space="preserve"> é muito importante no desenvolvimento do sistema, pois é nele que podemos definir como funcionará como um todo o armazenamento de dados no qual definimos entidades, atributos e as relações</w:t>
      </w:r>
      <w:r w:rsidRPr="00881EA5">
        <w:rPr>
          <w:rFonts w:ascii="Arial" w:hAnsi="Arial" w:cs="Arial"/>
          <w:iCs/>
          <w:color w:val="000000" w:themeColor="text1"/>
          <w:sz w:val="24"/>
          <w:szCs w:val="24"/>
        </w:rPr>
        <w:t xml:space="preserve"> entre eles.</w:t>
      </w:r>
    </w:p>
    <w:p w14:paraId="5A4195F8" w14:textId="3A22F24D" w:rsidR="00537CAD" w:rsidRPr="007C74F8" w:rsidRDefault="007C74F8" w:rsidP="007C74F8">
      <w:pPr>
        <w:spacing w:after="0" w:line="360" w:lineRule="auto"/>
        <w:jc w:val="center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noProof/>
          <w:color w:val="000000" w:themeColor="text1"/>
          <w:sz w:val="24"/>
          <w:szCs w:val="24"/>
        </w:rPr>
        <w:lastRenderedPageBreak/>
        <w:drawing>
          <wp:anchor distT="0" distB="0" distL="114300" distR="114300" simplePos="0" relativeHeight="251656192" behindDoc="0" locked="0" layoutInCell="1" allowOverlap="1" wp14:anchorId="41288C9F" wp14:editId="1C008209">
            <wp:simplePos x="0" y="0"/>
            <wp:positionH relativeFrom="page">
              <wp:align>center</wp:align>
            </wp:positionH>
            <wp:positionV relativeFrom="paragraph">
              <wp:posOffset>250778</wp:posOffset>
            </wp:positionV>
            <wp:extent cx="5760085" cy="6102985"/>
            <wp:effectExtent l="133350" t="114300" r="145415" b="164465"/>
            <wp:wrapSquare wrapText="bothSides"/>
            <wp:docPr id="4" name="Imagem 4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Diagrama&#10;&#10;Descrição gerada automaticamente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610298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anchor>
        </w:drawing>
      </w:r>
      <w:r w:rsidR="00537CAD" w:rsidRPr="00257AB8">
        <w:rPr>
          <w:rFonts w:ascii="Arial" w:hAnsi="Arial" w:cs="Arial"/>
          <w:color w:val="000000" w:themeColor="text1"/>
          <w:sz w:val="20"/>
          <w:szCs w:val="20"/>
        </w:rPr>
        <w:t>Figura 1 (</w:t>
      </w:r>
      <w:r w:rsidR="00286592">
        <w:rPr>
          <w:rFonts w:ascii="Arial" w:hAnsi="Arial" w:cs="Arial"/>
          <w:color w:val="000000" w:themeColor="text1"/>
          <w:sz w:val="20"/>
          <w:szCs w:val="20"/>
        </w:rPr>
        <w:t>Tabela MER</w:t>
      </w:r>
      <w:r w:rsidR="00537CAD" w:rsidRPr="00257AB8">
        <w:rPr>
          <w:rFonts w:ascii="Arial" w:hAnsi="Arial" w:cs="Arial"/>
          <w:color w:val="000000" w:themeColor="text1"/>
          <w:sz w:val="20"/>
          <w:szCs w:val="20"/>
        </w:rPr>
        <w:t>)</w:t>
      </w:r>
    </w:p>
    <w:p w14:paraId="02A5B99A" w14:textId="2ACDF827" w:rsidR="00A01FFD" w:rsidRDefault="00A01FFD" w:rsidP="00D32949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3AB5B448" w14:textId="67D1FCE7" w:rsidR="00A01FFD" w:rsidRDefault="00A01FFD" w:rsidP="00D32949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05767187" w14:textId="63EC9FE4" w:rsidR="00231624" w:rsidRDefault="00231624" w:rsidP="00D32949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07BEE232" w14:textId="77777777" w:rsidR="00404D68" w:rsidRDefault="00404D68" w:rsidP="00D32949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2F86EAAC" w14:textId="356F442E" w:rsidR="00D32949" w:rsidRPr="00404D68" w:rsidRDefault="00E45396" w:rsidP="00D32949">
      <w:pPr>
        <w:spacing w:line="360" w:lineRule="auto"/>
        <w:jc w:val="both"/>
        <w:rPr>
          <w:rFonts w:ascii="Arial" w:hAnsi="Arial" w:cs="Arial"/>
          <w:b/>
          <w:color w:val="000000" w:themeColor="text1"/>
          <w:sz w:val="24"/>
          <w:szCs w:val="24"/>
        </w:rPr>
      </w:pPr>
      <w:r>
        <w:rPr>
          <w:rFonts w:ascii="Arial" w:hAnsi="Arial" w:cs="Arial"/>
          <w:b/>
          <w:color w:val="000000" w:themeColor="text1"/>
          <w:sz w:val="24"/>
          <w:szCs w:val="24"/>
        </w:rPr>
        <w:lastRenderedPageBreak/>
        <w:t>4</w:t>
      </w:r>
      <w:r w:rsidR="00D32949" w:rsidRPr="00404D68">
        <w:rPr>
          <w:rFonts w:ascii="Arial" w:hAnsi="Arial" w:cs="Arial"/>
          <w:b/>
          <w:color w:val="000000" w:themeColor="text1"/>
          <w:sz w:val="24"/>
          <w:szCs w:val="24"/>
        </w:rPr>
        <w:t xml:space="preserve">.3 Tabela DER </w:t>
      </w:r>
    </w:p>
    <w:p w14:paraId="65E58F84" w14:textId="77777777" w:rsidR="00D32949" w:rsidRPr="00DF743E" w:rsidRDefault="00D32949" w:rsidP="00D32949">
      <w:pPr>
        <w:pStyle w:val="NormalWeb"/>
        <w:spacing w:before="0" w:beforeAutospacing="0" w:line="360" w:lineRule="auto"/>
        <w:ind w:firstLine="708"/>
        <w:jc w:val="both"/>
        <w:rPr>
          <w:rFonts w:ascii="Arial" w:hAnsi="Arial" w:cs="Arial"/>
          <w:color w:val="000000" w:themeColor="text1"/>
        </w:rPr>
      </w:pPr>
      <w:r w:rsidRPr="00DF743E">
        <w:rPr>
          <w:rFonts w:ascii="Arial" w:hAnsi="Arial" w:cs="Arial"/>
          <w:color w:val="000000" w:themeColor="text1"/>
        </w:rPr>
        <w:t>Enquanto a tabela MER é um modelo conceitual, o DER (</w:t>
      </w:r>
      <w:proofErr w:type="spellStart"/>
      <w:r w:rsidRPr="00DF743E">
        <w:rPr>
          <w:rFonts w:ascii="Arial" w:hAnsi="Arial" w:cs="Arial"/>
          <w:color w:val="000000" w:themeColor="text1"/>
        </w:rPr>
        <w:t>Entity</w:t>
      </w:r>
      <w:proofErr w:type="spellEnd"/>
      <w:r w:rsidRPr="00DF743E">
        <w:rPr>
          <w:rFonts w:ascii="Arial" w:hAnsi="Arial" w:cs="Arial"/>
          <w:color w:val="000000" w:themeColor="text1"/>
        </w:rPr>
        <w:t xml:space="preserve"> </w:t>
      </w:r>
      <w:proofErr w:type="spellStart"/>
      <w:r w:rsidRPr="00DF743E">
        <w:rPr>
          <w:rFonts w:ascii="Arial" w:hAnsi="Arial" w:cs="Arial"/>
          <w:color w:val="000000" w:themeColor="text1"/>
        </w:rPr>
        <w:t>Relationships</w:t>
      </w:r>
      <w:proofErr w:type="spellEnd"/>
      <w:r w:rsidRPr="00DF743E">
        <w:rPr>
          <w:rFonts w:ascii="Arial" w:hAnsi="Arial" w:cs="Arial"/>
          <w:color w:val="000000" w:themeColor="text1"/>
        </w:rPr>
        <w:t xml:space="preserve"> </w:t>
      </w:r>
      <w:proofErr w:type="spellStart"/>
      <w:r w:rsidRPr="00DF743E">
        <w:rPr>
          <w:rFonts w:ascii="Arial" w:hAnsi="Arial" w:cs="Arial"/>
          <w:color w:val="000000" w:themeColor="text1"/>
        </w:rPr>
        <w:t>Mode</w:t>
      </w:r>
      <w:proofErr w:type="spellEnd"/>
      <w:r w:rsidRPr="00DF743E">
        <w:rPr>
          <w:rFonts w:ascii="Arial" w:hAnsi="Arial" w:cs="Arial"/>
          <w:color w:val="000000" w:themeColor="text1"/>
        </w:rPr>
        <w:t xml:space="preserve"> ou Diagrama Entidade Relacionamento)</w:t>
      </w:r>
      <w:r w:rsidRPr="00DF743E">
        <w:rPr>
          <w:rFonts w:ascii="Arial" w:hAnsi="Arial" w:cs="Arial"/>
          <w:b/>
          <w:bCs/>
          <w:color w:val="000000" w:themeColor="text1"/>
        </w:rPr>
        <w:t xml:space="preserve"> </w:t>
      </w:r>
      <w:r w:rsidRPr="00DF743E">
        <w:rPr>
          <w:rFonts w:ascii="Arial" w:hAnsi="Arial" w:cs="Arial"/>
          <w:color w:val="000000" w:themeColor="text1"/>
        </w:rPr>
        <w:t>é a sua representação gráfica e principal ferramenta. Em situações práticas, o diagrama é tido muitas vezes como sinônimo de modelo, uma vez que sem uma forma de visualizar as informações, o modelo pode ficar abstrato demais para auxiliar no desenvolvimento do sistema. Dessa forma, quando se está modelando um domínio, o mais comum é já criar sua representação gráfica, seguindo algumas regras.</w:t>
      </w:r>
    </w:p>
    <w:p w14:paraId="32BF9C49" w14:textId="77777777" w:rsidR="00D32949" w:rsidRPr="00DF743E" w:rsidRDefault="00D32949" w:rsidP="00D32949">
      <w:pPr>
        <w:pStyle w:val="NormalWeb"/>
        <w:spacing w:before="0" w:beforeAutospacing="0" w:line="360" w:lineRule="auto"/>
        <w:ind w:firstLine="708"/>
        <w:jc w:val="both"/>
        <w:rPr>
          <w:rFonts w:ascii="Arial" w:hAnsi="Arial" w:cs="Arial"/>
          <w:color w:val="000000" w:themeColor="text1"/>
        </w:rPr>
      </w:pPr>
      <w:r w:rsidRPr="00DF743E">
        <w:rPr>
          <w:rFonts w:ascii="Arial" w:hAnsi="Arial" w:cs="Arial"/>
          <w:color w:val="000000" w:themeColor="text1"/>
        </w:rPr>
        <w:t>As entidades devem ser representadas por retângulos, seus atributos ligados diretamente na própria entidade, os relacionamentos por losangos, ligados ás entidades por linhas, contendo também sua cardinalidade (</w:t>
      </w:r>
      <w:proofErr w:type="gramStart"/>
      <w:r w:rsidRPr="00DF743E">
        <w:rPr>
          <w:rFonts w:ascii="Arial" w:hAnsi="Arial" w:cs="Arial"/>
          <w:color w:val="000000" w:themeColor="text1"/>
        </w:rPr>
        <w:t>1..</w:t>
      </w:r>
      <w:proofErr w:type="gramEnd"/>
      <w:r w:rsidRPr="00DF743E">
        <w:rPr>
          <w:rFonts w:ascii="Arial" w:hAnsi="Arial" w:cs="Arial"/>
          <w:color w:val="000000" w:themeColor="text1"/>
        </w:rPr>
        <w:t xml:space="preserve">1, 1..n ou </w:t>
      </w:r>
      <w:proofErr w:type="spellStart"/>
      <w:r w:rsidRPr="00DF743E">
        <w:rPr>
          <w:rFonts w:ascii="Arial" w:hAnsi="Arial" w:cs="Arial"/>
          <w:color w:val="000000" w:themeColor="text1"/>
        </w:rPr>
        <w:t>n..n</w:t>
      </w:r>
      <w:proofErr w:type="spellEnd"/>
      <w:r w:rsidRPr="00DF743E">
        <w:rPr>
          <w:rFonts w:ascii="Arial" w:hAnsi="Arial" w:cs="Arial"/>
          <w:color w:val="000000" w:themeColor="text1"/>
        </w:rPr>
        <w:t>). (Devmedia ,2014).</w:t>
      </w:r>
    </w:p>
    <w:p w14:paraId="7BDB747B" w14:textId="77777777" w:rsidR="00D32949" w:rsidRPr="00031363" w:rsidRDefault="00D32949" w:rsidP="00D32949">
      <w:pPr>
        <w:pStyle w:val="NormalWeb"/>
        <w:spacing w:before="0" w:beforeAutospacing="0" w:line="360" w:lineRule="auto"/>
        <w:ind w:firstLine="708"/>
        <w:jc w:val="both"/>
        <w:rPr>
          <w:rFonts w:ascii="Arial" w:hAnsi="Arial" w:cs="Arial"/>
          <w:color w:val="000000" w:themeColor="text1"/>
        </w:rPr>
      </w:pPr>
      <w:r w:rsidRPr="00DF743E">
        <w:rPr>
          <w:rFonts w:ascii="Arial" w:hAnsi="Arial" w:cs="Arial"/>
          <w:color w:val="000000" w:themeColor="text1"/>
        </w:rPr>
        <w:t xml:space="preserve">É muito importante ter uma representação gráfica através do DER (Diagrama Entidade Relacionamento) pois são dele que teremos facilidade em visualizar como o banco de dados irá funcionar entendendo melhor a relação entre as entidades e suas </w:t>
      </w:r>
      <w:r w:rsidRPr="00031363">
        <w:rPr>
          <w:rFonts w:ascii="Arial" w:hAnsi="Arial" w:cs="Arial"/>
          <w:color w:val="000000" w:themeColor="text1"/>
        </w:rPr>
        <w:t>cardinalidades.</w:t>
      </w:r>
    </w:p>
    <w:p w14:paraId="2D109C54" w14:textId="1000328E" w:rsidR="00D32949" w:rsidRPr="00031363" w:rsidRDefault="00D32949" w:rsidP="00D32949">
      <w:pPr>
        <w:pStyle w:val="NormalWeb"/>
        <w:spacing w:before="0" w:beforeAutospacing="0" w:line="360" w:lineRule="auto"/>
        <w:ind w:firstLine="708"/>
        <w:jc w:val="both"/>
        <w:rPr>
          <w:rFonts w:ascii="Arial" w:hAnsi="Arial" w:cs="Arial"/>
          <w:color w:val="000000" w:themeColor="text1"/>
        </w:rPr>
      </w:pPr>
      <w:r w:rsidRPr="00031363">
        <w:rPr>
          <w:rFonts w:ascii="Arial" w:hAnsi="Arial" w:cs="Arial"/>
          <w:color w:val="000000" w:themeColor="text1"/>
        </w:rPr>
        <w:t>Em nosso projeto, o DER foi utilizado justamente para essa tal facilidade em visualizar a cardinalidade entre as entidades (tabelas), podemos citar por exemplo que a tabela “</w:t>
      </w:r>
      <w:proofErr w:type="spellStart"/>
      <w:r w:rsidRPr="00031363">
        <w:rPr>
          <w:rFonts w:ascii="Arial" w:hAnsi="Arial" w:cs="Arial"/>
          <w:color w:val="000000" w:themeColor="text1"/>
        </w:rPr>
        <w:t>tb</w:t>
      </w:r>
      <w:proofErr w:type="spellEnd"/>
      <w:r w:rsidRPr="00031363">
        <w:rPr>
          <w:rFonts w:ascii="Arial" w:hAnsi="Arial" w:cs="Arial"/>
          <w:color w:val="000000" w:themeColor="text1"/>
        </w:rPr>
        <w:t>_</w:t>
      </w:r>
      <w:r w:rsidR="00031363" w:rsidRPr="00031363">
        <w:rPr>
          <w:rFonts w:ascii="Arial" w:hAnsi="Arial" w:cs="Arial"/>
        </w:rPr>
        <w:t xml:space="preserve"> </w:t>
      </w:r>
      <w:proofErr w:type="spellStart"/>
      <w:r w:rsidR="00031363" w:rsidRPr="00031363">
        <w:rPr>
          <w:rFonts w:ascii="Arial" w:hAnsi="Arial" w:cs="Arial"/>
        </w:rPr>
        <w:t>product</w:t>
      </w:r>
      <w:proofErr w:type="spellEnd"/>
      <w:r w:rsidRPr="00031363">
        <w:rPr>
          <w:rFonts w:ascii="Arial" w:hAnsi="Arial" w:cs="Arial"/>
          <w:color w:val="000000" w:themeColor="text1"/>
        </w:rPr>
        <w:t>” possui cardinalidade de 1 para 1 com a entidade “</w:t>
      </w:r>
      <w:proofErr w:type="spellStart"/>
      <w:r w:rsidRPr="00031363">
        <w:rPr>
          <w:rFonts w:ascii="Arial" w:hAnsi="Arial" w:cs="Arial"/>
          <w:color w:val="000000" w:themeColor="text1"/>
        </w:rPr>
        <w:t>tb</w:t>
      </w:r>
      <w:proofErr w:type="spellEnd"/>
      <w:r w:rsidRPr="00031363">
        <w:rPr>
          <w:rFonts w:ascii="Arial" w:hAnsi="Arial" w:cs="Arial"/>
          <w:color w:val="000000" w:themeColor="text1"/>
        </w:rPr>
        <w:t>_</w:t>
      </w:r>
      <w:r w:rsidR="00031363" w:rsidRPr="00031363">
        <w:rPr>
          <w:rFonts w:ascii="Arial" w:hAnsi="Arial" w:cs="Arial"/>
        </w:rPr>
        <w:t xml:space="preserve"> </w:t>
      </w:r>
      <w:proofErr w:type="spellStart"/>
      <w:r w:rsidR="00031363" w:rsidRPr="00031363">
        <w:rPr>
          <w:rFonts w:ascii="Arial" w:hAnsi="Arial" w:cs="Arial"/>
        </w:rPr>
        <w:t>provider</w:t>
      </w:r>
      <w:proofErr w:type="spellEnd"/>
      <w:r w:rsidRPr="00031363">
        <w:rPr>
          <w:rFonts w:ascii="Arial" w:hAnsi="Arial" w:cs="Arial"/>
          <w:color w:val="000000" w:themeColor="text1"/>
        </w:rPr>
        <w:t>”, sendo assim para cada um registro de login podemos relacionar um registro de pessoa.</w:t>
      </w:r>
    </w:p>
    <w:p w14:paraId="714A0FEA" w14:textId="726A2FCF" w:rsidR="00D32949" w:rsidRPr="00DF743E" w:rsidRDefault="00D32949" w:rsidP="00D32949">
      <w:pPr>
        <w:pStyle w:val="NormalWeb"/>
        <w:spacing w:before="0" w:beforeAutospacing="0" w:line="360" w:lineRule="auto"/>
        <w:ind w:firstLine="708"/>
        <w:jc w:val="both"/>
        <w:rPr>
          <w:rFonts w:ascii="Arial" w:hAnsi="Arial" w:cs="Arial"/>
          <w:color w:val="000000" w:themeColor="text1"/>
        </w:rPr>
      </w:pPr>
      <w:r w:rsidRPr="00881EA5">
        <w:rPr>
          <w:rFonts w:ascii="Arial" w:hAnsi="Arial" w:cs="Arial"/>
          <w:color w:val="000000" w:themeColor="text1"/>
        </w:rPr>
        <w:t xml:space="preserve">Concluímos que o DER </w:t>
      </w:r>
      <w:r w:rsidRPr="00286592">
        <w:rPr>
          <w:rFonts w:ascii="Arial" w:hAnsi="Arial" w:cs="Arial"/>
          <w:color w:val="000000" w:themeColor="text1"/>
        </w:rPr>
        <w:t xml:space="preserve">(Figura </w:t>
      </w:r>
      <w:r w:rsidR="00286592" w:rsidRPr="00286592">
        <w:rPr>
          <w:rFonts w:ascii="Arial" w:hAnsi="Arial" w:cs="Arial"/>
          <w:color w:val="000000" w:themeColor="text1"/>
        </w:rPr>
        <w:t>2</w:t>
      </w:r>
      <w:r w:rsidRPr="00286592">
        <w:rPr>
          <w:rFonts w:ascii="Arial" w:hAnsi="Arial" w:cs="Arial"/>
          <w:color w:val="000000" w:themeColor="text1"/>
        </w:rPr>
        <w:t>) nada</w:t>
      </w:r>
      <w:r w:rsidRPr="00881EA5">
        <w:rPr>
          <w:rFonts w:ascii="Arial" w:hAnsi="Arial" w:cs="Arial"/>
          <w:color w:val="000000" w:themeColor="text1"/>
        </w:rPr>
        <w:t xml:space="preserve"> mais é do que a descrição do banco de dados de forma gráfica para facilitar o entendimento das relações entre as entidades.</w:t>
      </w:r>
    </w:p>
    <w:p w14:paraId="753453E4" w14:textId="74FBDC8D" w:rsidR="008E07F8" w:rsidRDefault="008E07F8" w:rsidP="0084233F">
      <w:pPr>
        <w:spacing w:after="0" w:line="360" w:lineRule="auto"/>
        <w:jc w:val="both"/>
        <w:rPr>
          <w:rFonts w:ascii="Arial" w:hAnsi="Arial" w:cs="Arial"/>
          <w:b/>
          <w:color w:val="000000" w:themeColor="text1"/>
          <w:sz w:val="28"/>
          <w:szCs w:val="28"/>
        </w:rPr>
      </w:pPr>
    </w:p>
    <w:p w14:paraId="7D490D7F" w14:textId="36B2FA6C" w:rsidR="00231624" w:rsidRDefault="00231624" w:rsidP="0084233F">
      <w:pPr>
        <w:spacing w:after="0" w:line="360" w:lineRule="auto"/>
        <w:jc w:val="both"/>
        <w:rPr>
          <w:rFonts w:ascii="Arial" w:hAnsi="Arial" w:cs="Arial"/>
          <w:b/>
          <w:color w:val="000000" w:themeColor="text1"/>
          <w:sz w:val="28"/>
          <w:szCs w:val="28"/>
        </w:rPr>
      </w:pPr>
      <w:r>
        <w:rPr>
          <w:rFonts w:ascii="Arial" w:hAnsi="Arial" w:cs="Arial"/>
          <w:b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0B3DD6E2" wp14:editId="5A89495E">
            <wp:extent cx="5760085" cy="7289165"/>
            <wp:effectExtent l="133350" t="114300" r="145415" b="159385"/>
            <wp:docPr id="2" name="Imagem 2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Diagrama&#10;&#10;Descrição gerada automaticamente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728916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1390382" w14:textId="40F84F03" w:rsidR="0075464C" w:rsidRPr="00404D68" w:rsidRDefault="00286592" w:rsidP="00404D68">
      <w:pPr>
        <w:spacing w:after="0" w:line="360" w:lineRule="auto"/>
        <w:ind w:firstLine="709"/>
        <w:jc w:val="center"/>
        <w:rPr>
          <w:rFonts w:ascii="Arial" w:hAnsi="Arial" w:cs="Arial"/>
          <w:sz w:val="20"/>
          <w:szCs w:val="20"/>
        </w:rPr>
      </w:pPr>
      <w:r w:rsidRPr="00257AB8">
        <w:rPr>
          <w:rFonts w:ascii="Arial" w:hAnsi="Arial" w:cs="Arial"/>
          <w:color w:val="000000" w:themeColor="text1"/>
          <w:sz w:val="20"/>
          <w:szCs w:val="20"/>
        </w:rPr>
        <w:t xml:space="preserve">Figura </w:t>
      </w:r>
      <w:r>
        <w:rPr>
          <w:rFonts w:ascii="Arial" w:hAnsi="Arial" w:cs="Arial"/>
          <w:color w:val="000000" w:themeColor="text1"/>
          <w:sz w:val="20"/>
          <w:szCs w:val="20"/>
        </w:rPr>
        <w:t>2</w:t>
      </w:r>
      <w:r w:rsidRPr="00257AB8">
        <w:rPr>
          <w:rFonts w:ascii="Arial" w:hAnsi="Arial" w:cs="Arial"/>
          <w:color w:val="000000" w:themeColor="text1"/>
          <w:sz w:val="20"/>
          <w:szCs w:val="20"/>
        </w:rPr>
        <w:t xml:space="preserve"> (</w:t>
      </w:r>
      <w:r>
        <w:rPr>
          <w:rFonts w:ascii="Arial" w:hAnsi="Arial" w:cs="Arial"/>
          <w:color w:val="000000" w:themeColor="text1"/>
          <w:sz w:val="20"/>
          <w:szCs w:val="20"/>
        </w:rPr>
        <w:t>Tabela DER</w:t>
      </w:r>
      <w:r w:rsidRPr="00257AB8">
        <w:rPr>
          <w:rFonts w:ascii="Arial" w:hAnsi="Arial" w:cs="Arial"/>
          <w:color w:val="000000" w:themeColor="text1"/>
          <w:sz w:val="20"/>
          <w:szCs w:val="20"/>
        </w:rPr>
        <w:t>)</w:t>
      </w:r>
    </w:p>
    <w:p w14:paraId="2E5CA1B8" w14:textId="77777777" w:rsidR="00404D68" w:rsidRDefault="00404D68" w:rsidP="00C9043D">
      <w:pPr>
        <w:spacing w:after="0" w:line="360" w:lineRule="auto"/>
        <w:jc w:val="both"/>
        <w:rPr>
          <w:rFonts w:ascii="Arial" w:hAnsi="Arial" w:cs="Arial"/>
          <w:b/>
          <w:color w:val="000000" w:themeColor="text1"/>
          <w:sz w:val="24"/>
          <w:szCs w:val="24"/>
        </w:rPr>
      </w:pPr>
    </w:p>
    <w:p w14:paraId="758BF13C" w14:textId="31EAA13C" w:rsidR="00C9043D" w:rsidRPr="00404D68" w:rsidRDefault="00E45396" w:rsidP="00C9043D">
      <w:pPr>
        <w:spacing w:after="0" w:line="360" w:lineRule="auto"/>
        <w:jc w:val="both"/>
        <w:rPr>
          <w:rFonts w:ascii="Arial" w:hAnsi="Arial" w:cs="Arial"/>
          <w:b/>
          <w:color w:val="000000" w:themeColor="text1"/>
          <w:sz w:val="24"/>
          <w:szCs w:val="24"/>
        </w:rPr>
      </w:pPr>
      <w:r>
        <w:rPr>
          <w:rFonts w:ascii="Arial" w:hAnsi="Arial" w:cs="Arial"/>
          <w:b/>
          <w:color w:val="000000" w:themeColor="text1"/>
          <w:sz w:val="24"/>
          <w:szCs w:val="24"/>
        </w:rPr>
        <w:lastRenderedPageBreak/>
        <w:t>4</w:t>
      </w:r>
      <w:r w:rsidR="00C9043D" w:rsidRPr="00404D68">
        <w:rPr>
          <w:rFonts w:ascii="Arial" w:hAnsi="Arial" w:cs="Arial"/>
          <w:b/>
          <w:color w:val="000000" w:themeColor="text1"/>
          <w:sz w:val="24"/>
          <w:szCs w:val="24"/>
        </w:rPr>
        <w:t>.4 Diagrama De Classes</w:t>
      </w:r>
    </w:p>
    <w:p w14:paraId="14B28CBA" w14:textId="77777777" w:rsidR="00C9043D" w:rsidRDefault="00C9043D" w:rsidP="00C9043D">
      <w:pPr>
        <w:spacing w:after="0" w:line="360" w:lineRule="auto"/>
        <w:ind w:firstLine="709"/>
        <w:jc w:val="both"/>
        <w:rPr>
          <w:rFonts w:ascii="Arial" w:hAnsi="Arial" w:cs="Arial"/>
          <w:b/>
          <w:color w:val="000000" w:themeColor="text1"/>
          <w:sz w:val="28"/>
          <w:szCs w:val="28"/>
        </w:rPr>
      </w:pPr>
    </w:p>
    <w:p w14:paraId="20CD6DD9" w14:textId="0FF8A4D5" w:rsidR="00C9043D" w:rsidRPr="001D607D" w:rsidRDefault="00C9043D" w:rsidP="00C9043D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rFonts w:ascii="Arial" w:hAnsi="Arial" w:cs="Arial"/>
        </w:rPr>
      </w:pPr>
      <w:r w:rsidRPr="001D607D">
        <w:rPr>
          <w:rFonts w:ascii="Arial" w:hAnsi="Arial" w:cs="Arial"/>
        </w:rPr>
        <w:t>O diagrama de classes é bastante útil no desenvolvimento de sistemas e de softwares de computação, pois é uma representação estática utilizada na programação para descrever a estrutura de um sistema, definindo todas as classes que um sistema necessita, atributos, operações, relações entre os objetos e serve também para a base da construção de outros diagramas.</w:t>
      </w:r>
    </w:p>
    <w:p w14:paraId="03FBF31B" w14:textId="77777777" w:rsidR="00C9043D" w:rsidRPr="00DF743E" w:rsidRDefault="00C9043D" w:rsidP="00C9043D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333333"/>
        </w:rPr>
        <w:tab/>
      </w:r>
      <w:r w:rsidRPr="00DF743E">
        <w:rPr>
          <w:rFonts w:ascii="Arial" w:hAnsi="Arial" w:cs="Arial"/>
          <w:color w:val="333333"/>
        </w:rPr>
        <w:t>Os itens que compõem um diagrama de classes r</w:t>
      </w:r>
      <w:r>
        <w:rPr>
          <w:rFonts w:ascii="Arial" w:hAnsi="Arial" w:cs="Arial"/>
          <w:color w:val="333333"/>
        </w:rPr>
        <w:t xml:space="preserve">epresentam </w:t>
      </w:r>
      <w:r w:rsidRPr="00DF743E">
        <w:rPr>
          <w:rFonts w:ascii="Arial" w:hAnsi="Arial" w:cs="Arial"/>
          <w:color w:val="333333"/>
        </w:rPr>
        <w:t xml:space="preserve">as classes que serão programadas, assim como os principais objetos ou a interação entre classes e objetos do sistema </w:t>
      </w:r>
      <w:r w:rsidRPr="00DF743E">
        <w:rPr>
          <w:rFonts w:ascii="Arial" w:hAnsi="Arial" w:cs="Arial"/>
          <w:color w:val="000000" w:themeColor="text1"/>
        </w:rPr>
        <w:t>(Significados,</w:t>
      </w:r>
      <w:r>
        <w:rPr>
          <w:rFonts w:ascii="Arial" w:hAnsi="Arial" w:cs="Arial"/>
          <w:color w:val="000000" w:themeColor="text1"/>
        </w:rPr>
        <w:t xml:space="preserve"> </w:t>
      </w:r>
      <w:r w:rsidRPr="00DF743E">
        <w:rPr>
          <w:rFonts w:ascii="Arial" w:hAnsi="Arial" w:cs="Arial"/>
          <w:color w:val="000000" w:themeColor="text1"/>
        </w:rPr>
        <w:t>2018)</w:t>
      </w:r>
      <w:r>
        <w:rPr>
          <w:rFonts w:ascii="Arial" w:hAnsi="Arial" w:cs="Arial"/>
          <w:color w:val="000000" w:themeColor="text1"/>
        </w:rPr>
        <w:t>.</w:t>
      </w:r>
    </w:p>
    <w:p w14:paraId="73A9FB0B" w14:textId="77777777" w:rsidR="00C9043D" w:rsidRPr="00DF743E" w:rsidRDefault="00C9043D" w:rsidP="00C9043D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DF743E">
        <w:rPr>
          <w:rFonts w:ascii="Arial" w:hAnsi="Arial" w:cs="Arial"/>
          <w:sz w:val="24"/>
          <w:szCs w:val="24"/>
        </w:rPr>
        <w:t>Em nosso projeto a modelagem Diagrama de Classe era necessário pelo fato de representar a estrutura e a relações das classes que servem de modelo para objetos em nosso sistema.</w:t>
      </w:r>
    </w:p>
    <w:p w14:paraId="5B10C397" w14:textId="77777777" w:rsidR="00C9043D" w:rsidRPr="00DE6CFB" w:rsidRDefault="00C9043D" w:rsidP="00C9043D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DE6CFB">
        <w:rPr>
          <w:rFonts w:ascii="Arial" w:hAnsi="Arial" w:cs="Arial"/>
          <w:sz w:val="24"/>
          <w:szCs w:val="24"/>
        </w:rPr>
        <w:t xml:space="preserve">Toda a estrutura de nosso projeto foi baseada no diagrama de classes, é dele que podemos nos guiar para a criação do código, das funcionalidades através dos métodos </w:t>
      </w:r>
      <w:proofErr w:type="gramStart"/>
      <w:r w:rsidRPr="00DE6CFB">
        <w:rPr>
          <w:rFonts w:ascii="Arial" w:hAnsi="Arial" w:cs="Arial"/>
          <w:sz w:val="24"/>
          <w:szCs w:val="24"/>
        </w:rPr>
        <w:t>e também</w:t>
      </w:r>
      <w:proofErr w:type="gramEnd"/>
      <w:r w:rsidRPr="00DE6CFB">
        <w:rPr>
          <w:rFonts w:ascii="Arial" w:hAnsi="Arial" w:cs="Arial"/>
          <w:sz w:val="24"/>
          <w:szCs w:val="24"/>
        </w:rPr>
        <w:t xml:space="preserve"> como o banco de dados está estruturado através dos atributos e das relações entre as tabelas, tudo isso para entendermos melhor o sistema.</w:t>
      </w:r>
    </w:p>
    <w:p w14:paraId="2D2C5598" w14:textId="6F5B3634" w:rsidR="00C9043D" w:rsidRPr="00DE6CFB" w:rsidRDefault="00C9043D" w:rsidP="00C9043D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881EA5">
        <w:rPr>
          <w:rFonts w:ascii="Arial" w:hAnsi="Arial" w:cs="Arial"/>
          <w:sz w:val="24"/>
          <w:szCs w:val="24"/>
        </w:rPr>
        <w:t xml:space="preserve">Além de servir como um guia para o desenvolvimento do projeto, o diagrama de classes </w:t>
      </w:r>
      <w:r w:rsidRPr="00286592">
        <w:rPr>
          <w:rFonts w:ascii="Arial" w:hAnsi="Arial" w:cs="Arial"/>
          <w:sz w:val="24"/>
          <w:szCs w:val="24"/>
        </w:rPr>
        <w:t>(Figura</w:t>
      </w:r>
      <w:r w:rsidR="00286592" w:rsidRPr="00286592">
        <w:rPr>
          <w:rFonts w:ascii="Arial" w:hAnsi="Arial" w:cs="Arial"/>
          <w:sz w:val="24"/>
          <w:szCs w:val="24"/>
        </w:rPr>
        <w:t xml:space="preserve"> 3</w:t>
      </w:r>
      <w:r w:rsidRPr="00286592">
        <w:rPr>
          <w:rFonts w:ascii="Arial" w:hAnsi="Arial" w:cs="Arial"/>
          <w:sz w:val="24"/>
          <w:szCs w:val="24"/>
        </w:rPr>
        <w:t>)</w:t>
      </w:r>
      <w:r w:rsidRPr="00881EA5">
        <w:rPr>
          <w:rFonts w:ascii="Arial" w:hAnsi="Arial" w:cs="Arial"/>
          <w:sz w:val="24"/>
          <w:szCs w:val="24"/>
        </w:rPr>
        <w:t xml:space="preserve"> também ajuda quem não tem relação alguma no desenvolvimento a entender melhor como o sistema funciona.</w:t>
      </w:r>
    </w:p>
    <w:p w14:paraId="18DC649D" w14:textId="77777777" w:rsidR="00C9043D" w:rsidRPr="00DE6CFB" w:rsidRDefault="00C9043D" w:rsidP="00C9043D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26452076" w14:textId="44FB1AEB" w:rsidR="0075464C" w:rsidRDefault="0075464C" w:rsidP="0075464C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70449138" w14:textId="6D2BA056" w:rsidR="0075464C" w:rsidRDefault="0075464C" w:rsidP="0075464C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3DB2F37C" w14:textId="1533B9C9" w:rsidR="008055EE" w:rsidRDefault="008055EE" w:rsidP="0075464C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7C6B1069" w14:textId="3261756C" w:rsidR="008055EE" w:rsidRDefault="008055EE" w:rsidP="0075464C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5FE26BA7" w14:textId="0C48C115" w:rsidR="008055EE" w:rsidRDefault="008055EE" w:rsidP="0075464C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5E240D2E" w14:textId="281A93A6" w:rsidR="008055EE" w:rsidRDefault="008055EE" w:rsidP="0075464C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1E9F1D66" w14:textId="5937A094" w:rsidR="008055EE" w:rsidRDefault="008055EE" w:rsidP="0075464C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46183564" w14:textId="14166FC7" w:rsidR="008055EE" w:rsidRDefault="008055EE" w:rsidP="0075464C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3BCAF28B" w14:textId="73C7A2BF" w:rsidR="008E07F8" w:rsidRDefault="008E07F8" w:rsidP="0075464C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5C09E097" w14:textId="5482CA88" w:rsidR="00F60744" w:rsidRPr="00404D68" w:rsidRDefault="005F7013" w:rsidP="00404D68">
      <w:pPr>
        <w:spacing w:after="0" w:line="360" w:lineRule="auto"/>
        <w:ind w:firstLine="709"/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71552" behindDoc="0" locked="0" layoutInCell="1" allowOverlap="1" wp14:anchorId="1B67E806" wp14:editId="1EF7FD74">
            <wp:simplePos x="0" y="0"/>
            <wp:positionH relativeFrom="page">
              <wp:align>center</wp:align>
            </wp:positionH>
            <wp:positionV relativeFrom="paragraph">
              <wp:posOffset>121227</wp:posOffset>
            </wp:positionV>
            <wp:extent cx="5922645" cy="3825875"/>
            <wp:effectExtent l="133350" t="114300" r="135255" b="155575"/>
            <wp:wrapSquare wrapText="bothSides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2645" cy="382587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60744" w:rsidRPr="00257AB8">
        <w:rPr>
          <w:rFonts w:ascii="Arial" w:hAnsi="Arial" w:cs="Arial"/>
          <w:color w:val="000000" w:themeColor="text1"/>
          <w:sz w:val="20"/>
          <w:szCs w:val="20"/>
        </w:rPr>
        <w:t xml:space="preserve">Figura </w:t>
      </w:r>
      <w:r w:rsidR="000103A1">
        <w:rPr>
          <w:rFonts w:ascii="Arial" w:hAnsi="Arial" w:cs="Arial"/>
          <w:color w:val="000000" w:themeColor="text1"/>
          <w:sz w:val="20"/>
          <w:szCs w:val="20"/>
        </w:rPr>
        <w:t>3</w:t>
      </w:r>
      <w:r w:rsidR="00F60744" w:rsidRPr="00257AB8">
        <w:rPr>
          <w:rFonts w:ascii="Arial" w:hAnsi="Arial" w:cs="Arial"/>
          <w:color w:val="000000" w:themeColor="text1"/>
          <w:sz w:val="20"/>
          <w:szCs w:val="20"/>
        </w:rPr>
        <w:t xml:space="preserve"> (</w:t>
      </w:r>
      <w:r w:rsidR="00F60744">
        <w:rPr>
          <w:rFonts w:ascii="Arial" w:hAnsi="Arial" w:cs="Arial"/>
          <w:color w:val="000000" w:themeColor="text1"/>
          <w:sz w:val="20"/>
          <w:szCs w:val="20"/>
        </w:rPr>
        <w:t>Diagrama de Classes</w:t>
      </w:r>
      <w:r w:rsidR="00F60744" w:rsidRPr="00257AB8">
        <w:rPr>
          <w:rFonts w:ascii="Arial" w:hAnsi="Arial" w:cs="Arial"/>
          <w:color w:val="000000" w:themeColor="text1"/>
          <w:sz w:val="20"/>
          <w:szCs w:val="20"/>
        </w:rPr>
        <w:t>)</w:t>
      </w:r>
    </w:p>
    <w:p w14:paraId="6C3B5DAD" w14:textId="3C85A890" w:rsidR="008E07F8" w:rsidRDefault="008E07F8" w:rsidP="0075464C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6EA079BF" w14:textId="1D6B81A2" w:rsidR="008E07F8" w:rsidRDefault="008E07F8" w:rsidP="0075464C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4058F766" w14:textId="3017CBD6" w:rsidR="008E07F8" w:rsidRDefault="008E07F8" w:rsidP="0075464C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1BF3AB09" w14:textId="6DF52706" w:rsidR="008E07F8" w:rsidRDefault="008E07F8" w:rsidP="0075464C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38CC7181" w14:textId="54A3AD04" w:rsidR="008E07F8" w:rsidRDefault="008E07F8" w:rsidP="00B135CA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263147B9" w14:textId="77777777" w:rsidR="00B135CA" w:rsidRDefault="00B135CA" w:rsidP="00B135CA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10AFFBD2" w14:textId="19495166" w:rsidR="008E07F8" w:rsidRDefault="008E07F8" w:rsidP="0075464C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2CC468B5" w14:textId="77777777" w:rsidR="00BD379D" w:rsidRDefault="00BD379D" w:rsidP="0075464C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54384131" w14:textId="0D29E559" w:rsidR="008E07F8" w:rsidRDefault="008E07F8" w:rsidP="0075464C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1B503411" w14:textId="6EEA3482" w:rsidR="008E07F8" w:rsidRDefault="008E07F8" w:rsidP="0075464C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29ED523E" w14:textId="7D7CDECB" w:rsidR="008E07F8" w:rsidRDefault="008E07F8" w:rsidP="0075464C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3A7C0A3B" w14:textId="77777777" w:rsidR="00BD379D" w:rsidRDefault="00BD379D" w:rsidP="0075464C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0954C35C" w14:textId="13D74EF5" w:rsidR="008E07F8" w:rsidRDefault="008E07F8" w:rsidP="0075464C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1EC7C19B" w14:textId="5DB8E09A" w:rsidR="005502EC" w:rsidRPr="005502EC" w:rsidRDefault="005502EC" w:rsidP="005502EC">
      <w:pPr>
        <w:rPr>
          <w:rFonts w:ascii="Arial" w:eastAsia="Arial" w:hAnsi="Arial" w:cs="Arial"/>
          <w:b/>
          <w:bCs/>
          <w:sz w:val="36"/>
          <w:szCs w:val="36"/>
        </w:rPr>
      </w:pPr>
    </w:p>
    <w:p w14:paraId="483A7020" w14:textId="749A197F" w:rsidR="00985B5F" w:rsidRDefault="00E45396" w:rsidP="00985B5F">
      <w:pPr>
        <w:spacing w:after="0" w:line="360" w:lineRule="auto"/>
        <w:jc w:val="both"/>
        <w:rPr>
          <w:rFonts w:ascii="Arial" w:eastAsia="Arial" w:hAnsi="Arial" w:cs="Arial"/>
          <w:b/>
          <w:bCs/>
          <w:sz w:val="24"/>
          <w:szCs w:val="24"/>
        </w:rPr>
      </w:pPr>
      <w:r>
        <w:rPr>
          <w:rFonts w:ascii="Arial" w:eastAsia="Arial" w:hAnsi="Arial" w:cs="Arial"/>
          <w:b/>
          <w:bCs/>
          <w:sz w:val="24"/>
          <w:szCs w:val="24"/>
        </w:rPr>
        <w:lastRenderedPageBreak/>
        <w:t>5</w:t>
      </w:r>
      <w:r w:rsidR="005502EC" w:rsidRPr="005502EC">
        <w:rPr>
          <w:rFonts w:ascii="Arial" w:eastAsia="Arial" w:hAnsi="Arial" w:cs="Arial"/>
          <w:b/>
          <w:bCs/>
          <w:sz w:val="24"/>
          <w:szCs w:val="24"/>
        </w:rPr>
        <w:t xml:space="preserve">.DOCUMENTO DE ARQUITETURA DE SOFTWARE </w:t>
      </w:r>
    </w:p>
    <w:p w14:paraId="47712F1B" w14:textId="77777777" w:rsidR="00985B5F" w:rsidRPr="00985B5F" w:rsidRDefault="00985B5F" w:rsidP="00985B5F">
      <w:pPr>
        <w:spacing w:after="0" w:line="360" w:lineRule="auto"/>
        <w:jc w:val="both"/>
        <w:rPr>
          <w:rFonts w:ascii="Arial" w:eastAsia="Arial" w:hAnsi="Arial" w:cs="Arial"/>
          <w:b/>
          <w:bCs/>
          <w:sz w:val="24"/>
          <w:szCs w:val="24"/>
        </w:rPr>
      </w:pPr>
    </w:p>
    <w:p w14:paraId="5EC9B1D8" w14:textId="77777777" w:rsidR="005502EC" w:rsidRPr="005502EC" w:rsidRDefault="005502EC" w:rsidP="005502EC">
      <w:pPr>
        <w:spacing w:after="0" w:line="360" w:lineRule="auto"/>
        <w:ind w:firstLine="709"/>
        <w:jc w:val="both"/>
        <w:rPr>
          <w:rFonts w:ascii="Arial" w:eastAsia="Arial" w:hAnsi="Arial" w:cs="Arial"/>
          <w:sz w:val="24"/>
          <w:szCs w:val="24"/>
        </w:rPr>
      </w:pPr>
      <w:r w:rsidRPr="005502EC">
        <w:rPr>
          <w:rFonts w:ascii="Arial" w:eastAsia="Arial" w:hAnsi="Arial" w:cs="Arial"/>
          <w:sz w:val="24"/>
          <w:szCs w:val="24"/>
        </w:rPr>
        <w:t>O documento de arquitetura de software, tem o seu propósito no contexto do processo, o seu escopo de representação, vinculado ao software em desenvolvimento, bem como as definições, os acrônimos, as abreviações, e as referências utilizadas.  Para finalizar a seção, será apresentada uma visão geral do documento em relação ao projeto.</w:t>
      </w:r>
    </w:p>
    <w:p w14:paraId="7AB891E4" w14:textId="77777777" w:rsidR="005502EC" w:rsidRPr="005502EC" w:rsidRDefault="005502EC" w:rsidP="005502EC">
      <w:pPr>
        <w:spacing w:after="0" w:line="360" w:lineRule="auto"/>
        <w:ind w:firstLine="709"/>
        <w:jc w:val="both"/>
        <w:rPr>
          <w:rFonts w:ascii="Arial" w:eastAsia="Arial" w:hAnsi="Arial" w:cs="Arial"/>
          <w:sz w:val="24"/>
          <w:szCs w:val="24"/>
        </w:rPr>
      </w:pPr>
      <w:r w:rsidRPr="005502EC">
        <w:rPr>
          <w:rFonts w:ascii="Arial" w:eastAsia="Arial" w:hAnsi="Arial" w:cs="Arial"/>
          <w:sz w:val="24"/>
          <w:szCs w:val="24"/>
        </w:rPr>
        <w:t>A partir da seção dois, ter-se-á a representação detalhada da arquitetura do sistema, bem como as suas visões arquiteturais mais expressivas.</w:t>
      </w:r>
    </w:p>
    <w:p w14:paraId="15C1E3A6" w14:textId="77777777" w:rsidR="005502EC" w:rsidRPr="005502EC" w:rsidRDefault="005502EC" w:rsidP="005502EC">
      <w:pPr>
        <w:spacing w:after="0" w:line="360" w:lineRule="auto"/>
        <w:ind w:firstLine="709"/>
        <w:jc w:val="both"/>
        <w:rPr>
          <w:rFonts w:ascii="Arial" w:hAnsi="Arial" w:cs="Arial"/>
          <w:i/>
          <w:iCs/>
          <w:sz w:val="24"/>
          <w:szCs w:val="24"/>
        </w:rPr>
      </w:pPr>
    </w:p>
    <w:p w14:paraId="4A4708AF" w14:textId="2D799A49" w:rsidR="005502EC" w:rsidRDefault="00E45396" w:rsidP="005502EC">
      <w:pPr>
        <w:pStyle w:val="Ttulo5"/>
        <w:spacing w:before="0" w:line="360" w:lineRule="auto"/>
        <w:jc w:val="both"/>
        <w:rPr>
          <w:rFonts w:ascii="Arial" w:eastAsia="Arial" w:hAnsi="Arial" w:cs="Arial"/>
          <w:b/>
          <w:bCs/>
          <w:color w:val="auto"/>
          <w:sz w:val="24"/>
          <w:szCs w:val="24"/>
        </w:rPr>
      </w:pPr>
      <w:r>
        <w:rPr>
          <w:rFonts w:ascii="Arial" w:eastAsia="Arial" w:hAnsi="Arial" w:cs="Arial"/>
          <w:b/>
          <w:bCs/>
          <w:color w:val="auto"/>
          <w:sz w:val="24"/>
          <w:szCs w:val="24"/>
        </w:rPr>
        <w:t>5</w:t>
      </w:r>
      <w:r w:rsidR="005502EC" w:rsidRPr="005502EC">
        <w:rPr>
          <w:rFonts w:ascii="Arial" w:eastAsia="Arial" w:hAnsi="Arial" w:cs="Arial"/>
          <w:b/>
          <w:bCs/>
          <w:color w:val="auto"/>
          <w:sz w:val="24"/>
          <w:szCs w:val="24"/>
        </w:rPr>
        <w:t>.</w:t>
      </w:r>
      <w:r w:rsidR="00985B5F">
        <w:rPr>
          <w:rFonts w:ascii="Arial" w:eastAsia="Arial" w:hAnsi="Arial" w:cs="Arial"/>
          <w:b/>
          <w:bCs/>
          <w:color w:val="auto"/>
          <w:sz w:val="24"/>
          <w:szCs w:val="24"/>
        </w:rPr>
        <w:t>1</w:t>
      </w:r>
      <w:r w:rsidR="005502EC" w:rsidRPr="005502EC">
        <w:rPr>
          <w:rFonts w:ascii="Arial" w:hAnsi="Arial" w:cs="Arial"/>
          <w:b/>
          <w:bCs/>
          <w:color w:val="auto"/>
          <w:sz w:val="24"/>
          <w:szCs w:val="24"/>
        </w:rPr>
        <w:t xml:space="preserve"> </w:t>
      </w:r>
      <w:r w:rsidR="005502EC" w:rsidRPr="005502EC">
        <w:rPr>
          <w:rFonts w:ascii="Arial" w:eastAsia="Arial" w:hAnsi="Arial" w:cs="Arial"/>
          <w:b/>
          <w:bCs/>
          <w:color w:val="auto"/>
          <w:sz w:val="24"/>
          <w:szCs w:val="24"/>
        </w:rPr>
        <w:t>Finalidade</w:t>
      </w:r>
    </w:p>
    <w:p w14:paraId="79722995" w14:textId="77777777" w:rsidR="00985B5F" w:rsidRPr="00985B5F" w:rsidRDefault="00985B5F" w:rsidP="00985B5F"/>
    <w:p w14:paraId="7E1616F7" w14:textId="5E278C42" w:rsidR="005502EC" w:rsidRDefault="005502EC" w:rsidP="00985B5F">
      <w:pPr>
        <w:spacing w:after="0" w:line="360" w:lineRule="auto"/>
        <w:ind w:firstLine="709"/>
        <w:jc w:val="both"/>
        <w:rPr>
          <w:rFonts w:ascii="Arial" w:eastAsia="Arial" w:hAnsi="Arial" w:cs="Arial"/>
          <w:sz w:val="24"/>
          <w:szCs w:val="24"/>
        </w:rPr>
      </w:pPr>
      <w:r w:rsidRPr="005502EC">
        <w:rPr>
          <w:rFonts w:ascii="Arial" w:eastAsia="Arial" w:hAnsi="Arial" w:cs="Arial"/>
          <w:sz w:val="24"/>
          <w:szCs w:val="24"/>
        </w:rPr>
        <w:t>A finalidade deste artefato é fornecer uma visão geral do projeto para o desenvolvimento do software.</w:t>
      </w:r>
    </w:p>
    <w:p w14:paraId="2E3CB671" w14:textId="77777777" w:rsidR="00985B5F" w:rsidRPr="00985B5F" w:rsidRDefault="00985B5F" w:rsidP="00985B5F">
      <w:pPr>
        <w:spacing w:after="0" w:line="360" w:lineRule="auto"/>
        <w:ind w:firstLine="709"/>
        <w:jc w:val="both"/>
        <w:rPr>
          <w:rFonts w:ascii="Arial" w:eastAsia="Arial" w:hAnsi="Arial" w:cs="Arial"/>
          <w:sz w:val="24"/>
          <w:szCs w:val="24"/>
        </w:rPr>
      </w:pPr>
    </w:p>
    <w:p w14:paraId="307BEBD5" w14:textId="590FA7D0" w:rsidR="005502EC" w:rsidRDefault="00E45396" w:rsidP="00985B5F">
      <w:pPr>
        <w:pStyle w:val="Ttulo5"/>
        <w:spacing w:before="0" w:line="360" w:lineRule="auto"/>
        <w:jc w:val="both"/>
        <w:rPr>
          <w:rFonts w:ascii="Arial" w:eastAsia="Arial" w:hAnsi="Arial" w:cs="Arial"/>
          <w:b/>
          <w:bCs/>
          <w:color w:val="auto"/>
          <w:sz w:val="24"/>
          <w:szCs w:val="24"/>
        </w:rPr>
      </w:pPr>
      <w:r>
        <w:rPr>
          <w:rFonts w:ascii="Arial" w:eastAsia="Arial" w:hAnsi="Arial" w:cs="Arial"/>
          <w:b/>
          <w:bCs/>
          <w:color w:val="auto"/>
          <w:sz w:val="24"/>
          <w:szCs w:val="24"/>
        </w:rPr>
        <w:t>5</w:t>
      </w:r>
      <w:r w:rsidR="00985B5F" w:rsidRPr="00985B5F">
        <w:rPr>
          <w:rFonts w:ascii="Arial" w:eastAsia="Arial" w:hAnsi="Arial" w:cs="Arial"/>
          <w:b/>
          <w:bCs/>
          <w:color w:val="auto"/>
          <w:sz w:val="24"/>
          <w:szCs w:val="24"/>
        </w:rPr>
        <w:t>.2</w:t>
      </w:r>
      <w:r w:rsidR="00985B5F" w:rsidRPr="00985B5F">
        <w:rPr>
          <w:rFonts w:ascii="Arial" w:hAnsi="Arial" w:cs="Arial"/>
          <w:b/>
          <w:bCs/>
          <w:color w:val="auto"/>
          <w:sz w:val="24"/>
          <w:szCs w:val="24"/>
        </w:rPr>
        <w:t xml:space="preserve"> </w:t>
      </w:r>
      <w:r w:rsidR="005502EC" w:rsidRPr="00985B5F">
        <w:rPr>
          <w:rFonts w:ascii="Arial" w:eastAsia="Arial" w:hAnsi="Arial" w:cs="Arial"/>
          <w:b/>
          <w:bCs/>
          <w:color w:val="auto"/>
          <w:sz w:val="24"/>
          <w:szCs w:val="24"/>
        </w:rPr>
        <w:t>Escopo</w:t>
      </w:r>
    </w:p>
    <w:p w14:paraId="45F9A134" w14:textId="77777777" w:rsidR="00985B5F" w:rsidRPr="00985B5F" w:rsidRDefault="00985B5F" w:rsidP="00985B5F"/>
    <w:p w14:paraId="1D1305A6" w14:textId="77777777" w:rsidR="005502EC" w:rsidRPr="005502EC" w:rsidRDefault="005502EC" w:rsidP="005502EC">
      <w:pPr>
        <w:spacing w:after="0" w:line="360" w:lineRule="auto"/>
        <w:ind w:firstLine="709"/>
        <w:jc w:val="both"/>
        <w:rPr>
          <w:rFonts w:ascii="Arial" w:eastAsia="Arial" w:hAnsi="Arial" w:cs="Arial"/>
          <w:sz w:val="24"/>
          <w:szCs w:val="24"/>
        </w:rPr>
      </w:pPr>
      <w:r w:rsidRPr="005502EC">
        <w:rPr>
          <w:rFonts w:ascii="Arial" w:eastAsia="Arial" w:hAnsi="Arial" w:cs="Arial"/>
          <w:sz w:val="24"/>
          <w:szCs w:val="24"/>
        </w:rPr>
        <w:t xml:space="preserve">O mercado de e-commerce no Brasil tem mudado o comportamento do consumidor enquanto cresce nos últimos anos, com a sua expansão chegando várias vezes aos dois dígitos percentuais. </w:t>
      </w:r>
    </w:p>
    <w:p w14:paraId="7DCC7EC7" w14:textId="77777777" w:rsidR="005502EC" w:rsidRPr="005502EC" w:rsidRDefault="005502EC" w:rsidP="005502EC">
      <w:pPr>
        <w:spacing w:after="0" w:line="360" w:lineRule="auto"/>
        <w:ind w:firstLine="709"/>
        <w:jc w:val="both"/>
        <w:rPr>
          <w:rFonts w:ascii="Arial" w:eastAsia="Arial" w:hAnsi="Arial" w:cs="Arial"/>
          <w:sz w:val="24"/>
          <w:szCs w:val="24"/>
        </w:rPr>
      </w:pPr>
      <w:r w:rsidRPr="005502EC">
        <w:rPr>
          <w:rFonts w:ascii="Arial" w:eastAsia="Arial" w:hAnsi="Arial" w:cs="Arial"/>
          <w:sz w:val="24"/>
          <w:szCs w:val="24"/>
        </w:rPr>
        <w:t xml:space="preserve">A pandemia do novo coronavírus está provocando impactos em todas as áreas, e por conta disso as empresas devem se adaptar a modalidade atual, se por um lado algumas atividades estão sendo paralisadas ou reduzidas, por outro, alguns serviços estão com uma demanda maior, é o caso das vendas de produtos por </w:t>
      </w:r>
      <w:proofErr w:type="spellStart"/>
      <w:r w:rsidRPr="005502EC">
        <w:rPr>
          <w:rFonts w:ascii="Arial" w:eastAsia="Arial" w:hAnsi="Arial" w:cs="Arial"/>
          <w:sz w:val="24"/>
          <w:szCs w:val="24"/>
        </w:rPr>
        <w:t>deliverys</w:t>
      </w:r>
      <w:proofErr w:type="spellEnd"/>
      <w:r w:rsidRPr="005502EC">
        <w:rPr>
          <w:rFonts w:ascii="Arial" w:eastAsia="Arial" w:hAnsi="Arial" w:cs="Arial"/>
          <w:sz w:val="24"/>
          <w:szCs w:val="24"/>
        </w:rPr>
        <w:t xml:space="preserve"> e e-</w:t>
      </w:r>
      <w:proofErr w:type="spellStart"/>
      <w:r w:rsidRPr="005502EC">
        <w:rPr>
          <w:rFonts w:ascii="Arial" w:eastAsia="Arial" w:hAnsi="Arial" w:cs="Arial"/>
          <w:sz w:val="24"/>
          <w:szCs w:val="24"/>
        </w:rPr>
        <w:t>commerces</w:t>
      </w:r>
      <w:proofErr w:type="spellEnd"/>
      <w:r w:rsidRPr="005502EC">
        <w:rPr>
          <w:rFonts w:ascii="Arial" w:eastAsia="Arial" w:hAnsi="Arial" w:cs="Arial"/>
          <w:sz w:val="24"/>
          <w:szCs w:val="24"/>
        </w:rPr>
        <w:t xml:space="preserve">. </w:t>
      </w:r>
    </w:p>
    <w:p w14:paraId="29289174" w14:textId="77777777" w:rsidR="005502EC" w:rsidRPr="005502EC" w:rsidRDefault="005502EC" w:rsidP="005502EC">
      <w:pPr>
        <w:spacing w:after="0" w:line="360" w:lineRule="auto"/>
        <w:ind w:firstLine="709"/>
        <w:jc w:val="both"/>
        <w:rPr>
          <w:rFonts w:ascii="Arial" w:eastAsia="Arial" w:hAnsi="Arial" w:cs="Arial"/>
          <w:sz w:val="24"/>
          <w:szCs w:val="24"/>
        </w:rPr>
      </w:pPr>
      <w:r w:rsidRPr="005502EC">
        <w:rPr>
          <w:rFonts w:ascii="Arial" w:eastAsia="Arial" w:hAnsi="Arial" w:cs="Arial"/>
          <w:sz w:val="24"/>
          <w:szCs w:val="24"/>
        </w:rPr>
        <w:t>Algumas lojas virtuais registraram um grande crescimento das vendas através do e-commerce.</w:t>
      </w:r>
    </w:p>
    <w:p w14:paraId="1460DE0B" w14:textId="77777777" w:rsidR="005502EC" w:rsidRPr="005502EC" w:rsidRDefault="005502EC" w:rsidP="005502EC">
      <w:pPr>
        <w:spacing w:after="0" w:line="360" w:lineRule="auto"/>
        <w:ind w:firstLine="709"/>
        <w:jc w:val="both"/>
        <w:rPr>
          <w:rFonts w:ascii="Arial" w:eastAsia="Arial" w:hAnsi="Arial" w:cs="Arial"/>
          <w:sz w:val="24"/>
          <w:szCs w:val="24"/>
        </w:rPr>
      </w:pPr>
      <w:r w:rsidRPr="005502EC">
        <w:rPr>
          <w:rFonts w:ascii="Arial" w:eastAsia="Arial" w:hAnsi="Arial" w:cs="Arial"/>
          <w:sz w:val="24"/>
          <w:szCs w:val="24"/>
        </w:rPr>
        <w:t xml:space="preserve">Construir um site de comercio eletrônico, </w:t>
      </w:r>
      <w:proofErr w:type="spellStart"/>
      <w:r w:rsidRPr="005502EC">
        <w:rPr>
          <w:rFonts w:ascii="Arial" w:eastAsia="Arial" w:hAnsi="Arial" w:cs="Arial"/>
          <w:sz w:val="24"/>
          <w:szCs w:val="24"/>
        </w:rPr>
        <w:t>ecommerce</w:t>
      </w:r>
      <w:proofErr w:type="spellEnd"/>
      <w:r w:rsidRPr="005502EC">
        <w:rPr>
          <w:rFonts w:ascii="Arial" w:eastAsia="Arial" w:hAnsi="Arial" w:cs="Arial"/>
          <w:sz w:val="24"/>
          <w:szCs w:val="24"/>
        </w:rPr>
        <w:t xml:space="preserve">, para comercialização dos produtos da empresa </w:t>
      </w:r>
      <w:proofErr w:type="spellStart"/>
      <w:r w:rsidRPr="005502EC">
        <w:rPr>
          <w:rFonts w:ascii="Arial" w:eastAsia="Arial" w:hAnsi="Arial" w:cs="Arial"/>
          <w:sz w:val="24"/>
          <w:szCs w:val="24"/>
        </w:rPr>
        <w:t>Seuphone</w:t>
      </w:r>
      <w:proofErr w:type="spellEnd"/>
      <w:r w:rsidRPr="005502EC">
        <w:rPr>
          <w:rFonts w:ascii="Arial" w:eastAsia="Arial" w:hAnsi="Arial" w:cs="Arial"/>
          <w:sz w:val="24"/>
          <w:szCs w:val="24"/>
        </w:rPr>
        <w:t xml:space="preserve">. O projeto em si deverá conter as funcionalidades </w:t>
      </w:r>
      <w:r w:rsidRPr="005502EC">
        <w:rPr>
          <w:rFonts w:ascii="Arial" w:eastAsia="Arial" w:hAnsi="Arial" w:cs="Arial"/>
          <w:sz w:val="24"/>
          <w:szCs w:val="24"/>
        </w:rPr>
        <w:lastRenderedPageBreak/>
        <w:t>de realizar login, cadastro de cliente, listagem de produtos, carrinho de compras e realização do pagamento.</w:t>
      </w:r>
    </w:p>
    <w:p w14:paraId="633309BC" w14:textId="77777777" w:rsidR="005502EC" w:rsidRPr="005502EC" w:rsidRDefault="005502EC" w:rsidP="005502EC">
      <w:pPr>
        <w:spacing w:after="0" w:line="360" w:lineRule="auto"/>
        <w:ind w:firstLine="709"/>
        <w:jc w:val="both"/>
        <w:rPr>
          <w:rFonts w:ascii="Arial" w:hAnsi="Arial" w:cs="Arial"/>
          <w:i/>
          <w:iCs/>
          <w:sz w:val="24"/>
          <w:szCs w:val="24"/>
        </w:rPr>
      </w:pPr>
    </w:p>
    <w:p w14:paraId="5F53A777" w14:textId="42BD7421" w:rsidR="00985B5F" w:rsidRDefault="00E45396" w:rsidP="0050514C">
      <w:pPr>
        <w:pStyle w:val="Ttulo5"/>
        <w:spacing w:before="0" w:line="360" w:lineRule="auto"/>
        <w:jc w:val="both"/>
        <w:rPr>
          <w:rFonts w:ascii="Arial" w:eastAsia="Arial" w:hAnsi="Arial" w:cs="Arial"/>
          <w:b/>
          <w:bCs/>
          <w:color w:val="auto"/>
          <w:sz w:val="24"/>
          <w:szCs w:val="24"/>
        </w:rPr>
      </w:pPr>
      <w:r>
        <w:rPr>
          <w:rFonts w:ascii="Arial" w:eastAsia="Arial" w:hAnsi="Arial" w:cs="Arial"/>
          <w:b/>
          <w:bCs/>
          <w:color w:val="auto"/>
          <w:sz w:val="24"/>
          <w:szCs w:val="24"/>
        </w:rPr>
        <w:t>5</w:t>
      </w:r>
      <w:r w:rsidR="00985B5F" w:rsidRPr="00985B5F">
        <w:rPr>
          <w:rFonts w:ascii="Arial" w:eastAsia="Arial" w:hAnsi="Arial" w:cs="Arial"/>
          <w:b/>
          <w:bCs/>
          <w:color w:val="auto"/>
          <w:sz w:val="24"/>
          <w:szCs w:val="24"/>
        </w:rPr>
        <w:t>.</w:t>
      </w:r>
      <w:r>
        <w:rPr>
          <w:rFonts w:ascii="Arial" w:eastAsia="Arial" w:hAnsi="Arial" w:cs="Arial"/>
          <w:b/>
          <w:bCs/>
          <w:color w:val="auto"/>
          <w:sz w:val="24"/>
          <w:szCs w:val="24"/>
        </w:rPr>
        <w:t xml:space="preserve">3 </w:t>
      </w:r>
      <w:r w:rsidR="00985B5F" w:rsidRPr="00985B5F">
        <w:rPr>
          <w:rFonts w:ascii="Arial" w:hAnsi="Arial" w:cs="Arial"/>
          <w:b/>
          <w:bCs/>
          <w:color w:val="auto"/>
          <w:sz w:val="24"/>
          <w:szCs w:val="24"/>
        </w:rPr>
        <w:t>Definições</w:t>
      </w:r>
      <w:r w:rsidR="005502EC" w:rsidRPr="00985B5F">
        <w:rPr>
          <w:rFonts w:ascii="Arial" w:eastAsia="Arial" w:hAnsi="Arial" w:cs="Arial"/>
          <w:b/>
          <w:bCs/>
          <w:color w:val="auto"/>
          <w:sz w:val="24"/>
          <w:szCs w:val="24"/>
        </w:rPr>
        <w:t>, Acrônimos e Abreviações</w:t>
      </w:r>
    </w:p>
    <w:p w14:paraId="33B75C27" w14:textId="77777777" w:rsidR="0050514C" w:rsidRPr="0050514C" w:rsidRDefault="0050514C" w:rsidP="0050514C"/>
    <w:p w14:paraId="5B7122E6" w14:textId="77777777" w:rsidR="005502EC" w:rsidRPr="005502EC" w:rsidRDefault="005502EC" w:rsidP="00985B5F">
      <w:pPr>
        <w:spacing w:after="0" w:line="360" w:lineRule="auto"/>
        <w:ind w:firstLine="709"/>
        <w:jc w:val="both"/>
        <w:rPr>
          <w:rFonts w:ascii="Arial" w:eastAsia="Arial" w:hAnsi="Arial" w:cs="Arial"/>
          <w:sz w:val="24"/>
          <w:szCs w:val="24"/>
        </w:rPr>
      </w:pPr>
      <w:r w:rsidRPr="005502EC">
        <w:rPr>
          <w:rFonts w:ascii="Arial" w:eastAsia="Arial" w:hAnsi="Arial" w:cs="Arial"/>
          <w:sz w:val="24"/>
          <w:szCs w:val="24"/>
        </w:rPr>
        <w:t>Não Há.</w:t>
      </w:r>
    </w:p>
    <w:p w14:paraId="1E54ACBF" w14:textId="77777777" w:rsidR="005502EC" w:rsidRPr="005502EC" w:rsidRDefault="005502EC" w:rsidP="00985B5F">
      <w:pPr>
        <w:spacing w:after="0" w:line="360" w:lineRule="auto"/>
        <w:ind w:firstLine="709"/>
        <w:jc w:val="both"/>
        <w:rPr>
          <w:rFonts w:ascii="Arial" w:eastAsia="Arial" w:hAnsi="Arial" w:cs="Arial"/>
          <w:sz w:val="24"/>
          <w:szCs w:val="24"/>
        </w:rPr>
      </w:pPr>
    </w:p>
    <w:p w14:paraId="702555B1" w14:textId="65870E5D" w:rsidR="00985B5F" w:rsidRPr="0050514C" w:rsidRDefault="00E45396" w:rsidP="0050514C">
      <w:pPr>
        <w:pStyle w:val="Ttulo5"/>
        <w:spacing w:before="0" w:line="360" w:lineRule="auto"/>
        <w:jc w:val="both"/>
        <w:rPr>
          <w:rFonts w:ascii="Arial" w:eastAsia="Arial" w:hAnsi="Arial" w:cs="Arial"/>
          <w:b/>
          <w:bCs/>
          <w:color w:val="auto"/>
          <w:sz w:val="24"/>
          <w:szCs w:val="24"/>
        </w:rPr>
      </w:pPr>
      <w:r>
        <w:rPr>
          <w:rFonts w:ascii="Arial" w:eastAsia="Arial" w:hAnsi="Arial" w:cs="Arial"/>
          <w:b/>
          <w:bCs/>
          <w:color w:val="auto"/>
          <w:sz w:val="24"/>
          <w:szCs w:val="24"/>
        </w:rPr>
        <w:t>5</w:t>
      </w:r>
      <w:r w:rsidR="00985B5F" w:rsidRPr="0050514C">
        <w:rPr>
          <w:rFonts w:ascii="Arial" w:eastAsia="Arial" w:hAnsi="Arial" w:cs="Arial"/>
          <w:b/>
          <w:bCs/>
          <w:color w:val="auto"/>
          <w:sz w:val="24"/>
          <w:szCs w:val="24"/>
        </w:rPr>
        <w:t>.</w:t>
      </w:r>
      <w:r>
        <w:rPr>
          <w:rFonts w:ascii="Arial" w:eastAsia="Arial" w:hAnsi="Arial" w:cs="Arial"/>
          <w:b/>
          <w:bCs/>
          <w:color w:val="auto"/>
          <w:sz w:val="24"/>
          <w:szCs w:val="24"/>
        </w:rPr>
        <w:t>4</w:t>
      </w:r>
      <w:r w:rsidR="00985B5F" w:rsidRPr="0050514C">
        <w:rPr>
          <w:rFonts w:ascii="Arial" w:eastAsia="Arial" w:hAnsi="Arial" w:cs="Arial"/>
          <w:b/>
          <w:bCs/>
          <w:color w:val="auto"/>
          <w:sz w:val="24"/>
          <w:szCs w:val="24"/>
        </w:rPr>
        <w:t xml:space="preserve"> </w:t>
      </w:r>
      <w:r w:rsidR="005502EC" w:rsidRPr="0050514C">
        <w:rPr>
          <w:rFonts w:ascii="Arial" w:eastAsia="Arial" w:hAnsi="Arial" w:cs="Arial"/>
          <w:b/>
          <w:bCs/>
          <w:color w:val="auto"/>
          <w:sz w:val="24"/>
          <w:szCs w:val="24"/>
        </w:rPr>
        <w:t>Referências</w:t>
      </w:r>
    </w:p>
    <w:p w14:paraId="54D0C847" w14:textId="77777777" w:rsidR="0050514C" w:rsidRPr="0050514C" w:rsidRDefault="0050514C" w:rsidP="0050514C"/>
    <w:p w14:paraId="43272235" w14:textId="63E7C07A" w:rsidR="005502EC" w:rsidRPr="005502EC" w:rsidRDefault="005502EC" w:rsidP="00985B5F">
      <w:pPr>
        <w:spacing w:after="0" w:line="360" w:lineRule="auto"/>
        <w:ind w:firstLine="709"/>
        <w:jc w:val="both"/>
        <w:rPr>
          <w:rFonts w:ascii="Arial" w:eastAsia="Arial" w:hAnsi="Arial" w:cs="Arial"/>
          <w:sz w:val="24"/>
          <w:szCs w:val="24"/>
        </w:rPr>
      </w:pPr>
      <w:r w:rsidRPr="005502EC">
        <w:rPr>
          <w:rFonts w:ascii="Arial" w:eastAsia="Arial" w:hAnsi="Arial" w:cs="Arial"/>
          <w:sz w:val="24"/>
          <w:szCs w:val="24"/>
        </w:rPr>
        <w:t xml:space="preserve"> Não Há.</w:t>
      </w:r>
    </w:p>
    <w:p w14:paraId="4F582039" w14:textId="77777777" w:rsidR="005502EC" w:rsidRPr="005502EC" w:rsidRDefault="005502EC" w:rsidP="00985B5F">
      <w:pPr>
        <w:spacing w:after="0" w:line="360" w:lineRule="auto"/>
        <w:ind w:firstLine="709"/>
        <w:jc w:val="both"/>
        <w:rPr>
          <w:rFonts w:ascii="Arial" w:eastAsia="Arial" w:hAnsi="Arial" w:cs="Arial"/>
          <w:sz w:val="24"/>
          <w:szCs w:val="24"/>
        </w:rPr>
      </w:pPr>
    </w:p>
    <w:p w14:paraId="02D903CD" w14:textId="345D9281" w:rsidR="005502EC" w:rsidRPr="00B135CA" w:rsidRDefault="00E45396" w:rsidP="00E45396">
      <w:pPr>
        <w:pStyle w:val="Ttulo5"/>
        <w:spacing w:before="0" w:line="360" w:lineRule="auto"/>
        <w:jc w:val="both"/>
        <w:rPr>
          <w:rFonts w:ascii="Arial" w:eastAsia="Arial" w:hAnsi="Arial" w:cs="Arial"/>
          <w:b/>
          <w:bCs/>
          <w:color w:val="auto"/>
          <w:sz w:val="24"/>
          <w:szCs w:val="24"/>
        </w:rPr>
      </w:pPr>
      <w:r>
        <w:rPr>
          <w:rFonts w:ascii="Arial" w:eastAsia="Arial" w:hAnsi="Arial" w:cs="Arial"/>
          <w:b/>
          <w:bCs/>
          <w:color w:val="auto"/>
          <w:sz w:val="24"/>
          <w:szCs w:val="24"/>
        </w:rPr>
        <w:t>5.5</w:t>
      </w:r>
      <w:r w:rsidR="00B135CA">
        <w:rPr>
          <w:rFonts w:ascii="Arial" w:eastAsia="Arial" w:hAnsi="Arial" w:cs="Arial"/>
          <w:b/>
          <w:bCs/>
          <w:color w:val="auto"/>
          <w:sz w:val="24"/>
          <w:szCs w:val="24"/>
        </w:rPr>
        <w:t xml:space="preserve"> </w:t>
      </w:r>
      <w:r w:rsidR="005502EC" w:rsidRPr="00B135CA">
        <w:rPr>
          <w:rFonts w:ascii="Arial" w:eastAsia="Arial" w:hAnsi="Arial" w:cs="Arial"/>
          <w:b/>
          <w:bCs/>
          <w:color w:val="auto"/>
          <w:sz w:val="24"/>
          <w:szCs w:val="24"/>
        </w:rPr>
        <w:t>Visão Geral</w:t>
      </w:r>
    </w:p>
    <w:p w14:paraId="7ECA3B48" w14:textId="77777777" w:rsidR="00B135CA" w:rsidRPr="00B135CA" w:rsidRDefault="00B135CA" w:rsidP="00B135CA">
      <w:pPr>
        <w:spacing w:after="0" w:line="360" w:lineRule="auto"/>
        <w:jc w:val="both"/>
      </w:pPr>
    </w:p>
    <w:p w14:paraId="5A7381D3" w14:textId="77777777" w:rsidR="005502EC" w:rsidRPr="005502EC" w:rsidRDefault="005502EC" w:rsidP="00B135CA">
      <w:pPr>
        <w:spacing w:after="0" w:line="360" w:lineRule="auto"/>
        <w:ind w:firstLine="709"/>
        <w:jc w:val="both"/>
        <w:rPr>
          <w:rFonts w:ascii="Arial" w:eastAsia="Arial" w:hAnsi="Arial" w:cs="Arial"/>
          <w:sz w:val="24"/>
          <w:szCs w:val="24"/>
        </w:rPr>
      </w:pPr>
      <w:r w:rsidRPr="005502EC">
        <w:rPr>
          <w:rFonts w:ascii="Arial" w:eastAsia="Arial" w:hAnsi="Arial" w:cs="Arial"/>
          <w:sz w:val="24"/>
          <w:szCs w:val="24"/>
        </w:rPr>
        <w:t xml:space="preserve">Nas próximas seções deste documento serão representados os detalhes significativos de construção arquitetural do </w:t>
      </w:r>
      <w:proofErr w:type="spellStart"/>
      <w:r w:rsidRPr="005502EC">
        <w:rPr>
          <w:rFonts w:ascii="Arial" w:eastAsia="Arial" w:hAnsi="Arial" w:cs="Arial"/>
          <w:sz w:val="24"/>
          <w:szCs w:val="24"/>
        </w:rPr>
        <w:t>Seuphone</w:t>
      </w:r>
      <w:proofErr w:type="spellEnd"/>
      <w:r w:rsidRPr="005502EC">
        <w:rPr>
          <w:rFonts w:ascii="Arial" w:eastAsia="Arial" w:hAnsi="Arial" w:cs="Arial"/>
          <w:sz w:val="24"/>
          <w:szCs w:val="24"/>
        </w:rPr>
        <w:t>, através da ordem a seguir:</w:t>
      </w:r>
    </w:p>
    <w:p w14:paraId="1C4857E5" w14:textId="77777777" w:rsidR="005502EC" w:rsidRPr="005502EC" w:rsidRDefault="005502EC" w:rsidP="00B135CA">
      <w:pPr>
        <w:numPr>
          <w:ilvl w:val="0"/>
          <w:numId w:val="32"/>
        </w:numPr>
        <w:tabs>
          <w:tab w:val="num" w:pos="720"/>
        </w:tabs>
        <w:spacing w:after="0" w:line="360" w:lineRule="auto"/>
        <w:ind w:left="0" w:firstLine="709"/>
        <w:jc w:val="both"/>
        <w:rPr>
          <w:rFonts w:ascii="Arial" w:eastAsia="Arial" w:hAnsi="Arial" w:cs="Arial"/>
          <w:sz w:val="24"/>
          <w:szCs w:val="24"/>
        </w:rPr>
      </w:pPr>
      <w:r w:rsidRPr="005502EC">
        <w:rPr>
          <w:rFonts w:ascii="Arial" w:eastAsia="Arial" w:hAnsi="Arial" w:cs="Arial"/>
          <w:sz w:val="24"/>
          <w:szCs w:val="24"/>
        </w:rPr>
        <w:t>Metas e Restrições de Arquitetura</w:t>
      </w:r>
    </w:p>
    <w:p w14:paraId="1E60A750" w14:textId="77777777" w:rsidR="005502EC" w:rsidRPr="005502EC" w:rsidRDefault="005502EC" w:rsidP="00B135CA">
      <w:pPr>
        <w:numPr>
          <w:ilvl w:val="0"/>
          <w:numId w:val="32"/>
        </w:numPr>
        <w:tabs>
          <w:tab w:val="num" w:pos="720"/>
        </w:tabs>
        <w:spacing w:after="0" w:line="360" w:lineRule="auto"/>
        <w:ind w:left="0" w:firstLine="709"/>
        <w:jc w:val="both"/>
        <w:rPr>
          <w:rFonts w:ascii="Arial" w:eastAsia="Arial" w:hAnsi="Arial" w:cs="Arial"/>
          <w:sz w:val="24"/>
          <w:szCs w:val="24"/>
        </w:rPr>
      </w:pPr>
      <w:r w:rsidRPr="005502EC">
        <w:rPr>
          <w:rFonts w:ascii="Arial" w:eastAsia="Arial" w:hAnsi="Arial" w:cs="Arial"/>
          <w:sz w:val="24"/>
          <w:szCs w:val="24"/>
        </w:rPr>
        <w:t>Visão Lógica</w:t>
      </w:r>
    </w:p>
    <w:p w14:paraId="7CFF6799" w14:textId="77777777" w:rsidR="005502EC" w:rsidRPr="005502EC" w:rsidRDefault="005502EC" w:rsidP="00B135CA">
      <w:pPr>
        <w:numPr>
          <w:ilvl w:val="0"/>
          <w:numId w:val="32"/>
        </w:numPr>
        <w:tabs>
          <w:tab w:val="num" w:pos="720"/>
        </w:tabs>
        <w:spacing w:after="0" w:line="360" w:lineRule="auto"/>
        <w:ind w:left="0" w:firstLine="709"/>
        <w:jc w:val="both"/>
        <w:rPr>
          <w:rFonts w:ascii="Arial" w:eastAsia="Arial" w:hAnsi="Arial" w:cs="Arial"/>
          <w:sz w:val="24"/>
          <w:szCs w:val="24"/>
        </w:rPr>
      </w:pPr>
      <w:r w:rsidRPr="005502EC">
        <w:rPr>
          <w:rFonts w:ascii="Arial" w:eastAsia="Arial" w:hAnsi="Arial" w:cs="Arial"/>
          <w:sz w:val="24"/>
          <w:szCs w:val="24"/>
        </w:rPr>
        <w:t>Visão de Processos</w:t>
      </w:r>
    </w:p>
    <w:p w14:paraId="6D3659FB" w14:textId="77777777" w:rsidR="005502EC" w:rsidRPr="005502EC" w:rsidRDefault="005502EC" w:rsidP="00B135CA">
      <w:pPr>
        <w:numPr>
          <w:ilvl w:val="0"/>
          <w:numId w:val="32"/>
        </w:numPr>
        <w:tabs>
          <w:tab w:val="num" w:pos="720"/>
        </w:tabs>
        <w:spacing w:after="0" w:line="360" w:lineRule="auto"/>
        <w:ind w:left="0" w:firstLine="709"/>
        <w:jc w:val="both"/>
        <w:rPr>
          <w:rFonts w:ascii="Arial" w:eastAsia="Arial" w:hAnsi="Arial" w:cs="Arial"/>
          <w:sz w:val="24"/>
          <w:szCs w:val="24"/>
        </w:rPr>
      </w:pPr>
      <w:r w:rsidRPr="005502EC">
        <w:rPr>
          <w:rFonts w:ascii="Arial" w:eastAsia="Arial" w:hAnsi="Arial" w:cs="Arial"/>
          <w:sz w:val="24"/>
          <w:szCs w:val="24"/>
        </w:rPr>
        <w:t>Visão de Implantação</w:t>
      </w:r>
    </w:p>
    <w:p w14:paraId="5926E6B2" w14:textId="77777777" w:rsidR="005502EC" w:rsidRPr="005502EC" w:rsidRDefault="005502EC" w:rsidP="00B135CA">
      <w:pPr>
        <w:numPr>
          <w:ilvl w:val="0"/>
          <w:numId w:val="32"/>
        </w:numPr>
        <w:tabs>
          <w:tab w:val="num" w:pos="720"/>
        </w:tabs>
        <w:spacing w:after="0" w:line="360" w:lineRule="auto"/>
        <w:ind w:left="0" w:firstLine="709"/>
        <w:jc w:val="both"/>
        <w:rPr>
          <w:rFonts w:ascii="Arial" w:eastAsia="Arial" w:hAnsi="Arial" w:cs="Arial"/>
          <w:sz w:val="24"/>
          <w:szCs w:val="24"/>
        </w:rPr>
      </w:pPr>
      <w:r w:rsidRPr="005502EC">
        <w:rPr>
          <w:rFonts w:ascii="Arial" w:eastAsia="Arial" w:hAnsi="Arial" w:cs="Arial"/>
          <w:sz w:val="24"/>
          <w:szCs w:val="24"/>
        </w:rPr>
        <w:t>Visão de Implementação</w:t>
      </w:r>
    </w:p>
    <w:p w14:paraId="446D25E3" w14:textId="77777777" w:rsidR="005502EC" w:rsidRPr="005502EC" w:rsidRDefault="005502EC" w:rsidP="00B135CA">
      <w:pPr>
        <w:numPr>
          <w:ilvl w:val="0"/>
          <w:numId w:val="32"/>
        </w:numPr>
        <w:tabs>
          <w:tab w:val="num" w:pos="720"/>
        </w:tabs>
        <w:spacing w:after="0" w:line="360" w:lineRule="auto"/>
        <w:ind w:left="0" w:firstLine="709"/>
        <w:jc w:val="both"/>
        <w:rPr>
          <w:rFonts w:ascii="Arial" w:eastAsia="Arial" w:hAnsi="Arial" w:cs="Arial"/>
          <w:sz w:val="24"/>
          <w:szCs w:val="24"/>
        </w:rPr>
      </w:pPr>
      <w:r w:rsidRPr="005502EC">
        <w:rPr>
          <w:rFonts w:ascii="Arial" w:eastAsia="Arial" w:hAnsi="Arial" w:cs="Arial"/>
          <w:sz w:val="24"/>
          <w:szCs w:val="24"/>
        </w:rPr>
        <w:t>Visão de Gerenciamento de código</w:t>
      </w:r>
    </w:p>
    <w:p w14:paraId="2A534C88" w14:textId="77777777" w:rsidR="005502EC" w:rsidRPr="00B135CA" w:rsidRDefault="005502EC" w:rsidP="005502EC">
      <w:pPr>
        <w:rPr>
          <w:rFonts w:ascii="Arial" w:hAnsi="Arial" w:cs="Arial"/>
          <w:b/>
          <w:bCs/>
          <w:i/>
          <w:iCs/>
          <w:sz w:val="24"/>
          <w:szCs w:val="24"/>
        </w:rPr>
      </w:pPr>
    </w:p>
    <w:p w14:paraId="58ABD9CB" w14:textId="4333E3DB" w:rsidR="005502EC" w:rsidRPr="00B135CA" w:rsidRDefault="004A251D" w:rsidP="005502EC">
      <w:pPr>
        <w:pStyle w:val="Ttulo4"/>
        <w:rPr>
          <w:rFonts w:ascii="Arial" w:eastAsia="Arial" w:hAnsi="Arial" w:cs="Arial"/>
          <w:b/>
          <w:bCs/>
          <w:i w:val="0"/>
          <w:iCs w:val="0"/>
          <w:color w:val="auto"/>
          <w:sz w:val="24"/>
          <w:szCs w:val="24"/>
        </w:rPr>
      </w:pPr>
      <w:r>
        <w:rPr>
          <w:rFonts w:ascii="Arial" w:eastAsia="Arial" w:hAnsi="Arial" w:cs="Arial"/>
          <w:b/>
          <w:bCs/>
          <w:i w:val="0"/>
          <w:iCs w:val="0"/>
          <w:color w:val="auto"/>
          <w:sz w:val="24"/>
          <w:szCs w:val="24"/>
        </w:rPr>
        <w:t>6</w:t>
      </w:r>
      <w:r w:rsidR="00B135CA" w:rsidRPr="00B135CA">
        <w:rPr>
          <w:rFonts w:ascii="Arial" w:eastAsia="Arial" w:hAnsi="Arial" w:cs="Arial"/>
          <w:b/>
          <w:bCs/>
          <w:i w:val="0"/>
          <w:iCs w:val="0"/>
          <w:color w:val="auto"/>
          <w:sz w:val="24"/>
          <w:szCs w:val="24"/>
        </w:rPr>
        <w:t>.</w:t>
      </w:r>
      <w:r w:rsidR="00B135CA" w:rsidRPr="00B135CA">
        <w:rPr>
          <w:rFonts w:ascii="Arial" w:hAnsi="Arial" w:cs="Arial"/>
          <w:b/>
          <w:bCs/>
          <w:i w:val="0"/>
          <w:iCs w:val="0"/>
          <w:color w:val="auto"/>
          <w:sz w:val="24"/>
          <w:szCs w:val="24"/>
        </w:rPr>
        <w:t xml:space="preserve">  </w:t>
      </w:r>
      <w:r w:rsidR="00B135CA" w:rsidRPr="00B135CA">
        <w:rPr>
          <w:rFonts w:ascii="Arial" w:eastAsia="Arial" w:hAnsi="Arial" w:cs="Arial"/>
          <w:b/>
          <w:bCs/>
          <w:i w:val="0"/>
          <w:iCs w:val="0"/>
          <w:color w:val="auto"/>
          <w:sz w:val="24"/>
          <w:szCs w:val="24"/>
        </w:rPr>
        <w:t>METAS E RESTRIÇÕES DE ARQUITETURA</w:t>
      </w:r>
    </w:p>
    <w:p w14:paraId="2F6CA142" w14:textId="77777777" w:rsidR="00B135CA" w:rsidRPr="00B135CA" w:rsidRDefault="00B135CA" w:rsidP="00B135CA"/>
    <w:p w14:paraId="53CF1929" w14:textId="77777777" w:rsidR="005502EC" w:rsidRPr="005502EC" w:rsidRDefault="005502EC" w:rsidP="00B135CA">
      <w:pPr>
        <w:spacing w:after="0" w:line="360" w:lineRule="auto"/>
        <w:ind w:firstLine="709"/>
        <w:jc w:val="both"/>
        <w:rPr>
          <w:rFonts w:ascii="Arial" w:eastAsia="Arial" w:hAnsi="Arial" w:cs="Arial"/>
          <w:sz w:val="24"/>
          <w:szCs w:val="24"/>
        </w:rPr>
      </w:pPr>
      <w:r w:rsidRPr="005502EC">
        <w:rPr>
          <w:rFonts w:ascii="Arial" w:eastAsia="Arial" w:hAnsi="Arial" w:cs="Arial"/>
          <w:sz w:val="24"/>
          <w:szCs w:val="24"/>
        </w:rPr>
        <w:t>Para a proposta da arquitetura, foram considerados fatores como a finalidade do sistema, tipo de usuários e ambiente de execução. Sendo assim, a arquitetura a ser adotada precisa atender às seguintes características:</w:t>
      </w:r>
    </w:p>
    <w:p w14:paraId="4B05209F" w14:textId="77777777" w:rsidR="005502EC" w:rsidRPr="005502EC" w:rsidRDefault="005502EC" w:rsidP="00B135CA">
      <w:pPr>
        <w:numPr>
          <w:ilvl w:val="0"/>
          <w:numId w:val="33"/>
        </w:numPr>
        <w:tabs>
          <w:tab w:val="num" w:pos="720"/>
        </w:tabs>
        <w:spacing w:after="0" w:line="360" w:lineRule="auto"/>
        <w:ind w:left="0" w:firstLine="709"/>
        <w:jc w:val="both"/>
        <w:rPr>
          <w:rFonts w:ascii="Arial" w:eastAsia="Arial" w:hAnsi="Arial" w:cs="Arial"/>
          <w:sz w:val="24"/>
          <w:szCs w:val="24"/>
        </w:rPr>
      </w:pPr>
      <w:r w:rsidRPr="005502EC">
        <w:rPr>
          <w:rFonts w:ascii="Arial" w:eastAsia="Arial" w:hAnsi="Arial" w:cs="Arial"/>
          <w:sz w:val="24"/>
          <w:szCs w:val="24"/>
        </w:rPr>
        <w:t xml:space="preserve">Modularidade: o sistema será desenvolvido em camadas, utilizando a arquitetura MVC no </w:t>
      </w:r>
      <w:proofErr w:type="spellStart"/>
      <w:r w:rsidRPr="005502EC">
        <w:rPr>
          <w:rFonts w:ascii="Arial" w:eastAsia="Arial" w:hAnsi="Arial" w:cs="Arial"/>
          <w:sz w:val="24"/>
          <w:szCs w:val="24"/>
        </w:rPr>
        <w:t>backend</w:t>
      </w:r>
      <w:proofErr w:type="spellEnd"/>
      <w:r w:rsidRPr="005502EC">
        <w:rPr>
          <w:rFonts w:ascii="Arial" w:eastAsia="Arial" w:hAnsi="Arial" w:cs="Arial"/>
          <w:sz w:val="24"/>
          <w:szCs w:val="24"/>
        </w:rPr>
        <w:t xml:space="preserve"> com a utilização de suas APIS para alimentar o </w:t>
      </w:r>
      <w:proofErr w:type="spellStart"/>
      <w:r w:rsidRPr="005502EC">
        <w:rPr>
          <w:rFonts w:ascii="Arial" w:eastAsia="Arial" w:hAnsi="Arial" w:cs="Arial"/>
          <w:sz w:val="24"/>
          <w:szCs w:val="24"/>
        </w:rPr>
        <w:t>frontend</w:t>
      </w:r>
      <w:proofErr w:type="spellEnd"/>
      <w:r w:rsidRPr="005502EC">
        <w:rPr>
          <w:rFonts w:ascii="Arial" w:eastAsia="Arial" w:hAnsi="Arial" w:cs="Arial"/>
          <w:sz w:val="24"/>
          <w:szCs w:val="24"/>
        </w:rPr>
        <w:t>.</w:t>
      </w:r>
    </w:p>
    <w:p w14:paraId="1EC14EBA" w14:textId="13BE84B8" w:rsidR="005502EC" w:rsidRPr="005502EC" w:rsidRDefault="005502EC" w:rsidP="00B135CA">
      <w:pPr>
        <w:numPr>
          <w:ilvl w:val="0"/>
          <w:numId w:val="33"/>
        </w:numPr>
        <w:tabs>
          <w:tab w:val="num" w:pos="720"/>
        </w:tabs>
        <w:spacing w:after="0" w:line="360" w:lineRule="auto"/>
        <w:ind w:left="0" w:firstLine="709"/>
        <w:jc w:val="both"/>
        <w:rPr>
          <w:rFonts w:ascii="Arial" w:eastAsia="Arial" w:hAnsi="Arial" w:cs="Arial"/>
          <w:sz w:val="24"/>
          <w:szCs w:val="24"/>
        </w:rPr>
      </w:pPr>
      <w:r w:rsidRPr="005502EC">
        <w:rPr>
          <w:rFonts w:ascii="Arial" w:eastAsia="Arial" w:hAnsi="Arial" w:cs="Arial"/>
          <w:sz w:val="24"/>
          <w:szCs w:val="24"/>
        </w:rPr>
        <w:t xml:space="preserve">Manutenibilidade: o sistema oferecerá disponibilidade 24x7 (24 horas nos 7 dias da semana), o que exige mecanismos de monitoração do funcionamento </w:t>
      </w:r>
      <w:r w:rsidRPr="005502EC">
        <w:rPr>
          <w:rFonts w:ascii="Arial" w:eastAsia="Arial" w:hAnsi="Arial" w:cs="Arial"/>
          <w:sz w:val="24"/>
          <w:szCs w:val="24"/>
        </w:rPr>
        <w:lastRenderedPageBreak/>
        <w:t>do sistema e recuperação em caso de falha. O sistema deve adotar padrões de documentação e codificação bem definidos.</w:t>
      </w:r>
    </w:p>
    <w:p w14:paraId="78F5FCAD" w14:textId="4CD80ECA" w:rsidR="005502EC" w:rsidRPr="005502EC" w:rsidRDefault="005502EC" w:rsidP="00B135CA">
      <w:pPr>
        <w:numPr>
          <w:ilvl w:val="0"/>
          <w:numId w:val="33"/>
        </w:numPr>
        <w:tabs>
          <w:tab w:val="num" w:pos="720"/>
        </w:tabs>
        <w:spacing w:after="0" w:line="360" w:lineRule="auto"/>
        <w:ind w:left="0" w:firstLine="709"/>
        <w:jc w:val="both"/>
        <w:rPr>
          <w:rFonts w:ascii="Arial" w:eastAsia="Arial" w:hAnsi="Arial" w:cs="Arial"/>
          <w:sz w:val="24"/>
          <w:szCs w:val="24"/>
        </w:rPr>
      </w:pPr>
      <w:proofErr w:type="spellStart"/>
      <w:r w:rsidRPr="005502EC">
        <w:rPr>
          <w:rFonts w:ascii="Arial" w:eastAsia="Arial" w:hAnsi="Arial" w:cs="Arial"/>
          <w:sz w:val="24"/>
          <w:szCs w:val="24"/>
        </w:rPr>
        <w:t>Reusabilidade</w:t>
      </w:r>
      <w:proofErr w:type="spellEnd"/>
      <w:r w:rsidRPr="005502EC">
        <w:rPr>
          <w:rFonts w:ascii="Arial" w:eastAsia="Arial" w:hAnsi="Arial" w:cs="Arial"/>
          <w:sz w:val="24"/>
          <w:szCs w:val="24"/>
        </w:rPr>
        <w:t xml:space="preserve">: o sistema permitirá a utilização de classes e componentes em outros projetos, favorecendo o tempo de produção e a qualidade do produto gerado, no caso de nosso projeto há a possibilidade da </w:t>
      </w:r>
      <w:proofErr w:type="spellStart"/>
      <w:r w:rsidRPr="005502EC">
        <w:rPr>
          <w:rFonts w:ascii="Arial" w:eastAsia="Arial" w:hAnsi="Arial" w:cs="Arial"/>
          <w:sz w:val="24"/>
          <w:szCs w:val="24"/>
        </w:rPr>
        <w:t>reusabilidade</w:t>
      </w:r>
      <w:proofErr w:type="spellEnd"/>
      <w:r w:rsidRPr="005502EC">
        <w:rPr>
          <w:rFonts w:ascii="Arial" w:eastAsia="Arial" w:hAnsi="Arial" w:cs="Arial"/>
          <w:sz w:val="24"/>
          <w:szCs w:val="24"/>
        </w:rPr>
        <w:t>, porém, não foi utilizada no momento.</w:t>
      </w:r>
    </w:p>
    <w:p w14:paraId="0FEB6127" w14:textId="77777777" w:rsidR="005502EC" w:rsidRPr="005502EC" w:rsidRDefault="005502EC" w:rsidP="00B135CA">
      <w:pPr>
        <w:numPr>
          <w:ilvl w:val="0"/>
          <w:numId w:val="33"/>
        </w:numPr>
        <w:tabs>
          <w:tab w:val="num" w:pos="720"/>
        </w:tabs>
        <w:spacing w:after="0" w:line="360" w:lineRule="auto"/>
        <w:ind w:left="0" w:firstLine="709"/>
        <w:jc w:val="both"/>
        <w:rPr>
          <w:rFonts w:ascii="Arial" w:eastAsia="Arial" w:hAnsi="Arial" w:cs="Arial"/>
          <w:sz w:val="24"/>
          <w:szCs w:val="24"/>
        </w:rPr>
      </w:pPr>
      <w:r w:rsidRPr="005502EC">
        <w:rPr>
          <w:rFonts w:ascii="Arial" w:eastAsia="Arial" w:hAnsi="Arial" w:cs="Arial"/>
          <w:sz w:val="24"/>
          <w:szCs w:val="24"/>
        </w:rPr>
        <w:t xml:space="preserve">Portabilidade: a fim de garantir portabilidade e independência de plataforma, o sistema será desenvolvido na plataforma .NET como </w:t>
      </w:r>
      <w:proofErr w:type="spellStart"/>
      <w:r w:rsidRPr="005502EC">
        <w:rPr>
          <w:rFonts w:ascii="Arial" w:eastAsia="Arial" w:hAnsi="Arial" w:cs="Arial"/>
          <w:sz w:val="24"/>
          <w:szCs w:val="24"/>
        </w:rPr>
        <w:t>backend</w:t>
      </w:r>
      <w:proofErr w:type="spellEnd"/>
      <w:r w:rsidRPr="005502EC">
        <w:rPr>
          <w:rFonts w:ascii="Arial" w:eastAsia="Arial" w:hAnsi="Arial" w:cs="Arial"/>
          <w:sz w:val="24"/>
          <w:szCs w:val="24"/>
        </w:rPr>
        <w:t xml:space="preserve"> e </w:t>
      </w:r>
      <w:proofErr w:type="spellStart"/>
      <w:r w:rsidRPr="005502EC">
        <w:rPr>
          <w:rFonts w:ascii="Arial" w:eastAsia="Arial" w:hAnsi="Arial" w:cs="Arial"/>
          <w:sz w:val="24"/>
          <w:szCs w:val="24"/>
        </w:rPr>
        <w:t>React</w:t>
      </w:r>
      <w:proofErr w:type="spellEnd"/>
      <w:r w:rsidRPr="005502EC">
        <w:rPr>
          <w:rFonts w:ascii="Arial" w:eastAsia="Arial" w:hAnsi="Arial" w:cs="Arial"/>
          <w:sz w:val="24"/>
          <w:szCs w:val="24"/>
        </w:rPr>
        <w:t xml:space="preserve"> como </w:t>
      </w:r>
      <w:proofErr w:type="spellStart"/>
      <w:r w:rsidRPr="005502EC">
        <w:rPr>
          <w:rFonts w:ascii="Arial" w:eastAsia="Arial" w:hAnsi="Arial" w:cs="Arial"/>
          <w:sz w:val="24"/>
          <w:szCs w:val="24"/>
        </w:rPr>
        <w:t>frontend</w:t>
      </w:r>
      <w:proofErr w:type="spellEnd"/>
      <w:r w:rsidRPr="005502EC">
        <w:rPr>
          <w:rFonts w:ascii="Arial" w:eastAsia="Arial" w:hAnsi="Arial" w:cs="Arial"/>
          <w:sz w:val="24"/>
          <w:szCs w:val="24"/>
        </w:rPr>
        <w:t>.</w:t>
      </w:r>
    </w:p>
    <w:p w14:paraId="53FAC2A6" w14:textId="77777777" w:rsidR="005502EC" w:rsidRPr="005502EC" w:rsidRDefault="005502EC" w:rsidP="00B135CA">
      <w:pPr>
        <w:numPr>
          <w:ilvl w:val="0"/>
          <w:numId w:val="33"/>
        </w:numPr>
        <w:tabs>
          <w:tab w:val="num" w:pos="720"/>
        </w:tabs>
        <w:spacing w:after="0" w:line="360" w:lineRule="auto"/>
        <w:ind w:left="0" w:firstLine="709"/>
        <w:jc w:val="both"/>
        <w:rPr>
          <w:rFonts w:ascii="Arial" w:eastAsia="Arial" w:hAnsi="Arial" w:cs="Arial"/>
          <w:sz w:val="24"/>
          <w:szCs w:val="24"/>
        </w:rPr>
      </w:pPr>
      <w:r w:rsidRPr="005502EC">
        <w:rPr>
          <w:rFonts w:ascii="Arial" w:eastAsia="Arial" w:hAnsi="Arial" w:cs="Arial"/>
          <w:sz w:val="24"/>
          <w:szCs w:val="24"/>
        </w:rPr>
        <w:t xml:space="preserve">Estrutura da equipe: o time de desenvolvimento será o grupo </w:t>
      </w:r>
      <w:proofErr w:type="spellStart"/>
      <w:r w:rsidRPr="005502EC">
        <w:rPr>
          <w:rFonts w:ascii="Arial" w:eastAsia="Arial" w:hAnsi="Arial" w:cs="Arial"/>
          <w:sz w:val="24"/>
          <w:szCs w:val="24"/>
        </w:rPr>
        <w:t>Seuphone</w:t>
      </w:r>
      <w:proofErr w:type="spellEnd"/>
      <w:r w:rsidRPr="005502EC">
        <w:rPr>
          <w:rFonts w:ascii="Arial" w:eastAsia="Arial" w:hAnsi="Arial" w:cs="Arial"/>
          <w:sz w:val="24"/>
          <w:szCs w:val="24"/>
        </w:rPr>
        <w:t xml:space="preserve"> com os seguintes integrantes: David, Douglas, Emerson, Jaqueline e Nathan.</w:t>
      </w:r>
    </w:p>
    <w:p w14:paraId="560A3DF5" w14:textId="77777777" w:rsidR="005502EC" w:rsidRPr="005502EC" w:rsidRDefault="005502EC" w:rsidP="00B135CA">
      <w:pPr>
        <w:spacing w:after="0" w:line="360" w:lineRule="auto"/>
        <w:ind w:firstLine="709"/>
        <w:jc w:val="both"/>
        <w:rPr>
          <w:rFonts w:ascii="Arial" w:hAnsi="Arial" w:cs="Arial"/>
          <w:i/>
          <w:iCs/>
          <w:sz w:val="24"/>
          <w:szCs w:val="24"/>
        </w:rPr>
      </w:pPr>
    </w:p>
    <w:p w14:paraId="61F7D02B" w14:textId="3B3FD735" w:rsidR="005502EC" w:rsidRPr="00B135CA" w:rsidRDefault="00B135CA" w:rsidP="004A251D">
      <w:pPr>
        <w:pStyle w:val="Ttulo4"/>
        <w:numPr>
          <w:ilvl w:val="0"/>
          <w:numId w:val="43"/>
        </w:numPr>
        <w:spacing w:before="0" w:line="360" w:lineRule="auto"/>
        <w:jc w:val="both"/>
        <w:rPr>
          <w:rFonts w:ascii="Arial" w:eastAsia="Arial" w:hAnsi="Arial" w:cs="Arial"/>
          <w:b/>
          <w:bCs/>
          <w:i w:val="0"/>
          <w:iCs w:val="0"/>
          <w:color w:val="auto"/>
          <w:sz w:val="24"/>
          <w:szCs w:val="24"/>
        </w:rPr>
      </w:pPr>
      <w:r w:rsidRPr="00B135CA">
        <w:rPr>
          <w:rFonts w:ascii="Arial" w:eastAsia="Arial" w:hAnsi="Arial" w:cs="Arial"/>
          <w:b/>
          <w:bCs/>
          <w:i w:val="0"/>
          <w:iCs w:val="0"/>
          <w:color w:val="auto"/>
          <w:sz w:val="24"/>
          <w:szCs w:val="24"/>
        </w:rPr>
        <w:t>VISÃO LÓGICA</w:t>
      </w:r>
    </w:p>
    <w:p w14:paraId="1BC233EC" w14:textId="77777777" w:rsidR="00B135CA" w:rsidRPr="00B135CA" w:rsidRDefault="00B135CA" w:rsidP="00B135CA">
      <w:pPr>
        <w:pStyle w:val="PargrafodaLista"/>
        <w:ind w:left="360"/>
      </w:pPr>
    </w:p>
    <w:p w14:paraId="7AF9FE99" w14:textId="7AC7B015" w:rsidR="005502EC" w:rsidRPr="005502EC" w:rsidRDefault="005502EC" w:rsidP="00B135CA">
      <w:pPr>
        <w:spacing w:after="0" w:line="360" w:lineRule="auto"/>
        <w:ind w:firstLine="709"/>
        <w:jc w:val="both"/>
        <w:rPr>
          <w:rFonts w:ascii="Arial" w:eastAsia="Arial" w:hAnsi="Arial" w:cs="Arial"/>
          <w:sz w:val="24"/>
          <w:szCs w:val="24"/>
        </w:rPr>
      </w:pPr>
      <w:r w:rsidRPr="005502EC">
        <w:rPr>
          <w:rFonts w:ascii="Arial" w:eastAsia="Arial" w:hAnsi="Arial" w:cs="Arial"/>
          <w:sz w:val="24"/>
          <w:szCs w:val="24"/>
        </w:rPr>
        <w:t>Essa seção descreve as partes significantes da arquitetura a partir do modelo de projeto, E para cada pacote, sua composição em classes. São introduzidas classes significantes para a arquitetura e suas responsabilidades, bem como os relacionamentos mais importantes, operações e atributos.</w:t>
      </w:r>
    </w:p>
    <w:p w14:paraId="63A932E2" w14:textId="0672D492" w:rsidR="005502EC" w:rsidRDefault="005502EC" w:rsidP="00B135CA">
      <w:pPr>
        <w:spacing w:after="0" w:line="360" w:lineRule="auto"/>
        <w:ind w:firstLine="709"/>
        <w:jc w:val="both"/>
        <w:rPr>
          <w:rFonts w:ascii="Arial" w:hAnsi="Arial" w:cs="Arial"/>
          <w:i/>
          <w:iCs/>
          <w:sz w:val="24"/>
          <w:szCs w:val="24"/>
        </w:rPr>
      </w:pPr>
      <w:r w:rsidRPr="005502EC">
        <w:rPr>
          <w:rFonts w:ascii="Arial" w:eastAsia="Arial" w:hAnsi="Arial" w:cs="Arial"/>
          <w:sz w:val="24"/>
          <w:szCs w:val="24"/>
        </w:rPr>
        <w:t>A figura a seguir fornece uma visão lógica da arquitetura do sistema.</w:t>
      </w:r>
      <w:r w:rsidRPr="005502EC">
        <w:rPr>
          <w:rFonts w:ascii="Arial" w:hAnsi="Arial" w:cs="Arial"/>
          <w:i/>
          <w:iCs/>
          <w:sz w:val="24"/>
          <w:szCs w:val="24"/>
        </w:rPr>
        <w:t xml:space="preserve"> </w:t>
      </w:r>
    </w:p>
    <w:p w14:paraId="35F9D0D4" w14:textId="4BCD238A" w:rsidR="00B135CA" w:rsidRDefault="00B135CA" w:rsidP="00B135CA">
      <w:pPr>
        <w:spacing w:after="0" w:line="360" w:lineRule="auto"/>
        <w:ind w:firstLine="709"/>
        <w:jc w:val="both"/>
        <w:rPr>
          <w:rFonts w:ascii="Arial" w:hAnsi="Arial" w:cs="Arial"/>
          <w:i/>
          <w:iCs/>
          <w:sz w:val="24"/>
          <w:szCs w:val="24"/>
        </w:rPr>
      </w:pPr>
    </w:p>
    <w:p w14:paraId="17D94CC3" w14:textId="77777777" w:rsidR="00B135CA" w:rsidRDefault="00B135CA" w:rsidP="00B135CA">
      <w:pPr>
        <w:spacing w:after="0" w:line="360" w:lineRule="auto"/>
        <w:ind w:firstLine="709"/>
        <w:jc w:val="both"/>
        <w:rPr>
          <w:rFonts w:ascii="Arial" w:hAnsi="Arial" w:cs="Arial"/>
          <w:i/>
          <w:iCs/>
          <w:sz w:val="24"/>
          <w:szCs w:val="24"/>
        </w:rPr>
      </w:pPr>
    </w:p>
    <w:p w14:paraId="24F503DE" w14:textId="66A229A6" w:rsidR="00B135CA" w:rsidRDefault="00B135CA" w:rsidP="00B135CA">
      <w:pPr>
        <w:spacing w:after="0" w:line="360" w:lineRule="auto"/>
        <w:ind w:firstLine="709"/>
        <w:jc w:val="both"/>
        <w:rPr>
          <w:rFonts w:ascii="Arial" w:hAnsi="Arial" w:cs="Arial"/>
          <w:i/>
          <w:iCs/>
          <w:sz w:val="24"/>
          <w:szCs w:val="24"/>
        </w:rPr>
      </w:pPr>
    </w:p>
    <w:p w14:paraId="7624A283" w14:textId="77777777" w:rsidR="00B135CA" w:rsidRPr="005502EC" w:rsidRDefault="00B135CA" w:rsidP="00B135CA">
      <w:pPr>
        <w:spacing w:after="0" w:line="360" w:lineRule="auto"/>
        <w:ind w:firstLine="709"/>
        <w:jc w:val="both"/>
        <w:rPr>
          <w:rFonts w:ascii="Arial" w:hAnsi="Arial" w:cs="Arial"/>
          <w:i/>
          <w:iCs/>
          <w:sz w:val="24"/>
          <w:szCs w:val="24"/>
        </w:rPr>
      </w:pPr>
    </w:p>
    <w:p w14:paraId="6D11F951" w14:textId="37D046ED" w:rsidR="005502EC" w:rsidRPr="005502EC" w:rsidRDefault="005502EC" w:rsidP="005502EC">
      <w:pPr>
        <w:jc w:val="center"/>
        <w:rPr>
          <w:rFonts w:ascii="Arial" w:hAnsi="Arial" w:cs="Arial"/>
          <w:i/>
          <w:iCs/>
          <w:sz w:val="24"/>
          <w:szCs w:val="24"/>
        </w:rPr>
      </w:pPr>
    </w:p>
    <w:p w14:paraId="659683DF" w14:textId="0F0F5575" w:rsidR="005502EC" w:rsidRDefault="005502EC" w:rsidP="005502EC">
      <w:pPr>
        <w:rPr>
          <w:rFonts w:ascii="Arial" w:hAnsi="Arial" w:cs="Arial"/>
          <w:i/>
          <w:iCs/>
          <w:sz w:val="24"/>
          <w:szCs w:val="24"/>
        </w:rPr>
      </w:pPr>
    </w:p>
    <w:p w14:paraId="3CE195E1" w14:textId="14BD4A8C" w:rsidR="00B135CA" w:rsidRDefault="00B135CA" w:rsidP="005502EC">
      <w:pPr>
        <w:rPr>
          <w:rFonts w:ascii="Arial" w:hAnsi="Arial" w:cs="Arial"/>
          <w:i/>
          <w:iCs/>
          <w:sz w:val="24"/>
          <w:szCs w:val="24"/>
        </w:rPr>
      </w:pPr>
    </w:p>
    <w:p w14:paraId="6902FA4E" w14:textId="32496C49" w:rsidR="00B135CA" w:rsidRDefault="00B135CA" w:rsidP="005502EC">
      <w:pPr>
        <w:rPr>
          <w:rFonts w:ascii="Arial" w:hAnsi="Arial" w:cs="Arial"/>
          <w:i/>
          <w:iCs/>
          <w:sz w:val="24"/>
          <w:szCs w:val="24"/>
        </w:rPr>
      </w:pPr>
    </w:p>
    <w:p w14:paraId="45CC0037" w14:textId="3E3113B3" w:rsidR="00B135CA" w:rsidRDefault="00B135CA" w:rsidP="005502EC">
      <w:pPr>
        <w:rPr>
          <w:rFonts w:ascii="Arial" w:hAnsi="Arial" w:cs="Arial"/>
          <w:i/>
          <w:iCs/>
          <w:sz w:val="24"/>
          <w:szCs w:val="24"/>
        </w:rPr>
      </w:pPr>
    </w:p>
    <w:p w14:paraId="0C4AB50F" w14:textId="462F3FAB" w:rsidR="00B135CA" w:rsidRPr="00736534" w:rsidRDefault="00B135CA" w:rsidP="00736534">
      <w:pPr>
        <w:jc w:val="center"/>
        <w:rPr>
          <w:rFonts w:ascii="Arial" w:hAnsi="Arial" w:cs="Arial"/>
          <w:sz w:val="24"/>
          <w:szCs w:val="24"/>
        </w:rPr>
      </w:pPr>
      <w:r w:rsidRPr="00B135CA">
        <w:rPr>
          <w:rFonts w:ascii="Arial" w:hAnsi="Arial" w:cs="Arial"/>
          <w:color w:val="000000" w:themeColor="text1"/>
          <w:sz w:val="20"/>
          <w:szCs w:val="20"/>
        </w:rPr>
        <w:lastRenderedPageBreak/>
        <w:t xml:space="preserve">Figura </w:t>
      </w:r>
      <w:r w:rsidR="000103A1">
        <w:rPr>
          <w:rFonts w:ascii="Arial" w:hAnsi="Arial" w:cs="Arial"/>
          <w:color w:val="000000" w:themeColor="text1"/>
          <w:sz w:val="20"/>
          <w:szCs w:val="20"/>
        </w:rPr>
        <w:t>4</w:t>
      </w:r>
      <w:r w:rsidR="001B7424">
        <w:rPr>
          <w:rFonts w:ascii="Arial" w:hAnsi="Arial" w:cs="Arial"/>
          <w:color w:val="000000" w:themeColor="text1"/>
          <w:sz w:val="20"/>
          <w:szCs w:val="20"/>
        </w:rPr>
        <w:t xml:space="preserve"> </w:t>
      </w:r>
      <w:r w:rsidRPr="00B135CA">
        <w:rPr>
          <w:rFonts w:ascii="Arial" w:hAnsi="Arial" w:cs="Arial"/>
          <w:color w:val="000000" w:themeColor="text1"/>
          <w:sz w:val="20"/>
          <w:szCs w:val="20"/>
        </w:rPr>
        <w:t>(</w:t>
      </w:r>
      <w:r w:rsidRPr="00B135CA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64384" behindDoc="0" locked="0" layoutInCell="1" allowOverlap="1" wp14:anchorId="5A7363BD" wp14:editId="6B3F2DDE">
            <wp:simplePos x="0" y="0"/>
            <wp:positionH relativeFrom="margin">
              <wp:align>center</wp:align>
            </wp:positionH>
            <wp:positionV relativeFrom="paragraph">
              <wp:posOffset>1270</wp:posOffset>
            </wp:positionV>
            <wp:extent cx="3486150" cy="3980180"/>
            <wp:effectExtent l="133350" t="114300" r="152400" b="172720"/>
            <wp:wrapTopAndBottom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>
                      <a:picLocks noChangeAspect="1" noChangeArrowheads="1"/>
                    </pic:cNvPicPr>
                  </pic:nvPicPr>
                  <pic:blipFill rotWithShape="1"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173" t="6794" r="8101" b="3533"/>
                    <a:stretch/>
                  </pic:blipFill>
                  <pic:spPr bwMode="auto">
                    <a:xfrm>
                      <a:off x="0" y="0"/>
                      <a:ext cx="3486150" cy="398018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B7424">
        <w:rPr>
          <w:rFonts w:ascii="Arial" w:hAnsi="Arial" w:cs="Arial"/>
          <w:color w:val="000000" w:themeColor="text1"/>
          <w:sz w:val="20"/>
          <w:szCs w:val="20"/>
        </w:rPr>
        <w:t xml:space="preserve">Visão Lógica da </w:t>
      </w:r>
      <w:r w:rsidR="00320690">
        <w:rPr>
          <w:rFonts w:ascii="Arial" w:hAnsi="Arial" w:cs="Arial"/>
          <w:color w:val="000000" w:themeColor="text1"/>
          <w:sz w:val="20"/>
          <w:szCs w:val="20"/>
        </w:rPr>
        <w:t>Arquitetura)</w:t>
      </w:r>
    </w:p>
    <w:p w14:paraId="7FA58A58" w14:textId="6DADA398" w:rsidR="00B135CA" w:rsidRPr="005502EC" w:rsidRDefault="00B135CA" w:rsidP="005502EC">
      <w:pPr>
        <w:rPr>
          <w:rFonts w:ascii="Arial" w:hAnsi="Arial" w:cs="Arial"/>
          <w:i/>
          <w:iCs/>
          <w:sz w:val="24"/>
          <w:szCs w:val="24"/>
        </w:rPr>
      </w:pPr>
    </w:p>
    <w:p w14:paraId="5A4DEE22" w14:textId="16C2B2EA" w:rsidR="005502EC" w:rsidRDefault="005502EC" w:rsidP="004A251D">
      <w:pPr>
        <w:pStyle w:val="Ttulo5"/>
        <w:numPr>
          <w:ilvl w:val="1"/>
          <w:numId w:val="43"/>
        </w:numPr>
        <w:rPr>
          <w:rFonts w:ascii="Arial" w:eastAsia="Arial" w:hAnsi="Arial" w:cs="Arial"/>
          <w:b/>
          <w:bCs/>
          <w:color w:val="auto"/>
          <w:sz w:val="24"/>
          <w:szCs w:val="24"/>
        </w:rPr>
      </w:pPr>
      <w:r w:rsidRPr="00171E95">
        <w:rPr>
          <w:rFonts w:ascii="Arial" w:eastAsia="Arial" w:hAnsi="Arial" w:cs="Arial"/>
          <w:b/>
          <w:bCs/>
          <w:color w:val="auto"/>
          <w:sz w:val="24"/>
          <w:szCs w:val="24"/>
        </w:rPr>
        <w:t>Visão Geral</w:t>
      </w:r>
    </w:p>
    <w:p w14:paraId="79BF0CD2" w14:textId="77777777" w:rsidR="00171E95" w:rsidRPr="00171E95" w:rsidRDefault="00171E95" w:rsidP="00171E95">
      <w:pPr>
        <w:ind w:left="360"/>
      </w:pPr>
    </w:p>
    <w:p w14:paraId="7AB56C4F" w14:textId="1F4FFF47" w:rsidR="005502EC" w:rsidRPr="005502EC" w:rsidRDefault="005502EC" w:rsidP="00171E95">
      <w:pPr>
        <w:spacing w:after="0" w:line="360" w:lineRule="auto"/>
        <w:ind w:firstLine="709"/>
        <w:jc w:val="both"/>
        <w:rPr>
          <w:rFonts w:ascii="Arial" w:eastAsia="Arial" w:hAnsi="Arial" w:cs="Arial"/>
          <w:sz w:val="24"/>
          <w:szCs w:val="24"/>
        </w:rPr>
      </w:pPr>
      <w:r w:rsidRPr="005502EC">
        <w:rPr>
          <w:rFonts w:ascii="Arial" w:eastAsia="Arial" w:hAnsi="Arial" w:cs="Arial"/>
          <w:sz w:val="24"/>
          <w:szCs w:val="24"/>
        </w:rPr>
        <w:t>Essa seção descreve a decomposição do modelo de projeto através da hierarquia de pacotes e camadas.</w:t>
      </w:r>
    </w:p>
    <w:p w14:paraId="1D090A5D" w14:textId="629C4C68" w:rsidR="005502EC" w:rsidRPr="005502EC" w:rsidRDefault="005F7013" w:rsidP="005F7013">
      <w:pPr>
        <w:ind w:left="-426"/>
        <w:jc w:val="center"/>
        <w:rPr>
          <w:rFonts w:ascii="Arial" w:eastAsia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F8E6EC1" wp14:editId="3632678B">
            <wp:extent cx="5888181" cy="3803852"/>
            <wp:effectExtent l="133350" t="114300" r="132080" b="15875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8181" cy="380385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EDF4868" w14:textId="349B90D1" w:rsidR="005502EC" w:rsidRPr="005502EC" w:rsidRDefault="00320690" w:rsidP="00320690">
      <w:pPr>
        <w:jc w:val="center"/>
        <w:rPr>
          <w:rFonts w:ascii="Arial" w:hAnsi="Arial" w:cs="Arial"/>
          <w:sz w:val="24"/>
          <w:szCs w:val="24"/>
        </w:rPr>
      </w:pPr>
      <w:r w:rsidRPr="00B135CA">
        <w:rPr>
          <w:rFonts w:ascii="Arial" w:hAnsi="Arial" w:cs="Arial"/>
          <w:color w:val="000000" w:themeColor="text1"/>
          <w:sz w:val="20"/>
          <w:szCs w:val="20"/>
        </w:rPr>
        <w:t xml:space="preserve">Figura </w:t>
      </w:r>
      <w:r w:rsidR="000103A1">
        <w:rPr>
          <w:rFonts w:ascii="Arial" w:hAnsi="Arial" w:cs="Arial"/>
          <w:color w:val="000000" w:themeColor="text1"/>
          <w:sz w:val="20"/>
          <w:szCs w:val="20"/>
        </w:rPr>
        <w:t>5</w:t>
      </w:r>
      <w:r w:rsidR="00C732FE">
        <w:rPr>
          <w:rFonts w:ascii="Arial" w:hAnsi="Arial" w:cs="Arial"/>
          <w:color w:val="000000" w:themeColor="text1"/>
          <w:sz w:val="20"/>
          <w:szCs w:val="20"/>
        </w:rPr>
        <w:t xml:space="preserve"> </w:t>
      </w:r>
      <w:r>
        <w:rPr>
          <w:rFonts w:ascii="Arial" w:hAnsi="Arial" w:cs="Arial"/>
          <w:color w:val="000000" w:themeColor="text1"/>
          <w:sz w:val="20"/>
          <w:szCs w:val="20"/>
        </w:rPr>
        <w:t>(Diagrama de Classes)</w:t>
      </w:r>
    </w:p>
    <w:p w14:paraId="56E9A794" w14:textId="77777777" w:rsidR="005502EC" w:rsidRPr="00171E95" w:rsidRDefault="005502EC" w:rsidP="004A251D">
      <w:pPr>
        <w:spacing w:after="0" w:line="360" w:lineRule="auto"/>
        <w:jc w:val="both"/>
        <w:rPr>
          <w:rFonts w:ascii="Arial" w:hAnsi="Arial" w:cs="Arial"/>
          <w:b/>
          <w:bCs/>
          <w:i/>
          <w:iCs/>
          <w:sz w:val="24"/>
          <w:szCs w:val="24"/>
        </w:rPr>
      </w:pPr>
    </w:p>
    <w:p w14:paraId="5CCEC4E3" w14:textId="201D4027" w:rsidR="005502EC" w:rsidRDefault="004A251D" w:rsidP="004A251D">
      <w:pPr>
        <w:pStyle w:val="Ttulo5"/>
        <w:numPr>
          <w:ilvl w:val="1"/>
          <w:numId w:val="43"/>
        </w:numPr>
        <w:spacing w:before="0" w:line="360" w:lineRule="auto"/>
        <w:ind w:left="0" w:firstLine="0"/>
        <w:jc w:val="both"/>
        <w:rPr>
          <w:rFonts w:ascii="Arial" w:eastAsia="Arial" w:hAnsi="Arial" w:cs="Arial"/>
          <w:b/>
          <w:bCs/>
          <w:color w:val="auto"/>
          <w:sz w:val="24"/>
          <w:szCs w:val="24"/>
        </w:rPr>
      </w:pPr>
      <w:r>
        <w:rPr>
          <w:rFonts w:ascii="Arial" w:hAnsi="Arial" w:cs="Arial"/>
          <w:b/>
          <w:bCs/>
          <w:color w:val="auto"/>
          <w:sz w:val="24"/>
          <w:szCs w:val="24"/>
        </w:rPr>
        <w:t xml:space="preserve"> </w:t>
      </w:r>
      <w:r w:rsidR="00171E95" w:rsidRPr="00171E95">
        <w:rPr>
          <w:rFonts w:ascii="Arial" w:hAnsi="Arial" w:cs="Arial"/>
          <w:b/>
          <w:bCs/>
          <w:color w:val="auto"/>
          <w:sz w:val="24"/>
          <w:szCs w:val="24"/>
        </w:rPr>
        <w:t>Pacotes</w:t>
      </w:r>
      <w:r w:rsidR="005502EC" w:rsidRPr="00171E95">
        <w:rPr>
          <w:rFonts w:ascii="Arial" w:eastAsia="Arial" w:hAnsi="Arial" w:cs="Arial"/>
          <w:b/>
          <w:bCs/>
          <w:color w:val="auto"/>
          <w:sz w:val="24"/>
          <w:szCs w:val="24"/>
        </w:rPr>
        <w:t xml:space="preserve"> de Design Significativos do Ponto de Vista da Arquitetura</w:t>
      </w:r>
    </w:p>
    <w:p w14:paraId="775D70BC" w14:textId="77777777" w:rsidR="00171E95" w:rsidRPr="00171E95" w:rsidRDefault="00171E95" w:rsidP="00171E95">
      <w:pPr>
        <w:pStyle w:val="PargrafodaLista"/>
        <w:ind w:left="765"/>
      </w:pPr>
    </w:p>
    <w:p w14:paraId="0364166E" w14:textId="77777777" w:rsidR="005502EC" w:rsidRPr="005502EC" w:rsidRDefault="005502EC" w:rsidP="00171E95">
      <w:pPr>
        <w:spacing w:after="0" w:line="360" w:lineRule="auto"/>
        <w:ind w:firstLine="709"/>
        <w:jc w:val="both"/>
        <w:rPr>
          <w:rFonts w:ascii="Arial" w:eastAsia="Arial" w:hAnsi="Arial" w:cs="Arial"/>
          <w:sz w:val="24"/>
          <w:szCs w:val="24"/>
        </w:rPr>
      </w:pPr>
      <w:r w:rsidRPr="005502EC">
        <w:rPr>
          <w:rFonts w:ascii="Arial" w:eastAsia="Arial" w:hAnsi="Arial" w:cs="Arial"/>
          <w:sz w:val="24"/>
          <w:szCs w:val="24"/>
        </w:rPr>
        <w:t xml:space="preserve">Nessa seção será apresentado a transformação dos dados retornados no formato JSON pelas APIS do </w:t>
      </w:r>
      <w:proofErr w:type="spellStart"/>
      <w:r w:rsidRPr="005502EC">
        <w:rPr>
          <w:rFonts w:ascii="Arial" w:eastAsia="Arial" w:hAnsi="Arial" w:cs="Arial"/>
          <w:sz w:val="24"/>
          <w:szCs w:val="24"/>
        </w:rPr>
        <w:t>backend</w:t>
      </w:r>
      <w:proofErr w:type="spellEnd"/>
      <w:r w:rsidRPr="005502EC">
        <w:rPr>
          <w:rFonts w:ascii="Arial" w:eastAsia="Arial" w:hAnsi="Arial" w:cs="Arial"/>
          <w:sz w:val="24"/>
          <w:szCs w:val="24"/>
        </w:rPr>
        <w:t xml:space="preserve"> para que no </w:t>
      </w:r>
      <w:proofErr w:type="spellStart"/>
      <w:r w:rsidRPr="005502EC">
        <w:rPr>
          <w:rFonts w:ascii="Arial" w:eastAsia="Arial" w:hAnsi="Arial" w:cs="Arial"/>
          <w:sz w:val="24"/>
          <w:szCs w:val="24"/>
        </w:rPr>
        <w:t>frontend</w:t>
      </w:r>
      <w:proofErr w:type="spellEnd"/>
      <w:r w:rsidRPr="005502EC">
        <w:rPr>
          <w:rFonts w:ascii="Arial" w:eastAsia="Arial" w:hAnsi="Arial" w:cs="Arial"/>
          <w:sz w:val="24"/>
          <w:szCs w:val="24"/>
        </w:rPr>
        <w:t xml:space="preserve">, o </w:t>
      </w:r>
      <w:proofErr w:type="spellStart"/>
      <w:r w:rsidRPr="005502EC">
        <w:rPr>
          <w:rFonts w:ascii="Arial" w:eastAsia="Arial" w:hAnsi="Arial" w:cs="Arial"/>
          <w:sz w:val="24"/>
          <w:szCs w:val="24"/>
        </w:rPr>
        <w:t>ReactJS</w:t>
      </w:r>
      <w:proofErr w:type="spellEnd"/>
      <w:r w:rsidRPr="005502EC">
        <w:rPr>
          <w:rFonts w:ascii="Arial" w:eastAsia="Arial" w:hAnsi="Arial" w:cs="Arial"/>
          <w:sz w:val="24"/>
          <w:szCs w:val="24"/>
        </w:rPr>
        <w:t xml:space="preserve"> possa ler os mesmos e transformar na página que o cliente final possa visualizar.</w:t>
      </w:r>
    </w:p>
    <w:p w14:paraId="31BD24E5" w14:textId="77777777" w:rsidR="005502EC" w:rsidRPr="005502EC" w:rsidRDefault="005502EC" w:rsidP="005502EC">
      <w:pPr>
        <w:rPr>
          <w:rFonts w:ascii="Arial" w:eastAsia="Arial" w:hAnsi="Arial" w:cs="Arial"/>
          <w:sz w:val="24"/>
          <w:szCs w:val="24"/>
        </w:rPr>
      </w:pPr>
    </w:p>
    <w:p w14:paraId="403D421A" w14:textId="77777777" w:rsidR="005502EC" w:rsidRPr="005502EC" w:rsidRDefault="005502EC" w:rsidP="005502EC">
      <w:pPr>
        <w:rPr>
          <w:rFonts w:ascii="Arial" w:eastAsia="Arial" w:hAnsi="Arial" w:cs="Arial"/>
          <w:b/>
          <w:bCs/>
          <w:sz w:val="24"/>
          <w:szCs w:val="24"/>
        </w:rPr>
      </w:pPr>
      <w:r w:rsidRPr="005502EC">
        <w:rPr>
          <w:rFonts w:ascii="Arial" w:eastAsia="Arial" w:hAnsi="Arial" w:cs="Arial"/>
          <w:b/>
          <w:bCs/>
          <w:sz w:val="24"/>
          <w:szCs w:val="24"/>
        </w:rPr>
        <w:t xml:space="preserve">WEB - </w:t>
      </w:r>
      <w:proofErr w:type="spellStart"/>
      <w:r w:rsidRPr="005502EC">
        <w:rPr>
          <w:rFonts w:ascii="Arial" w:eastAsia="Arial" w:hAnsi="Arial" w:cs="Arial"/>
          <w:b/>
          <w:bCs/>
          <w:sz w:val="24"/>
          <w:szCs w:val="24"/>
        </w:rPr>
        <w:t>ReactJS</w:t>
      </w:r>
      <w:proofErr w:type="spellEnd"/>
    </w:p>
    <w:tbl>
      <w:tblPr>
        <w:tblW w:w="0" w:type="auto"/>
        <w:tblLook w:val="0000" w:firstRow="0" w:lastRow="0" w:firstColumn="0" w:lastColumn="0" w:noHBand="0" w:noVBand="0"/>
      </w:tblPr>
      <w:tblGrid>
        <w:gridCol w:w="2235"/>
        <w:gridCol w:w="6285"/>
      </w:tblGrid>
      <w:tr w:rsidR="005502EC" w:rsidRPr="005502EC" w14:paraId="4B6E8F12" w14:textId="77777777" w:rsidTr="00024E8D"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1DC248" w14:textId="239AE2B4" w:rsidR="005502EC" w:rsidRPr="005502EC" w:rsidRDefault="005502EC" w:rsidP="00024E8D">
            <w:pPr>
              <w:rPr>
                <w:rFonts w:ascii="Arial" w:hAnsi="Arial" w:cs="Arial"/>
                <w:sz w:val="24"/>
                <w:szCs w:val="24"/>
              </w:rPr>
            </w:pPr>
            <w:r w:rsidRPr="005502EC">
              <w:rPr>
                <w:rFonts w:ascii="Arial" w:eastAsia="Arial" w:hAnsi="Arial" w:cs="Arial"/>
                <w:b/>
                <w:bCs/>
                <w:sz w:val="24"/>
                <w:szCs w:val="24"/>
              </w:rPr>
              <w:t>Páginas</w:t>
            </w:r>
          </w:p>
        </w:tc>
        <w:tc>
          <w:tcPr>
            <w:tcW w:w="62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B2E7AC" w14:textId="3233484B" w:rsidR="005502EC" w:rsidRPr="005502EC" w:rsidRDefault="005502EC" w:rsidP="00024E8D">
            <w:pPr>
              <w:rPr>
                <w:rFonts w:ascii="Arial" w:hAnsi="Arial" w:cs="Arial"/>
                <w:sz w:val="24"/>
                <w:szCs w:val="24"/>
              </w:rPr>
            </w:pPr>
            <w:r w:rsidRPr="005502EC">
              <w:rPr>
                <w:rFonts w:ascii="Arial" w:eastAsia="Arial" w:hAnsi="Arial" w:cs="Arial"/>
                <w:b/>
                <w:bCs/>
                <w:sz w:val="24"/>
                <w:szCs w:val="24"/>
              </w:rPr>
              <w:t>Descrição</w:t>
            </w:r>
          </w:p>
        </w:tc>
      </w:tr>
      <w:tr w:rsidR="005502EC" w:rsidRPr="005502EC" w14:paraId="0A7F7670" w14:textId="77777777" w:rsidTr="00024E8D"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737A5B" w14:textId="77777777" w:rsidR="005502EC" w:rsidRPr="005502EC" w:rsidRDefault="005502EC" w:rsidP="00024E8D">
            <w:pPr>
              <w:rPr>
                <w:rFonts w:ascii="Arial" w:hAnsi="Arial" w:cs="Arial"/>
                <w:sz w:val="24"/>
                <w:szCs w:val="24"/>
              </w:rPr>
            </w:pPr>
            <w:r w:rsidRPr="005502EC">
              <w:rPr>
                <w:rFonts w:ascii="Arial" w:eastAsia="Arial" w:hAnsi="Arial" w:cs="Arial"/>
                <w:sz w:val="24"/>
                <w:szCs w:val="24"/>
              </w:rPr>
              <w:t>Home</w:t>
            </w:r>
          </w:p>
        </w:tc>
        <w:tc>
          <w:tcPr>
            <w:tcW w:w="62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29E693" w14:textId="77777777" w:rsidR="005502EC" w:rsidRPr="005502EC" w:rsidRDefault="005502EC" w:rsidP="00024E8D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5502EC">
              <w:rPr>
                <w:rFonts w:ascii="Arial" w:eastAsia="Arial" w:hAnsi="Arial" w:cs="Arial"/>
                <w:sz w:val="24"/>
                <w:szCs w:val="24"/>
              </w:rPr>
              <w:t>Tela inicial com pequenas seções de apresentação da empresa, produtos e banner no formato carrossel.</w:t>
            </w:r>
          </w:p>
        </w:tc>
      </w:tr>
      <w:tr w:rsidR="005502EC" w:rsidRPr="005502EC" w14:paraId="6E4AEB46" w14:textId="77777777" w:rsidTr="00024E8D"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EF62C7" w14:textId="77777777" w:rsidR="005502EC" w:rsidRPr="005502EC" w:rsidRDefault="005502EC" w:rsidP="00024E8D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5502EC">
              <w:rPr>
                <w:rFonts w:ascii="Arial" w:hAnsi="Arial" w:cs="Arial"/>
                <w:sz w:val="24"/>
                <w:szCs w:val="24"/>
              </w:rPr>
              <w:lastRenderedPageBreak/>
              <w:t>About</w:t>
            </w:r>
            <w:proofErr w:type="spellEnd"/>
          </w:p>
        </w:tc>
        <w:tc>
          <w:tcPr>
            <w:tcW w:w="62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AD600F" w14:textId="77777777" w:rsidR="005502EC" w:rsidRPr="005502EC" w:rsidRDefault="005502EC" w:rsidP="00024E8D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5502EC">
              <w:rPr>
                <w:rFonts w:ascii="Arial" w:eastAsia="Arial" w:hAnsi="Arial" w:cs="Arial"/>
                <w:sz w:val="24"/>
                <w:szCs w:val="24"/>
              </w:rPr>
              <w:t>Tela com informações sobre a empresa e como funciona o serviço de leasing, locação de iphones.</w:t>
            </w:r>
          </w:p>
        </w:tc>
      </w:tr>
      <w:tr w:rsidR="005502EC" w:rsidRPr="005502EC" w14:paraId="17A83400" w14:textId="77777777" w:rsidTr="00024E8D"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30D5BD" w14:textId="77777777" w:rsidR="005502EC" w:rsidRPr="005502EC" w:rsidRDefault="005502EC" w:rsidP="00024E8D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  <w:r w:rsidRPr="005502EC">
              <w:rPr>
                <w:rFonts w:ascii="Arial" w:hAnsi="Arial" w:cs="Arial"/>
                <w:sz w:val="24"/>
                <w:szCs w:val="24"/>
              </w:rPr>
              <w:t>Login</w:t>
            </w:r>
          </w:p>
        </w:tc>
        <w:tc>
          <w:tcPr>
            <w:tcW w:w="62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84907F" w14:textId="77777777" w:rsidR="005502EC" w:rsidRPr="005502EC" w:rsidRDefault="005502EC" w:rsidP="00024E8D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5502EC">
              <w:rPr>
                <w:rFonts w:ascii="Arial" w:eastAsia="Arial" w:hAnsi="Arial" w:cs="Arial"/>
                <w:sz w:val="24"/>
                <w:szCs w:val="24"/>
              </w:rPr>
              <w:t>Tela de autenticação do cliente.</w:t>
            </w:r>
          </w:p>
        </w:tc>
      </w:tr>
      <w:tr w:rsidR="005502EC" w:rsidRPr="005502EC" w14:paraId="7BF768C2" w14:textId="77777777" w:rsidTr="00024E8D"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DFB201" w14:textId="77777777" w:rsidR="005502EC" w:rsidRPr="005502EC" w:rsidRDefault="005502EC" w:rsidP="00024E8D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5502EC">
              <w:rPr>
                <w:rFonts w:ascii="Arial" w:hAnsi="Arial" w:cs="Arial"/>
                <w:sz w:val="24"/>
                <w:szCs w:val="24"/>
              </w:rPr>
              <w:t>Forgot-password</w:t>
            </w:r>
            <w:proofErr w:type="spellEnd"/>
          </w:p>
          <w:p w14:paraId="62BC8736" w14:textId="77777777" w:rsidR="005502EC" w:rsidRPr="005502EC" w:rsidRDefault="005502EC" w:rsidP="00024E8D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62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9BFAF4" w14:textId="77777777" w:rsidR="005502EC" w:rsidRPr="005502EC" w:rsidRDefault="005502EC" w:rsidP="00024E8D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5502EC">
              <w:rPr>
                <w:rFonts w:ascii="Arial" w:eastAsia="Arial" w:hAnsi="Arial" w:cs="Arial"/>
                <w:sz w:val="24"/>
                <w:szCs w:val="24"/>
              </w:rPr>
              <w:t>Tela de redefinição de senha.</w:t>
            </w:r>
          </w:p>
        </w:tc>
      </w:tr>
      <w:tr w:rsidR="005502EC" w:rsidRPr="005502EC" w14:paraId="6592697D" w14:textId="77777777" w:rsidTr="00024E8D"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7AE012" w14:textId="77777777" w:rsidR="005502EC" w:rsidRPr="005502EC" w:rsidRDefault="005502EC" w:rsidP="00024E8D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  <w:r w:rsidRPr="005502EC">
              <w:rPr>
                <w:rFonts w:ascii="Arial" w:hAnsi="Arial" w:cs="Arial"/>
                <w:sz w:val="24"/>
                <w:szCs w:val="24"/>
              </w:rPr>
              <w:t>Register</w:t>
            </w:r>
          </w:p>
          <w:p w14:paraId="4DF30DA5" w14:textId="77777777" w:rsidR="005502EC" w:rsidRPr="005502EC" w:rsidRDefault="005502EC" w:rsidP="00024E8D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62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5F5D7E" w14:textId="77777777" w:rsidR="005502EC" w:rsidRPr="005502EC" w:rsidRDefault="005502EC" w:rsidP="00024E8D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5502EC">
              <w:rPr>
                <w:rFonts w:ascii="Arial" w:eastAsia="Arial" w:hAnsi="Arial" w:cs="Arial"/>
                <w:sz w:val="24"/>
                <w:szCs w:val="24"/>
              </w:rPr>
              <w:t>Tela de cadastro do cliente.</w:t>
            </w:r>
          </w:p>
        </w:tc>
      </w:tr>
      <w:tr w:rsidR="005502EC" w:rsidRPr="005502EC" w14:paraId="4B49F86F" w14:textId="77777777" w:rsidTr="00024E8D"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E5BB86" w14:textId="77777777" w:rsidR="005502EC" w:rsidRPr="005502EC" w:rsidRDefault="005502EC" w:rsidP="00024E8D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5502EC">
              <w:rPr>
                <w:rFonts w:ascii="Arial" w:hAnsi="Arial" w:cs="Arial"/>
                <w:sz w:val="24"/>
                <w:szCs w:val="24"/>
              </w:rPr>
              <w:t>Products</w:t>
            </w:r>
            <w:proofErr w:type="spellEnd"/>
          </w:p>
        </w:tc>
        <w:tc>
          <w:tcPr>
            <w:tcW w:w="62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57E71C" w14:textId="77777777" w:rsidR="005502EC" w:rsidRPr="005502EC" w:rsidRDefault="005502EC" w:rsidP="00024E8D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5502EC">
              <w:rPr>
                <w:rFonts w:ascii="Arial" w:eastAsia="Arial" w:hAnsi="Arial" w:cs="Arial"/>
                <w:sz w:val="24"/>
                <w:szCs w:val="24"/>
              </w:rPr>
              <w:t>Tela de listagem de produtos com filtro de busca.</w:t>
            </w:r>
          </w:p>
        </w:tc>
      </w:tr>
      <w:tr w:rsidR="005502EC" w:rsidRPr="005502EC" w14:paraId="11BC5A84" w14:textId="77777777" w:rsidTr="00024E8D"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CC9D4D" w14:textId="77777777" w:rsidR="005502EC" w:rsidRPr="005502EC" w:rsidRDefault="005502EC" w:rsidP="00024E8D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5502EC">
              <w:rPr>
                <w:rFonts w:ascii="Arial" w:hAnsi="Arial" w:cs="Arial"/>
                <w:sz w:val="24"/>
                <w:szCs w:val="24"/>
              </w:rPr>
              <w:t>Products</w:t>
            </w:r>
            <w:proofErr w:type="spellEnd"/>
            <w:r w:rsidRPr="005502EC">
              <w:rPr>
                <w:rFonts w:ascii="Arial" w:hAnsi="Arial" w:cs="Arial"/>
                <w:sz w:val="24"/>
                <w:szCs w:val="24"/>
              </w:rPr>
              <w:t>/1</w:t>
            </w:r>
          </w:p>
        </w:tc>
        <w:tc>
          <w:tcPr>
            <w:tcW w:w="62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BB9128" w14:textId="77777777" w:rsidR="005502EC" w:rsidRPr="005502EC" w:rsidRDefault="005502EC" w:rsidP="00024E8D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5502EC">
              <w:rPr>
                <w:rFonts w:ascii="Arial" w:eastAsia="Arial" w:hAnsi="Arial" w:cs="Arial"/>
                <w:sz w:val="24"/>
                <w:szCs w:val="24"/>
              </w:rPr>
              <w:t>Tela com a especificação de um produto através da identificação dele.</w:t>
            </w:r>
          </w:p>
        </w:tc>
      </w:tr>
      <w:tr w:rsidR="005502EC" w:rsidRPr="005502EC" w14:paraId="79D7DA79" w14:textId="77777777" w:rsidTr="00024E8D"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E92929" w14:textId="77777777" w:rsidR="005502EC" w:rsidRPr="005502EC" w:rsidRDefault="005502EC" w:rsidP="00024E8D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5502EC">
              <w:rPr>
                <w:rFonts w:ascii="Arial" w:hAnsi="Arial" w:cs="Arial"/>
                <w:sz w:val="24"/>
                <w:szCs w:val="24"/>
              </w:rPr>
              <w:t>Cart</w:t>
            </w:r>
            <w:proofErr w:type="spellEnd"/>
          </w:p>
        </w:tc>
        <w:tc>
          <w:tcPr>
            <w:tcW w:w="62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DCCE01" w14:textId="77777777" w:rsidR="005502EC" w:rsidRPr="005502EC" w:rsidRDefault="005502EC" w:rsidP="00024E8D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5502EC">
              <w:rPr>
                <w:rFonts w:ascii="Arial" w:eastAsia="Arial" w:hAnsi="Arial" w:cs="Arial"/>
                <w:sz w:val="24"/>
                <w:szCs w:val="24"/>
              </w:rPr>
              <w:t>Tela onde estará todos os produtos escolhidos pelo cliente.</w:t>
            </w:r>
          </w:p>
        </w:tc>
      </w:tr>
      <w:tr w:rsidR="005502EC" w:rsidRPr="005502EC" w14:paraId="4E0DA259" w14:textId="77777777" w:rsidTr="00024E8D"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E54A31" w14:textId="77777777" w:rsidR="005502EC" w:rsidRPr="005502EC" w:rsidRDefault="005502EC" w:rsidP="00024E8D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  <w:r w:rsidRPr="005502EC">
              <w:rPr>
                <w:rFonts w:ascii="Arial" w:hAnsi="Arial" w:cs="Arial"/>
                <w:sz w:val="24"/>
                <w:szCs w:val="24"/>
              </w:rPr>
              <w:t>Profile</w:t>
            </w:r>
          </w:p>
        </w:tc>
        <w:tc>
          <w:tcPr>
            <w:tcW w:w="62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5C2BEB" w14:textId="77777777" w:rsidR="005502EC" w:rsidRPr="005502EC" w:rsidRDefault="005502EC" w:rsidP="00024E8D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5502EC">
              <w:rPr>
                <w:rFonts w:ascii="Arial" w:eastAsia="Arial" w:hAnsi="Arial" w:cs="Arial"/>
                <w:sz w:val="24"/>
                <w:szCs w:val="24"/>
              </w:rPr>
              <w:t>Tela com todas as informações do usuário realizadas durante.</w:t>
            </w:r>
          </w:p>
        </w:tc>
      </w:tr>
      <w:tr w:rsidR="005502EC" w:rsidRPr="005502EC" w14:paraId="7077E724" w14:textId="77777777" w:rsidTr="00024E8D"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1A1136" w14:textId="77777777" w:rsidR="005502EC" w:rsidRPr="005502EC" w:rsidRDefault="005502EC" w:rsidP="00024E8D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5502EC">
              <w:rPr>
                <w:rFonts w:ascii="Arial" w:hAnsi="Arial" w:cs="Arial"/>
                <w:sz w:val="24"/>
                <w:szCs w:val="24"/>
              </w:rPr>
              <w:t>User-order-detail</w:t>
            </w:r>
            <w:proofErr w:type="spellEnd"/>
            <w:r w:rsidRPr="005502EC">
              <w:rPr>
                <w:rFonts w:ascii="Arial" w:hAnsi="Arial" w:cs="Arial"/>
                <w:sz w:val="24"/>
                <w:szCs w:val="24"/>
              </w:rPr>
              <w:t>/1</w:t>
            </w:r>
          </w:p>
        </w:tc>
        <w:tc>
          <w:tcPr>
            <w:tcW w:w="62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133F81" w14:textId="77777777" w:rsidR="005502EC" w:rsidRPr="005502EC" w:rsidRDefault="005502EC" w:rsidP="00024E8D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5502EC">
              <w:rPr>
                <w:rFonts w:ascii="Arial" w:eastAsia="Arial" w:hAnsi="Arial" w:cs="Arial"/>
                <w:sz w:val="24"/>
                <w:szCs w:val="24"/>
              </w:rPr>
              <w:t>Tela com detalhamento do pedido do usuário.</w:t>
            </w:r>
          </w:p>
        </w:tc>
      </w:tr>
      <w:tr w:rsidR="005502EC" w:rsidRPr="005502EC" w14:paraId="0C6A00B0" w14:textId="77777777" w:rsidTr="00024E8D"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EB4185" w14:textId="77777777" w:rsidR="005502EC" w:rsidRPr="005502EC" w:rsidRDefault="005502EC" w:rsidP="00024E8D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5502EC">
              <w:rPr>
                <w:rFonts w:ascii="Arial" w:hAnsi="Arial" w:cs="Arial"/>
                <w:sz w:val="24"/>
                <w:szCs w:val="24"/>
              </w:rPr>
              <w:t>Contract</w:t>
            </w:r>
            <w:proofErr w:type="spellEnd"/>
          </w:p>
        </w:tc>
        <w:tc>
          <w:tcPr>
            <w:tcW w:w="62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3D6574" w14:textId="77777777" w:rsidR="005502EC" w:rsidRPr="005502EC" w:rsidRDefault="005502EC" w:rsidP="00024E8D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5502EC">
              <w:rPr>
                <w:rFonts w:ascii="Arial" w:eastAsia="Arial" w:hAnsi="Arial" w:cs="Arial"/>
                <w:sz w:val="24"/>
                <w:szCs w:val="24"/>
              </w:rPr>
              <w:t>Tela informativa sobre o contrato de leasing.</w:t>
            </w:r>
          </w:p>
        </w:tc>
      </w:tr>
      <w:tr w:rsidR="005502EC" w:rsidRPr="005502EC" w14:paraId="4FAA59D4" w14:textId="77777777" w:rsidTr="00024E8D"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A928D7" w14:textId="77777777" w:rsidR="005502EC" w:rsidRPr="005502EC" w:rsidRDefault="005502EC" w:rsidP="00024E8D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5502EC">
              <w:rPr>
                <w:rFonts w:ascii="Arial" w:hAnsi="Arial" w:cs="Arial"/>
                <w:sz w:val="24"/>
                <w:szCs w:val="24"/>
              </w:rPr>
              <w:t>Cart-payment</w:t>
            </w:r>
            <w:proofErr w:type="spellEnd"/>
          </w:p>
        </w:tc>
        <w:tc>
          <w:tcPr>
            <w:tcW w:w="62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90B631" w14:textId="77777777" w:rsidR="005502EC" w:rsidRPr="005502EC" w:rsidRDefault="005502EC" w:rsidP="00024E8D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5502EC">
              <w:rPr>
                <w:rFonts w:ascii="Arial" w:eastAsia="Arial" w:hAnsi="Arial" w:cs="Arial"/>
                <w:sz w:val="24"/>
                <w:szCs w:val="24"/>
              </w:rPr>
              <w:t>Tela de pagamento com os produtos selecionados no carrinho com seleção de duração de contrato e método de pagamento.</w:t>
            </w:r>
          </w:p>
        </w:tc>
      </w:tr>
    </w:tbl>
    <w:p w14:paraId="554506A9" w14:textId="6A8E95E9" w:rsidR="005502EC" w:rsidRPr="00171E95" w:rsidRDefault="005502EC" w:rsidP="005502EC">
      <w:pPr>
        <w:spacing w:after="0"/>
        <w:rPr>
          <w:rFonts w:ascii="Arial" w:hAnsi="Arial" w:cs="Arial"/>
          <w:b/>
          <w:bCs/>
          <w:sz w:val="24"/>
          <w:szCs w:val="24"/>
        </w:rPr>
      </w:pPr>
    </w:p>
    <w:p w14:paraId="541D69C5" w14:textId="77777777" w:rsidR="005502EC" w:rsidRPr="00171E95" w:rsidRDefault="005502EC" w:rsidP="00171E95">
      <w:pPr>
        <w:pStyle w:val="PargrafodaLista"/>
        <w:numPr>
          <w:ilvl w:val="0"/>
          <w:numId w:val="42"/>
        </w:numPr>
        <w:spacing w:after="0" w:line="360" w:lineRule="auto"/>
        <w:ind w:left="0" w:firstLine="0"/>
        <w:jc w:val="both"/>
        <w:rPr>
          <w:rFonts w:ascii="Arial" w:eastAsia="Arial" w:hAnsi="Arial" w:cs="Arial"/>
          <w:b/>
          <w:bCs/>
          <w:sz w:val="24"/>
          <w:szCs w:val="24"/>
        </w:rPr>
      </w:pPr>
      <w:proofErr w:type="spellStart"/>
      <w:r w:rsidRPr="00171E95">
        <w:rPr>
          <w:rFonts w:ascii="Arial" w:eastAsia="Arial" w:hAnsi="Arial" w:cs="Arial"/>
          <w:b/>
          <w:bCs/>
          <w:sz w:val="24"/>
          <w:szCs w:val="24"/>
        </w:rPr>
        <w:t>Controller</w:t>
      </w:r>
      <w:proofErr w:type="spellEnd"/>
    </w:p>
    <w:p w14:paraId="076F8562" w14:textId="77777777" w:rsidR="005502EC" w:rsidRPr="005502EC" w:rsidRDefault="005502EC" w:rsidP="00171E95">
      <w:pPr>
        <w:spacing w:after="0" w:line="360" w:lineRule="auto"/>
        <w:ind w:firstLine="709"/>
        <w:jc w:val="both"/>
        <w:rPr>
          <w:rFonts w:ascii="Arial" w:eastAsia="Arial" w:hAnsi="Arial" w:cs="Arial"/>
          <w:sz w:val="24"/>
          <w:szCs w:val="24"/>
        </w:rPr>
      </w:pPr>
      <w:r w:rsidRPr="005502EC">
        <w:rPr>
          <w:rFonts w:ascii="Arial" w:eastAsia="Arial" w:hAnsi="Arial" w:cs="Arial"/>
          <w:sz w:val="24"/>
          <w:szCs w:val="24"/>
        </w:rPr>
        <w:t>Esse pacote contém classes relacionados a conexão com o Serviço.</w:t>
      </w:r>
    </w:p>
    <w:tbl>
      <w:tblPr>
        <w:tblW w:w="0" w:type="auto"/>
        <w:tblLook w:val="0000" w:firstRow="0" w:lastRow="0" w:firstColumn="0" w:lastColumn="0" w:noHBand="0" w:noVBand="0"/>
      </w:tblPr>
      <w:tblGrid>
        <w:gridCol w:w="2255"/>
        <w:gridCol w:w="6540"/>
      </w:tblGrid>
      <w:tr w:rsidR="005502EC" w:rsidRPr="005502EC" w14:paraId="47642444" w14:textId="77777777" w:rsidTr="00024E8D">
        <w:tc>
          <w:tcPr>
            <w:tcW w:w="19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5CB9C5" w14:textId="77777777" w:rsidR="005502EC" w:rsidRPr="005502EC" w:rsidRDefault="005502EC" w:rsidP="00024E8D">
            <w:pPr>
              <w:rPr>
                <w:rFonts w:ascii="Arial" w:hAnsi="Arial" w:cs="Arial"/>
                <w:sz w:val="24"/>
                <w:szCs w:val="24"/>
              </w:rPr>
            </w:pPr>
            <w:r w:rsidRPr="005502EC">
              <w:rPr>
                <w:rFonts w:ascii="Arial" w:eastAsia="Arial" w:hAnsi="Arial" w:cs="Arial"/>
                <w:b/>
                <w:bCs/>
                <w:sz w:val="24"/>
                <w:szCs w:val="24"/>
              </w:rPr>
              <w:t>Classes- C#</w:t>
            </w:r>
          </w:p>
        </w:tc>
        <w:tc>
          <w:tcPr>
            <w:tcW w:w="65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4FAB1B" w14:textId="77777777" w:rsidR="005502EC" w:rsidRPr="005502EC" w:rsidRDefault="005502EC" w:rsidP="00024E8D">
            <w:pPr>
              <w:rPr>
                <w:rFonts w:ascii="Arial" w:hAnsi="Arial" w:cs="Arial"/>
                <w:sz w:val="24"/>
                <w:szCs w:val="24"/>
              </w:rPr>
            </w:pPr>
            <w:r w:rsidRPr="005502EC">
              <w:rPr>
                <w:rFonts w:ascii="Arial" w:eastAsia="Arial" w:hAnsi="Arial" w:cs="Arial"/>
                <w:b/>
                <w:bCs/>
                <w:sz w:val="24"/>
                <w:szCs w:val="24"/>
              </w:rPr>
              <w:t>Descrição</w:t>
            </w:r>
          </w:p>
        </w:tc>
      </w:tr>
      <w:tr w:rsidR="005502EC" w:rsidRPr="005502EC" w14:paraId="59A7A24D" w14:textId="77777777" w:rsidTr="00024E8D">
        <w:tc>
          <w:tcPr>
            <w:tcW w:w="19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D02F79" w14:textId="77777777" w:rsidR="005502EC" w:rsidRPr="005502EC" w:rsidRDefault="005502EC" w:rsidP="00024E8D">
            <w:pPr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5502EC">
              <w:rPr>
                <w:rFonts w:ascii="Arial" w:eastAsia="Arial" w:hAnsi="Arial" w:cs="Arial"/>
                <w:sz w:val="24"/>
                <w:szCs w:val="24"/>
              </w:rPr>
              <w:t>OrdersController</w:t>
            </w:r>
            <w:proofErr w:type="spellEnd"/>
          </w:p>
        </w:tc>
        <w:tc>
          <w:tcPr>
            <w:tcW w:w="65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BA2EF1" w14:textId="77777777" w:rsidR="005502EC" w:rsidRPr="005502EC" w:rsidRDefault="005502EC" w:rsidP="00024E8D">
            <w:pPr>
              <w:rPr>
                <w:rFonts w:ascii="Arial" w:hAnsi="Arial" w:cs="Arial"/>
                <w:sz w:val="24"/>
                <w:szCs w:val="24"/>
              </w:rPr>
            </w:pPr>
            <w:r w:rsidRPr="005502EC">
              <w:rPr>
                <w:rFonts w:ascii="Arial" w:eastAsia="Arial" w:hAnsi="Arial" w:cs="Arial"/>
                <w:sz w:val="24"/>
                <w:szCs w:val="24"/>
              </w:rPr>
              <w:t>Classe responsável pelas rotas da API relacionadas a Pedido, as chamadas estão relacionadas aos métodos de criação, inserção e visualização de pedidos.</w:t>
            </w:r>
          </w:p>
        </w:tc>
      </w:tr>
      <w:tr w:rsidR="005502EC" w:rsidRPr="005502EC" w14:paraId="4737608B" w14:textId="77777777" w:rsidTr="00024E8D">
        <w:tc>
          <w:tcPr>
            <w:tcW w:w="19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0A3A25" w14:textId="77777777" w:rsidR="005502EC" w:rsidRPr="005502EC" w:rsidRDefault="005502EC" w:rsidP="00024E8D">
            <w:pPr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5502EC">
              <w:rPr>
                <w:rFonts w:ascii="Arial" w:eastAsia="Arial" w:hAnsi="Arial" w:cs="Arial"/>
                <w:sz w:val="24"/>
                <w:szCs w:val="24"/>
              </w:rPr>
              <w:lastRenderedPageBreak/>
              <w:t>ProductsController</w:t>
            </w:r>
            <w:proofErr w:type="spellEnd"/>
          </w:p>
        </w:tc>
        <w:tc>
          <w:tcPr>
            <w:tcW w:w="65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654C93" w14:textId="77777777" w:rsidR="005502EC" w:rsidRPr="005502EC" w:rsidRDefault="005502EC" w:rsidP="00024E8D">
            <w:pPr>
              <w:rPr>
                <w:rFonts w:ascii="Arial" w:hAnsi="Arial" w:cs="Arial"/>
                <w:sz w:val="24"/>
                <w:szCs w:val="24"/>
              </w:rPr>
            </w:pPr>
            <w:r w:rsidRPr="005502EC">
              <w:rPr>
                <w:rFonts w:ascii="Arial" w:eastAsia="Arial" w:hAnsi="Arial" w:cs="Arial"/>
                <w:sz w:val="24"/>
                <w:szCs w:val="24"/>
              </w:rPr>
              <w:t>Classe responsável pelas rotas da API relacionadas a Produto, as chamadas estão relacionadas aos métodos de criação, inserção, visualização e atualização de pedidos.</w:t>
            </w:r>
          </w:p>
        </w:tc>
      </w:tr>
      <w:tr w:rsidR="005502EC" w:rsidRPr="005502EC" w14:paraId="47092027" w14:textId="77777777" w:rsidTr="00024E8D">
        <w:tc>
          <w:tcPr>
            <w:tcW w:w="19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7F96BA" w14:textId="77777777" w:rsidR="005502EC" w:rsidRPr="005502EC" w:rsidRDefault="005502EC" w:rsidP="00024E8D">
            <w:pPr>
              <w:rPr>
                <w:rFonts w:ascii="Arial" w:eastAsia="Arial" w:hAnsi="Arial" w:cs="Arial"/>
                <w:sz w:val="24"/>
                <w:szCs w:val="24"/>
              </w:rPr>
            </w:pPr>
            <w:proofErr w:type="spellStart"/>
            <w:r w:rsidRPr="005502EC">
              <w:rPr>
                <w:rFonts w:ascii="Arial" w:eastAsia="Arial" w:hAnsi="Arial" w:cs="Arial"/>
                <w:sz w:val="24"/>
                <w:szCs w:val="24"/>
              </w:rPr>
              <w:t>ProvidersController</w:t>
            </w:r>
            <w:proofErr w:type="spellEnd"/>
          </w:p>
        </w:tc>
        <w:tc>
          <w:tcPr>
            <w:tcW w:w="65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C63C6D" w14:textId="77777777" w:rsidR="005502EC" w:rsidRPr="005502EC" w:rsidRDefault="005502EC" w:rsidP="00024E8D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5502EC">
              <w:rPr>
                <w:rFonts w:ascii="Arial" w:eastAsia="Arial" w:hAnsi="Arial" w:cs="Arial"/>
                <w:sz w:val="24"/>
                <w:szCs w:val="24"/>
              </w:rPr>
              <w:t>Classe responsável pelas rotas da API relacionadas a Fornecedor, as chamadas estão relacionadas aos métodos de criação, inserção, visualização e atualização de pedidos.</w:t>
            </w:r>
          </w:p>
        </w:tc>
      </w:tr>
      <w:tr w:rsidR="005502EC" w:rsidRPr="005502EC" w14:paraId="0B2B2826" w14:textId="77777777" w:rsidTr="00024E8D">
        <w:tc>
          <w:tcPr>
            <w:tcW w:w="19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2349FD" w14:textId="77777777" w:rsidR="005502EC" w:rsidRPr="005502EC" w:rsidRDefault="005502EC" w:rsidP="00024E8D">
            <w:pPr>
              <w:rPr>
                <w:rFonts w:ascii="Arial" w:eastAsia="Arial" w:hAnsi="Arial" w:cs="Arial"/>
                <w:sz w:val="24"/>
                <w:szCs w:val="24"/>
              </w:rPr>
            </w:pPr>
            <w:proofErr w:type="spellStart"/>
            <w:r w:rsidRPr="005502EC">
              <w:rPr>
                <w:rFonts w:ascii="Arial" w:eastAsia="Arial" w:hAnsi="Arial" w:cs="Arial"/>
                <w:sz w:val="24"/>
                <w:szCs w:val="24"/>
              </w:rPr>
              <w:t>UsersController</w:t>
            </w:r>
            <w:proofErr w:type="spellEnd"/>
          </w:p>
        </w:tc>
        <w:tc>
          <w:tcPr>
            <w:tcW w:w="65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DA563D" w14:textId="77777777" w:rsidR="005502EC" w:rsidRPr="005502EC" w:rsidRDefault="005502EC" w:rsidP="00024E8D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5502EC">
              <w:rPr>
                <w:rFonts w:ascii="Arial" w:eastAsia="Arial" w:hAnsi="Arial" w:cs="Arial"/>
                <w:sz w:val="24"/>
                <w:szCs w:val="24"/>
              </w:rPr>
              <w:t xml:space="preserve">Classe responsável pelas rotas da API relacionadas </w:t>
            </w:r>
            <w:proofErr w:type="spellStart"/>
            <w:r w:rsidRPr="005502EC">
              <w:rPr>
                <w:rFonts w:ascii="Arial" w:eastAsia="Arial" w:hAnsi="Arial" w:cs="Arial"/>
                <w:sz w:val="24"/>
                <w:szCs w:val="24"/>
              </w:rPr>
              <w:t>a</w:t>
            </w:r>
            <w:proofErr w:type="spellEnd"/>
            <w:r w:rsidRPr="005502EC">
              <w:rPr>
                <w:rFonts w:ascii="Arial" w:eastAsia="Arial" w:hAnsi="Arial" w:cs="Arial"/>
                <w:sz w:val="24"/>
                <w:szCs w:val="24"/>
              </w:rPr>
              <w:t xml:space="preserve"> Usuário, as chamadas estão relacionadas aos métodos de criação, inserção, visualização e atualização de pedidos.</w:t>
            </w:r>
          </w:p>
        </w:tc>
      </w:tr>
    </w:tbl>
    <w:p w14:paraId="11AFDFF2" w14:textId="7B23339B" w:rsidR="005502EC" w:rsidRPr="005502EC" w:rsidRDefault="005502EC" w:rsidP="005502EC">
      <w:pPr>
        <w:rPr>
          <w:rFonts w:ascii="Arial" w:hAnsi="Arial" w:cs="Arial"/>
          <w:sz w:val="24"/>
          <w:szCs w:val="24"/>
        </w:rPr>
      </w:pPr>
    </w:p>
    <w:p w14:paraId="232F0BDA" w14:textId="77777777" w:rsidR="005502EC" w:rsidRPr="00171E95" w:rsidRDefault="005502EC" w:rsidP="00171E95">
      <w:pPr>
        <w:spacing w:after="0"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5EE661DE" w14:textId="0E3D4400" w:rsidR="005502EC" w:rsidRPr="00171E95" w:rsidRDefault="005502EC" w:rsidP="00171E95">
      <w:pPr>
        <w:pStyle w:val="PargrafodaLista"/>
        <w:numPr>
          <w:ilvl w:val="0"/>
          <w:numId w:val="42"/>
        </w:numPr>
        <w:spacing w:after="0" w:line="360" w:lineRule="auto"/>
        <w:ind w:left="0" w:firstLine="0"/>
        <w:jc w:val="both"/>
        <w:rPr>
          <w:rFonts w:ascii="Arial" w:eastAsia="Arial" w:hAnsi="Arial" w:cs="Arial"/>
          <w:b/>
          <w:bCs/>
          <w:sz w:val="24"/>
          <w:szCs w:val="24"/>
        </w:rPr>
      </w:pPr>
      <w:r w:rsidRPr="00171E95">
        <w:rPr>
          <w:rFonts w:ascii="Arial" w:eastAsia="Arial" w:hAnsi="Arial" w:cs="Arial"/>
          <w:b/>
          <w:bCs/>
          <w:sz w:val="24"/>
          <w:szCs w:val="24"/>
        </w:rPr>
        <w:t>Model</w:t>
      </w:r>
    </w:p>
    <w:p w14:paraId="474559EA" w14:textId="77777777" w:rsidR="005502EC" w:rsidRPr="005502EC" w:rsidRDefault="005502EC" w:rsidP="00171E95">
      <w:pPr>
        <w:spacing w:after="0" w:line="360" w:lineRule="auto"/>
        <w:ind w:firstLine="709"/>
        <w:jc w:val="both"/>
        <w:rPr>
          <w:rFonts w:ascii="Arial" w:eastAsia="Arial" w:hAnsi="Arial" w:cs="Arial"/>
          <w:sz w:val="24"/>
          <w:szCs w:val="24"/>
        </w:rPr>
      </w:pPr>
      <w:r w:rsidRPr="005502EC">
        <w:rPr>
          <w:rFonts w:ascii="Arial" w:eastAsia="Arial" w:hAnsi="Arial" w:cs="Arial"/>
          <w:sz w:val="24"/>
          <w:szCs w:val="24"/>
        </w:rPr>
        <w:t>Esse pacote contém classes relacionados ao Serviço, onde vai realizar a conexão com o SQL.</w:t>
      </w:r>
    </w:p>
    <w:tbl>
      <w:tblPr>
        <w:tblW w:w="0" w:type="auto"/>
        <w:tblLook w:val="0000" w:firstRow="0" w:lastRow="0" w:firstColumn="0" w:lastColumn="0" w:noHBand="0" w:noVBand="0"/>
      </w:tblPr>
      <w:tblGrid>
        <w:gridCol w:w="2100"/>
        <w:gridCol w:w="6420"/>
      </w:tblGrid>
      <w:tr w:rsidR="005502EC" w:rsidRPr="005502EC" w14:paraId="68C618C8" w14:textId="77777777" w:rsidTr="00024E8D">
        <w:tc>
          <w:tcPr>
            <w:tcW w:w="21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973ECC" w14:textId="77777777" w:rsidR="005502EC" w:rsidRPr="005502EC" w:rsidRDefault="005502EC" w:rsidP="00024E8D">
            <w:pPr>
              <w:rPr>
                <w:rFonts w:ascii="Arial" w:hAnsi="Arial" w:cs="Arial"/>
                <w:sz w:val="24"/>
                <w:szCs w:val="24"/>
              </w:rPr>
            </w:pPr>
            <w:r w:rsidRPr="005502EC">
              <w:rPr>
                <w:rFonts w:ascii="Arial" w:eastAsia="Arial" w:hAnsi="Arial" w:cs="Arial"/>
                <w:b/>
                <w:bCs/>
                <w:sz w:val="24"/>
                <w:szCs w:val="24"/>
              </w:rPr>
              <w:t>Classes- C#</w:t>
            </w:r>
          </w:p>
        </w:tc>
        <w:tc>
          <w:tcPr>
            <w:tcW w:w="64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50FB51" w14:textId="77777777" w:rsidR="005502EC" w:rsidRPr="005502EC" w:rsidRDefault="005502EC" w:rsidP="00024E8D">
            <w:pPr>
              <w:rPr>
                <w:rFonts w:ascii="Arial" w:hAnsi="Arial" w:cs="Arial"/>
                <w:sz w:val="24"/>
                <w:szCs w:val="24"/>
              </w:rPr>
            </w:pPr>
            <w:r w:rsidRPr="005502EC">
              <w:rPr>
                <w:rFonts w:ascii="Arial" w:eastAsia="Arial" w:hAnsi="Arial" w:cs="Arial"/>
                <w:b/>
                <w:bCs/>
                <w:sz w:val="24"/>
                <w:szCs w:val="24"/>
              </w:rPr>
              <w:t>Descrição</w:t>
            </w:r>
          </w:p>
        </w:tc>
      </w:tr>
      <w:tr w:rsidR="005502EC" w:rsidRPr="005502EC" w14:paraId="072BC436" w14:textId="77777777" w:rsidTr="00024E8D">
        <w:tc>
          <w:tcPr>
            <w:tcW w:w="21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B1A001" w14:textId="77777777" w:rsidR="005502EC" w:rsidRPr="005502EC" w:rsidRDefault="005502EC" w:rsidP="00024E8D">
            <w:pPr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5502EC">
              <w:rPr>
                <w:rFonts w:ascii="Arial" w:eastAsia="Arial" w:hAnsi="Arial" w:cs="Arial"/>
                <w:sz w:val="24"/>
                <w:szCs w:val="24"/>
              </w:rPr>
              <w:t>Authentication</w:t>
            </w:r>
            <w:proofErr w:type="spellEnd"/>
          </w:p>
        </w:tc>
        <w:tc>
          <w:tcPr>
            <w:tcW w:w="64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53F6B1" w14:textId="77777777" w:rsidR="005502EC" w:rsidRPr="005502EC" w:rsidRDefault="005502EC" w:rsidP="00024E8D">
            <w:pPr>
              <w:rPr>
                <w:rFonts w:ascii="Arial" w:hAnsi="Arial" w:cs="Arial"/>
                <w:sz w:val="24"/>
                <w:szCs w:val="24"/>
              </w:rPr>
            </w:pPr>
            <w:r w:rsidRPr="005502EC">
              <w:rPr>
                <w:rFonts w:ascii="Arial" w:eastAsia="Arial" w:hAnsi="Arial" w:cs="Arial"/>
                <w:sz w:val="24"/>
                <w:szCs w:val="24"/>
              </w:rPr>
              <w:t>Classe Model onde irá conter atributos e métodos necessários para realizar a autenticação do usuário.</w:t>
            </w:r>
          </w:p>
        </w:tc>
      </w:tr>
      <w:tr w:rsidR="005502EC" w:rsidRPr="005502EC" w14:paraId="196572BB" w14:textId="77777777" w:rsidTr="00024E8D">
        <w:tc>
          <w:tcPr>
            <w:tcW w:w="21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131247" w14:textId="77777777" w:rsidR="005502EC" w:rsidRPr="005502EC" w:rsidRDefault="005502EC" w:rsidP="00024E8D">
            <w:pPr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5502EC">
              <w:rPr>
                <w:rFonts w:ascii="Arial" w:hAnsi="Arial" w:cs="Arial"/>
                <w:sz w:val="24"/>
                <w:szCs w:val="24"/>
              </w:rPr>
              <w:t>Order</w:t>
            </w:r>
            <w:proofErr w:type="spellEnd"/>
          </w:p>
        </w:tc>
        <w:tc>
          <w:tcPr>
            <w:tcW w:w="64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B0EC49" w14:textId="77777777" w:rsidR="005502EC" w:rsidRPr="005502EC" w:rsidRDefault="005502EC" w:rsidP="00024E8D">
            <w:pPr>
              <w:rPr>
                <w:rFonts w:ascii="Arial" w:hAnsi="Arial" w:cs="Arial"/>
                <w:sz w:val="24"/>
                <w:szCs w:val="24"/>
              </w:rPr>
            </w:pPr>
            <w:r w:rsidRPr="005502EC">
              <w:rPr>
                <w:rFonts w:ascii="Arial" w:eastAsia="Arial" w:hAnsi="Arial" w:cs="Arial"/>
                <w:sz w:val="24"/>
                <w:szCs w:val="24"/>
              </w:rPr>
              <w:t xml:space="preserve">Classe Model onde irá conter atributos e métodos necessários guardar e utilizar informações do pedido para efetuar as devidas ações da ORM </w:t>
            </w:r>
            <w:proofErr w:type="spellStart"/>
            <w:r w:rsidRPr="005502EC">
              <w:rPr>
                <w:rFonts w:ascii="Arial" w:eastAsia="Arial" w:hAnsi="Arial" w:cs="Arial"/>
                <w:sz w:val="24"/>
                <w:szCs w:val="24"/>
              </w:rPr>
              <w:t>EntityFramework</w:t>
            </w:r>
            <w:proofErr w:type="spellEnd"/>
            <w:r w:rsidRPr="005502EC">
              <w:rPr>
                <w:rFonts w:ascii="Arial" w:eastAsia="Arial" w:hAnsi="Arial" w:cs="Arial"/>
                <w:sz w:val="24"/>
                <w:szCs w:val="24"/>
              </w:rPr>
              <w:t>.</w:t>
            </w:r>
          </w:p>
        </w:tc>
      </w:tr>
      <w:tr w:rsidR="005502EC" w:rsidRPr="005502EC" w14:paraId="06299922" w14:textId="77777777" w:rsidTr="00024E8D">
        <w:tc>
          <w:tcPr>
            <w:tcW w:w="21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EF2AFA" w14:textId="77777777" w:rsidR="005502EC" w:rsidRPr="005502EC" w:rsidRDefault="005502EC" w:rsidP="00024E8D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5502EC">
              <w:rPr>
                <w:rFonts w:ascii="Arial" w:hAnsi="Arial" w:cs="Arial"/>
                <w:sz w:val="24"/>
                <w:szCs w:val="24"/>
              </w:rPr>
              <w:t>OrderItems</w:t>
            </w:r>
            <w:proofErr w:type="spellEnd"/>
          </w:p>
          <w:p w14:paraId="695097C1" w14:textId="77777777" w:rsidR="005502EC" w:rsidRPr="005502EC" w:rsidRDefault="005502EC" w:rsidP="00024E8D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64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DAA645" w14:textId="77777777" w:rsidR="005502EC" w:rsidRPr="005502EC" w:rsidRDefault="005502EC" w:rsidP="00024E8D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  <w:r w:rsidRPr="005502EC">
              <w:rPr>
                <w:rFonts w:ascii="Arial" w:eastAsia="Arial" w:hAnsi="Arial" w:cs="Arial"/>
                <w:sz w:val="24"/>
                <w:szCs w:val="24"/>
              </w:rPr>
              <w:t xml:space="preserve">Classe Model onde irá conter atributos e métodos necessários guardar e utilizar informações dos itens do pedido para efetuar as devidas ações da ORM </w:t>
            </w:r>
            <w:proofErr w:type="spellStart"/>
            <w:r w:rsidRPr="005502EC">
              <w:rPr>
                <w:rFonts w:ascii="Arial" w:eastAsia="Arial" w:hAnsi="Arial" w:cs="Arial"/>
                <w:sz w:val="24"/>
                <w:szCs w:val="24"/>
              </w:rPr>
              <w:t>EntityFramework</w:t>
            </w:r>
            <w:proofErr w:type="spellEnd"/>
            <w:r w:rsidRPr="005502EC">
              <w:rPr>
                <w:rFonts w:ascii="Arial" w:eastAsia="Arial" w:hAnsi="Arial" w:cs="Arial"/>
                <w:sz w:val="24"/>
                <w:szCs w:val="24"/>
              </w:rPr>
              <w:t>.</w:t>
            </w:r>
          </w:p>
        </w:tc>
      </w:tr>
      <w:tr w:rsidR="005502EC" w:rsidRPr="005502EC" w14:paraId="5BAF9D19" w14:textId="77777777" w:rsidTr="00024E8D">
        <w:tc>
          <w:tcPr>
            <w:tcW w:w="21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E46EB1" w14:textId="77777777" w:rsidR="005502EC" w:rsidRPr="005502EC" w:rsidRDefault="005502EC" w:rsidP="00024E8D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5502EC">
              <w:rPr>
                <w:rFonts w:ascii="Arial" w:hAnsi="Arial" w:cs="Arial"/>
                <w:sz w:val="24"/>
                <w:szCs w:val="24"/>
              </w:rPr>
              <w:t>PasswordReset</w:t>
            </w:r>
            <w:proofErr w:type="spellEnd"/>
          </w:p>
        </w:tc>
        <w:tc>
          <w:tcPr>
            <w:tcW w:w="64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773EC3" w14:textId="77777777" w:rsidR="005502EC" w:rsidRPr="005502EC" w:rsidRDefault="005502EC" w:rsidP="00024E8D">
            <w:pPr>
              <w:spacing w:after="0"/>
              <w:rPr>
                <w:rFonts w:ascii="Arial" w:eastAsia="Arial" w:hAnsi="Arial" w:cs="Arial"/>
                <w:sz w:val="24"/>
                <w:szCs w:val="24"/>
              </w:rPr>
            </w:pPr>
            <w:r w:rsidRPr="005502EC">
              <w:rPr>
                <w:rFonts w:ascii="Arial" w:eastAsia="Arial" w:hAnsi="Arial" w:cs="Arial"/>
                <w:sz w:val="24"/>
                <w:szCs w:val="24"/>
              </w:rPr>
              <w:t>Classe Model onde irá conter atributos e métodos necessários para realizar a alteração/atualização da senha do usuário.</w:t>
            </w:r>
          </w:p>
        </w:tc>
      </w:tr>
      <w:tr w:rsidR="005502EC" w:rsidRPr="005502EC" w14:paraId="11E3A2F7" w14:textId="77777777" w:rsidTr="00024E8D">
        <w:tc>
          <w:tcPr>
            <w:tcW w:w="21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2AB540" w14:textId="77777777" w:rsidR="005502EC" w:rsidRPr="005502EC" w:rsidRDefault="005502EC" w:rsidP="00024E8D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5502EC">
              <w:rPr>
                <w:rFonts w:ascii="Arial" w:hAnsi="Arial" w:cs="Arial"/>
                <w:sz w:val="24"/>
                <w:szCs w:val="24"/>
              </w:rPr>
              <w:lastRenderedPageBreak/>
              <w:t>Product</w:t>
            </w:r>
            <w:proofErr w:type="spellEnd"/>
          </w:p>
        </w:tc>
        <w:tc>
          <w:tcPr>
            <w:tcW w:w="64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784B0B" w14:textId="77777777" w:rsidR="005502EC" w:rsidRPr="005502EC" w:rsidRDefault="005502EC" w:rsidP="00024E8D">
            <w:pPr>
              <w:spacing w:after="0"/>
              <w:rPr>
                <w:rFonts w:ascii="Arial" w:eastAsia="Arial" w:hAnsi="Arial" w:cs="Arial"/>
                <w:sz w:val="24"/>
                <w:szCs w:val="24"/>
              </w:rPr>
            </w:pPr>
            <w:r w:rsidRPr="005502EC">
              <w:rPr>
                <w:rFonts w:ascii="Arial" w:eastAsia="Arial" w:hAnsi="Arial" w:cs="Arial"/>
                <w:sz w:val="24"/>
                <w:szCs w:val="24"/>
              </w:rPr>
              <w:t xml:space="preserve">Classe Model onde irá conter atributos e métodos necessários guardar e utilizar informações do produto para efetuar as devidas ações da ORM </w:t>
            </w:r>
            <w:proofErr w:type="spellStart"/>
            <w:r w:rsidRPr="005502EC">
              <w:rPr>
                <w:rFonts w:ascii="Arial" w:eastAsia="Arial" w:hAnsi="Arial" w:cs="Arial"/>
                <w:sz w:val="24"/>
                <w:szCs w:val="24"/>
              </w:rPr>
              <w:t>EntityFramework</w:t>
            </w:r>
            <w:proofErr w:type="spellEnd"/>
            <w:r w:rsidRPr="005502EC">
              <w:rPr>
                <w:rFonts w:ascii="Arial" w:eastAsia="Arial" w:hAnsi="Arial" w:cs="Arial"/>
                <w:sz w:val="24"/>
                <w:szCs w:val="24"/>
              </w:rPr>
              <w:t>.</w:t>
            </w:r>
          </w:p>
        </w:tc>
      </w:tr>
      <w:tr w:rsidR="005502EC" w:rsidRPr="005502EC" w14:paraId="24349A5A" w14:textId="77777777" w:rsidTr="00024E8D">
        <w:tc>
          <w:tcPr>
            <w:tcW w:w="21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EF9985" w14:textId="77777777" w:rsidR="005502EC" w:rsidRPr="005502EC" w:rsidRDefault="005502EC" w:rsidP="00024E8D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5502EC">
              <w:rPr>
                <w:rFonts w:ascii="Arial" w:hAnsi="Arial" w:cs="Arial"/>
                <w:sz w:val="24"/>
                <w:szCs w:val="24"/>
              </w:rPr>
              <w:t>Provider</w:t>
            </w:r>
            <w:proofErr w:type="spellEnd"/>
          </w:p>
        </w:tc>
        <w:tc>
          <w:tcPr>
            <w:tcW w:w="64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E18192" w14:textId="77777777" w:rsidR="005502EC" w:rsidRPr="005502EC" w:rsidRDefault="005502EC" w:rsidP="00024E8D">
            <w:pPr>
              <w:spacing w:after="0"/>
              <w:rPr>
                <w:rFonts w:ascii="Arial" w:eastAsia="Arial" w:hAnsi="Arial" w:cs="Arial"/>
                <w:sz w:val="24"/>
                <w:szCs w:val="24"/>
              </w:rPr>
            </w:pPr>
            <w:r w:rsidRPr="005502EC">
              <w:rPr>
                <w:rFonts w:ascii="Arial" w:eastAsia="Arial" w:hAnsi="Arial" w:cs="Arial"/>
                <w:sz w:val="24"/>
                <w:szCs w:val="24"/>
              </w:rPr>
              <w:t xml:space="preserve">Classe Model onde irá conter atributos e métodos necessários guardar e utilizar informações do fornecedor para efetuar as devidas ações da ORM </w:t>
            </w:r>
            <w:proofErr w:type="spellStart"/>
            <w:r w:rsidRPr="005502EC">
              <w:rPr>
                <w:rFonts w:ascii="Arial" w:eastAsia="Arial" w:hAnsi="Arial" w:cs="Arial"/>
                <w:sz w:val="24"/>
                <w:szCs w:val="24"/>
              </w:rPr>
              <w:t>EntityFramework</w:t>
            </w:r>
            <w:proofErr w:type="spellEnd"/>
            <w:r w:rsidRPr="005502EC">
              <w:rPr>
                <w:rFonts w:ascii="Arial" w:eastAsia="Arial" w:hAnsi="Arial" w:cs="Arial"/>
                <w:sz w:val="24"/>
                <w:szCs w:val="24"/>
              </w:rPr>
              <w:t>.</w:t>
            </w:r>
          </w:p>
        </w:tc>
      </w:tr>
      <w:tr w:rsidR="005502EC" w:rsidRPr="005502EC" w14:paraId="492551B0" w14:textId="77777777" w:rsidTr="00024E8D">
        <w:tc>
          <w:tcPr>
            <w:tcW w:w="21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124025" w14:textId="77777777" w:rsidR="005502EC" w:rsidRPr="005502EC" w:rsidRDefault="005502EC" w:rsidP="00024E8D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  <w:r w:rsidRPr="005502EC">
              <w:rPr>
                <w:rFonts w:ascii="Arial" w:hAnsi="Arial" w:cs="Arial"/>
                <w:sz w:val="24"/>
                <w:szCs w:val="24"/>
              </w:rPr>
              <w:t>Role</w:t>
            </w:r>
          </w:p>
        </w:tc>
        <w:tc>
          <w:tcPr>
            <w:tcW w:w="64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338FEE" w14:textId="77777777" w:rsidR="005502EC" w:rsidRPr="005502EC" w:rsidRDefault="005502EC" w:rsidP="00024E8D">
            <w:pPr>
              <w:spacing w:after="0"/>
              <w:rPr>
                <w:rFonts w:ascii="Arial" w:eastAsia="Arial" w:hAnsi="Arial" w:cs="Arial"/>
                <w:sz w:val="24"/>
                <w:szCs w:val="24"/>
              </w:rPr>
            </w:pPr>
            <w:r w:rsidRPr="005502EC">
              <w:rPr>
                <w:rFonts w:ascii="Arial" w:eastAsia="Arial" w:hAnsi="Arial" w:cs="Arial"/>
                <w:sz w:val="24"/>
                <w:szCs w:val="24"/>
              </w:rPr>
              <w:t xml:space="preserve">Classe Model onde irá conter atributos e métodos necessários guardar e utilizar informações do perfil de acesso para efetuar as devidas ações da ORM </w:t>
            </w:r>
            <w:proofErr w:type="spellStart"/>
            <w:r w:rsidRPr="005502EC">
              <w:rPr>
                <w:rFonts w:ascii="Arial" w:eastAsia="Arial" w:hAnsi="Arial" w:cs="Arial"/>
                <w:sz w:val="24"/>
                <w:szCs w:val="24"/>
              </w:rPr>
              <w:t>EntityFramework</w:t>
            </w:r>
            <w:proofErr w:type="spellEnd"/>
            <w:r w:rsidRPr="005502EC">
              <w:rPr>
                <w:rFonts w:ascii="Arial" w:eastAsia="Arial" w:hAnsi="Arial" w:cs="Arial"/>
                <w:sz w:val="24"/>
                <w:szCs w:val="24"/>
              </w:rPr>
              <w:t>.</w:t>
            </w:r>
          </w:p>
        </w:tc>
      </w:tr>
      <w:tr w:rsidR="005502EC" w:rsidRPr="005502EC" w14:paraId="01EE7252" w14:textId="77777777" w:rsidTr="00024E8D">
        <w:tc>
          <w:tcPr>
            <w:tcW w:w="21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BB9791" w14:textId="77777777" w:rsidR="005502EC" w:rsidRPr="005502EC" w:rsidRDefault="005502EC" w:rsidP="00024E8D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5502EC">
              <w:rPr>
                <w:rFonts w:ascii="Arial" w:hAnsi="Arial" w:cs="Arial"/>
                <w:sz w:val="24"/>
                <w:szCs w:val="24"/>
              </w:rPr>
              <w:t>User</w:t>
            </w:r>
            <w:proofErr w:type="spellEnd"/>
          </w:p>
        </w:tc>
        <w:tc>
          <w:tcPr>
            <w:tcW w:w="64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B26C38" w14:textId="77777777" w:rsidR="005502EC" w:rsidRPr="005502EC" w:rsidRDefault="005502EC" w:rsidP="00024E8D">
            <w:pPr>
              <w:spacing w:after="0"/>
              <w:rPr>
                <w:rFonts w:ascii="Arial" w:eastAsia="Arial" w:hAnsi="Arial" w:cs="Arial"/>
                <w:sz w:val="24"/>
                <w:szCs w:val="24"/>
              </w:rPr>
            </w:pPr>
            <w:r w:rsidRPr="005502EC">
              <w:rPr>
                <w:rFonts w:ascii="Arial" w:eastAsia="Arial" w:hAnsi="Arial" w:cs="Arial"/>
                <w:sz w:val="24"/>
                <w:szCs w:val="24"/>
              </w:rPr>
              <w:t xml:space="preserve">Classe Model onde irá conter atributos e métodos necessários guardar e utilizar informações do usuário para efetuar as devidas ações da ORM </w:t>
            </w:r>
            <w:proofErr w:type="spellStart"/>
            <w:r w:rsidRPr="005502EC">
              <w:rPr>
                <w:rFonts w:ascii="Arial" w:eastAsia="Arial" w:hAnsi="Arial" w:cs="Arial"/>
                <w:sz w:val="24"/>
                <w:szCs w:val="24"/>
              </w:rPr>
              <w:t>EntityFramework</w:t>
            </w:r>
            <w:proofErr w:type="spellEnd"/>
            <w:r w:rsidRPr="005502EC">
              <w:rPr>
                <w:rFonts w:ascii="Arial" w:eastAsia="Arial" w:hAnsi="Arial" w:cs="Arial"/>
                <w:sz w:val="24"/>
                <w:szCs w:val="24"/>
              </w:rPr>
              <w:t>.</w:t>
            </w:r>
          </w:p>
        </w:tc>
      </w:tr>
      <w:tr w:rsidR="005502EC" w:rsidRPr="005502EC" w14:paraId="3DBA883B" w14:textId="77777777" w:rsidTr="00024E8D">
        <w:tc>
          <w:tcPr>
            <w:tcW w:w="21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A45C54" w14:textId="77777777" w:rsidR="005502EC" w:rsidRPr="005502EC" w:rsidRDefault="005502EC" w:rsidP="00024E8D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5502EC">
              <w:rPr>
                <w:rFonts w:ascii="Arial" w:hAnsi="Arial" w:cs="Arial"/>
                <w:sz w:val="24"/>
                <w:szCs w:val="24"/>
              </w:rPr>
              <w:t>UserRole</w:t>
            </w:r>
            <w:proofErr w:type="spellEnd"/>
          </w:p>
        </w:tc>
        <w:tc>
          <w:tcPr>
            <w:tcW w:w="64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76C042" w14:textId="77777777" w:rsidR="005502EC" w:rsidRPr="005502EC" w:rsidRDefault="005502EC" w:rsidP="00024E8D">
            <w:pPr>
              <w:spacing w:after="0"/>
              <w:rPr>
                <w:rFonts w:ascii="Arial" w:eastAsia="Arial" w:hAnsi="Arial" w:cs="Arial"/>
                <w:sz w:val="24"/>
                <w:szCs w:val="24"/>
              </w:rPr>
            </w:pPr>
            <w:r w:rsidRPr="005502EC">
              <w:rPr>
                <w:rFonts w:ascii="Arial" w:eastAsia="Arial" w:hAnsi="Arial" w:cs="Arial"/>
                <w:sz w:val="24"/>
                <w:szCs w:val="24"/>
              </w:rPr>
              <w:t xml:space="preserve">Classe Model onde irá conter atributos e métodos necessários guardar e utilizar informações da lista de perfis do usuário para efetuar as devidas ações da ORM </w:t>
            </w:r>
            <w:proofErr w:type="spellStart"/>
            <w:r w:rsidRPr="005502EC">
              <w:rPr>
                <w:rFonts w:ascii="Arial" w:eastAsia="Arial" w:hAnsi="Arial" w:cs="Arial"/>
                <w:sz w:val="24"/>
                <w:szCs w:val="24"/>
              </w:rPr>
              <w:t>EntityFramework</w:t>
            </w:r>
            <w:proofErr w:type="spellEnd"/>
            <w:r w:rsidRPr="005502EC">
              <w:rPr>
                <w:rFonts w:ascii="Arial" w:eastAsia="Arial" w:hAnsi="Arial" w:cs="Arial"/>
                <w:sz w:val="24"/>
                <w:szCs w:val="24"/>
              </w:rPr>
              <w:t>.</w:t>
            </w:r>
          </w:p>
        </w:tc>
      </w:tr>
    </w:tbl>
    <w:p w14:paraId="38091A9F" w14:textId="77777777" w:rsidR="005502EC" w:rsidRPr="005502EC" w:rsidRDefault="005502EC" w:rsidP="005502EC">
      <w:pPr>
        <w:rPr>
          <w:rFonts w:ascii="Arial" w:hAnsi="Arial" w:cs="Arial"/>
          <w:sz w:val="24"/>
          <w:szCs w:val="24"/>
        </w:rPr>
      </w:pPr>
    </w:p>
    <w:p w14:paraId="504F21C6" w14:textId="77777777" w:rsidR="005502EC" w:rsidRPr="00376C96" w:rsidRDefault="005502EC" w:rsidP="00376C96">
      <w:pPr>
        <w:pStyle w:val="PargrafodaLista"/>
        <w:numPr>
          <w:ilvl w:val="0"/>
          <w:numId w:val="42"/>
        </w:numPr>
        <w:spacing w:after="0" w:line="360" w:lineRule="auto"/>
        <w:ind w:left="0" w:firstLine="0"/>
        <w:jc w:val="both"/>
        <w:rPr>
          <w:rFonts w:ascii="Arial" w:eastAsia="Arial" w:hAnsi="Arial" w:cs="Arial"/>
          <w:b/>
          <w:bCs/>
          <w:sz w:val="24"/>
          <w:szCs w:val="24"/>
        </w:rPr>
      </w:pPr>
      <w:r w:rsidRPr="00376C96">
        <w:rPr>
          <w:rFonts w:ascii="Arial" w:eastAsia="Arial" w:hAnsi="Arial" w:cs="Arial"/>
          <w:b/>
          <w:bCs/>
          <w:sz w:val="24"/>
          <w:szCs w:val="24"/>
        </w:rPr>
        <w:t>DTO</w:t>
      </w:r>
    </w:p>
    <w:p w14:paraId="06CF84DF" w14:textId="77777777" w:rsidR="005502EC" w:rsidRPr="005502EC" w:rsidRDefault="005502EC" w:rsidP="00376C96">
      <w:pPr>
        <w:spacing w:after="0" w:line="360" w:lineRule="auto"/>
        <w:ind w:firstLine="709"/>
        <w:jc w:val="both"/>
        <w:rPr>
          <w:rFonts w:ascii="Arial" w:eastAsia="Arial" w:hAnsi="Arial" w:cs="Arial"/>
          <w:sz w:val="24"/>
          <w:szCs w:val="24"/>
        </w:rPr>
      </w:pPr>
      <w:r w:rsidRPr="005502EC">
        <w:rPr>
          <w:rFonts w:ascii="Arial" w:eastAsia="Arial" w:hAnsi="Arial" w:cs="Arial"/>
          <w:sz w:val="24"/>
          <w:szCs w:val="24"/>
        </w:rPr>
        <w:t>Esse pacote contém classes de auxílio ao serviço, onde vai facilitar a utilização de atributos específicos.</w:t>
      </w:r>
    </w:p>
    <w:p w14:paraId="3A88F431" w14:textId="77777777" w:rsidR="00BE0F1A" w:rsidRPr="00C60F3F" w:rsidRDefault="00BE0F1A" w:rsidP="00BE0F1A">
      <w:pPr>
        <w:rPr>
          <w:rFonts w:ascii="Arial" w:eastAsia="Arial" w:hAnsi="Arial" w:cs="Arial"/>
        </w:rPr>
      </w:pPr>
    </w:p>
    <w:tbl>
      <w:tblPr>
        <w:tblW w:w="0" w:type="auto"/>
        <w:tblLook w:val="0000" w:firstRow="0" w:lastRow="0" w:firstColumn="0" w:lastColumn="0" w:noHBand="0" w:noVBand="0"/>
      </w:tblPr>
      <w:tblGrid>
        <w:gridCol w:w="2100"/>
        <w:gridCol w:w="6420"/>
      </w:tblGrid>
      <w:tr w:rsidR="00BE0F1A" w14:paraId="6CE05A10" w14:textId="77777777" w:rsidTr="00E97699">
        <w:tc>
          <w:tcPr>
            <w:tcW w:w="21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0CBD5D" w14:textId="77777777" w:rsidR="00BE0F1A" w:rsidRPr="007D1490" w:rsidRDefault="00BE0F1A" w:rsidP="00E97699">
            <w:pPr>
              <w:rPr>
                <w:rFonts w:ascii="Arial" w:hAnsi="Arial" w:cs="Arial"/>
              </w:rPr>
            </w:pPr>
            <w:r w:rsidRPr="007D1490">
              <w:rPr>
                <w:rFonts w:ascii="Arial" w:eastAsia="Arial" w:hAnsi="Arial" w:cs="Arial"/>
                <w:b/>
                <w:bCs/>
              </w:rPr>
              <w:t>Classes- C#</w:t>
            </w:r>
          </w:p>
        </w:tc>
        <w:tc>
          <w:tcPr>
            <w:tcW w:w="64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C97028" w14:textId="77777777" w:rsidR="00BE0F1A" w:rsidRPr="007D1490" w:rsidRDefault="00BE0F1A" w:rsidP="00E97699">
            <w:pPr>
              <w:rPr>
                <w:rFonts w:ascii="Arial" w:hAnsi="Arial" w:cs="Arial"/>
              </w:rPr>
            </w:pPr>
            <w:r w:rsidRPr="007D1490">
              <w:rPr>
                <w:rFonts w:ascii="Arial" w:eastAsia="Arial" w:hAnsi="Arial" w:cs="Arial"/>
                <w:b/>
                <w:bCs/>
              </w:rPr>
              <w:t>Descrição</w:t>
            </w:r>
          </w:p>
        </w:tc>
      </w:tr>
      <w:tr w:rsidR="00BE0F1A" w:rsidRPr="00C60F3F" w14:paraId="452D8039" w14:textId="77777777" w:rsidTr="00E97699">
        <w:tc>
          <w:tcPr>
            <w:tcW w:w="21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EC061B" w14:textId="77777777" w:rsidR="00BE0F1A" w:rsidRPr="007D1490" w:rsidRDefault="00BE0F1A" w:rsidP="00E97699">
            <w:pPr>
              <w:rPr>
                <w:rFonts w:ascii="Arial" w:hAnsi="Arial" w:cs="Arial"/>
              </w:rPr>
            </w:pPr>
            <w:proofErr w:type="spellStart"/>
            <w:r>
              <w:rPr>
                <w:rFonts w:ascii="Arial" w:eastAsia="Arial" w:hAnsi="Arial" w:cs="Arial"/>
              </w:rPr>
              <w:t>AddressDTO</w:t>
            </w:r>
            <w:proofErr w:type="spellEnd"/>
          </w:p>
        </w:tc>
        <w:tc>
          <w:tcPr>
            <w:tcW w:w="64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B32208" w14:textId="77777777" w:rsidR="00BE0F1A" w:rsidRPr="007D1490" w:rsidRDefault="00BE0F1A" w:rsidP="00E97699">
            <w:pPr>
              <w:rPr>
                <w:rFonts w:ascii="Arial" w:hAnsi="Arial" w:cs="Arial"/>
              </w:rPr>
            </w:pPr>
            <w:r w:rsidRPr="007D1490">
              <w:rPr>
                <w:rFonts w:ascii="Arial" w:eastAsia="Arial" w:hAnsi="Arial" w:cs="Arial"/>
              </w:rPr>
              <w:t xml:space="preserve">Classe </w:t>
            </w:r>
            <w:r>
              <w:rPr>
                <w:rFonts w:ascii="Arial" w:eastAsia="Arial" w:hAnsi="Arial" w:cs="Arial"/>
              </w:rPr>
              <w:t>DTO para facilitar e auxiliar a alteração de endereço do usuário.</w:t>
            </w:r>
          </w:p>
        </w:tc>
      </w:tr>
      <w:tr w:rsidR="00BE0F1A" w:rsidRPr="00C60F3F" w14:paraId="1B636450" w14:textId="77777777" w:rsidTr="00E97699">
        <w:tc>
          <w:tcPr>
            <w:tcW w:w="21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9CD329" w14:textId="77777777" w:rsidR="00BE0F1A" w:rsidRPr="007D1490" w:rsidRDefault="00BE0F1A" w:rsidP="00E97699">
            <w:pPr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PasswordDTO</w:t>
            </w:r>
            <w:proofErr w:type="spellEnd"/>
          </w:p>
        </w:tc>
        <w:tc>
          <w:tcPr>
            <w:tcW w:w="64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5DBE8A" w14:textId="77777777" w:rsidR="00BE0F1A" w:rsidRPr="007D1490" w:rsidRDefault="00BE0F1A" w:rsidP="00E97699">
            <w:pPr>
              <w:rPr>
                <w:rFonts w:ascii="Arial" w:hAnsi="Arial" w:cs="Arial"/>
              </w:rPr>
            </w:pPr>
            <w:r w:rsidRPr="007D1490">
              <w:rPr>
                <w:rFonts w:ascii="Arial" w:eastAsia="Arial" w:hAnsi="Arial" w:cs="Arial"/>
              </w:rPr>
              <w:t xml:space="preserve">Classe </w:t>
            </w:r>
            <w:r>
              <w:rPr>
                <w:rFonts w:ascii="Arial" w:eastAsia="Arial" w:hAnsi="Arial" w:cs="Arial"/>
              </w:rPr>
              <w:t>DTO para facilitar e auxiliar a alteração de senha do usuário.</w:t>
            </w:r>
          </w:p>
        </w:tc>
      </w:tr>
      <w:tr w:rsidR="00BE0F1A" w:rsidRPr="00C60F3F" w14:paraId="2C8658BA" w14:textId="77777777" w:rsidTr="00E97699">
        <w:tc>
          <w:tcPr>
            <w:tcW w:w="21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0C2309" w14:textId="77777777" w:rsidR="00BE0F1A" w:rsidRDefault="00BE0F1A" w:rsidP="00E97699">
            <w:pPr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OrderStatusDTO</w:t>
            </w:r>
            <w:proofErr w:type="spellEnd"/>
          </w:p>
        </w:tc>
        <w:tc>
          <w:tcPr>
            <w:tcW w:w="64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A8DF2C" w14:textId="77777777" w:rsidR="00BE0F1A" w:rsidRPr="007D1490" w:rsidRDefault="00BE0F1A" w:rsidP="00E97699">
            <w:pPr>
              <w:rPr>
                <w:rFonts w:ascii="Arial" w:eastAsia="Arial" w:hAnsi="Arial" w:cs="Arial"/>
              </w:rPr>
            </w:pPr>
            <w:r w:rsidRPr="007D1490">
              <w:rPr>
                <w:rFonts w:ascii="Arial" w:eastAsia="Arial" w:hAnsi="Arial" w:cs="Arial"/>
              </w:rPr>
              <w:t xml:space="preserve">Classe </w:t>
            </w:r>
            <w:r>
              <w:rPr>
                <w:rFonts w:ascii="Arial" w:eastAsia="Arial" w:hAnsi="Arial" w:cs="Arial"/>
              </w:rPr>
              <w:t>DTO para facilitar e auxiliar a alteração de situação de pedido.</w:t>
            </w:r>
          </w:p>
        </w:tc>
      </w:tr>
      <w:tr w:rsidR="00BE0F1A" w:rsidRPr="00C60F3F" w14:paraId="1931DFB0" w14:textId="77777777" w:rsidTr="00E97699">
        <w:tc>
          <w:tcPr>
            <w:tcW w:w="21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06A4D2" w14:textId="77777777" w:rsidR="00BE0F1A" w:rsidRDefault="00BE0F1A" w:rsidP="00E97699">
            <w:pPr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ProductDTO</w:t>
            </w:r>
            <w:proofErr w:type="spellEnd"/>
          </w:p>
        </w:tc>
        <w:tc>
          <w:tcPr>
            <w:tcW w:w="64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EDF08B" w14:textId="77777777" w:rsidR="00BE0F1A" w:rsidRPr="007D1490" w:rsidRDefault="00BE0F1A" w:rsidP="00E97699">
            <w:pPr>
              <w:rPr>
                <w:rFonts w:ascii="Arial" w:eastAsia="Arial" w:hAnsi="Arial" w:cs="Arial"/>
              </w:rPr>
            </w:pPr>
            <w:r w:rsidRPr="007D1490">
              <w:rPr>
                <w:rFonts w:ascii="Arial" w:eastAsia="Arial" w:hAnsi="Arial" w:cs="Arial"/>
              </w:rPr>
              <w:t xml:space="preserve">Classe </w:t>
            </w:r>
            <w:r>
              <w:rPr>
                <w:rFonts w:ascii="Arial" w:eastAsia="Arial" w:hAnsi="Arial" w:cs="Arial"/>
              </w:rPr>
              <w:t>DTO para facilitar e auxiliar a alteração de produto.</w:t>
            </w:r>
          </w:p>
        </w:tc>
      </w:tr>
      <w:tr w:rsidR="00BE0F1A" w:rsidRPr="00C60F3F" w14:paraId="4E1966EE" w14:textId="77777777" w:rsidTr="00E97699">
        <w:tc>
          <w:tcPr>
            <w:tcW w:w="21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5F1896" w14:textId="77777777" w:rsidR="00BE0F1A" w:rsidRDefault="00BE0F1A" w:rsidP="00E97699">
            <w:pPr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lastRenderedPageBreak/>
              <w:t>UserEditDTO</w:t>
            </w:r>
            <w:proofErr w:type="spellEnd"/>
          </w:p>
        </w:tc>
        <w:tc>
          <w:tcPr>
            <w:tcW w:w="64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3F0E6E" w14:textId="77777777" w:rsidR="00BE0F1A" w:rsidRPr="007D1490" w:rsidRDefault="00BE0F1A" w:rsidP="00E97699">
            <w:pPr>
              <w:rPr>
                <w:rFonts w:ascii="Arial" w:eastAsia="Arial" w:hAnsi="Arial" w:cs="Arial"/>
              </w:rPr>
            </w:pPr>
            <w:r w:rsidRPr="007D1490">
              <w:rPr>
                <w:rFonts w:ascii="Arial" w:eastAsia="Arial" w:hAnsi="Arial" w:cs="Arial"/>
              </w:rPr>
              <w:t xml:space="preserve">Classe </w:t>
            </w:r>
            <w:r>
              <w:rPr>
                <w:rFonts w:ascii="Arial" w:eastAsia="Arial" w:hAnsi="Arial" w:cs="Arial"/>
              </w:rPr>
              <w:t>DTO para facilitar e auxiliar a alteração de usuário.</w:t>
            </w:r>
          </w:p>
        </w:tc>
      </w:tr>
    </w:tbl>
    <w:p w14:paraId="2ADCEBB8" w14:textId="77777777" w:rsidR="005502EC" w:rsidRPr="005502EC" w:rsidRDefault="005502EC" w:rsidP="005502EC">
      <w:pPr>
        <w:rPr>
          <w:rFonts w:ascii="Arial" w:hAnsi="Arial" w:cs="Arial"/>
          <w:sz w:val="24"/>
          <w:szCs w:val="24"/>
        </w:rPr>
      </w:pPr>
    </w:p>
    <w:p w14:paraId="784BADDC" w14:textId="77777777" w:rsidR="005502EC" w:rsidRPr="00376C96" w:rsidRDefault="005502EC" w:rsidP="00376C96">
      <w:pPr>
        <w:pStyle w:val="PargrafodaLista"/>
        <w:numPr>
          <w:ilvl w:val="0"/>
          <w:numId w:val="42"/>
        </w:numPr>
        <w:spacing w:after="0" w:line="360" w:lineRule="auto"/>
        <w:ind w:left="0" w:firstLine="0"/>
        <w:jc w:val="both"/>
        <w:rPr>
          <w:rFonts w:ascii="Arial" w:eastAsia="Arial" w:hAnsi="Arial" w:cs="Arial"/>
          <w:b/>
          <w:bCs/>
          <w:sz w:val="24"/>
          <w:szCs w:val="24"/>
        </w:rPr>
      </w:pPr>
      <w:r w:rsidRPr="00376C96">
        <w:rPr>
          <w:rFonts w:ascii="Arial" w:eastAsia="Arial" w:hAnsi="Arial" w:cs="Arial"/>
          <w:b/>
          <w:bCs/>
          <w:sz w:val="24"/>
          <w:szCs w:val="24"/>
        </w:rPr>
        <w:t>Services</w:t>
      </w:r>
    </w:p>
    <w:p w14:paraId="0A59BDB9" w14:textId="77777777" w:rsidR="005502EC" w:rsidRPr="005502EC" w:rsidRDefault="005502EC" w:rsidP="00376C96">
      <w:pPr>
        <w:spacing w:after="0" w:line="360" w:lineRule="auto"/>
        <w:ind w:firstLine="709"/>
        <w:jc w:val="both"/>
        <w:rPr>
          <w:rFonts w:ascii="Arial" w:eastAsia="Arial" w:hAnsi="Arial" w:cs="Arial"/>
          <w:sz w:val="24"/>
          <w:szCs w:val="24"/>
        </w:rPr>
      </w:pPr>
      <w:r w:rsidRPr="005502EC">
        <w:rPr>
          <w:rFonts w:ascii="Arial" w:eastAsia="Arial" w:hAnsi="Arial" w:cs="Arial"/>
          <w:sz w:val="24"/>
          <w:szCs w:val="24"/>
        </w:rPr>
        <w:t xml:space="preserve">Esse pacote contém classes com métodos com ações específicas e auxiliar nos </w:t>
      </w:r>
      <w:proofErr w:type="spellStart"/>
      <w:r w:rsidRPr="005502EC">
        <w:rPr>
          <w:rFonts w:ascii="Arial" w:eastAsia="Arial" w:hAnsi="Arial" w:cs="Arial"/>
          <w:sz w:val="24"/>
          <w:szCs w:val="24"/>
        </w:rPr>
        <w:t>controllers</w:t>
      </w:r>
      <w:proofErr w:type="spellEnd"/>
      <w:r w:rsidRPr="005502EC">
        <w:rPr>
          <w:rFonts w:ascii="Arial" w:eastAsia="Arial" w:hAnsi="Arial" w:cs="Arial"/>
          <w:sz w:val="24"/>
          <w:szCs w:val="24"/>
        </w:rPr>
        <w:t xml:space="preserve"> da aplicação.</w:t>
      </w:r>
    </w:p>
    <w:tbl>
      <w:tblPr>
        <w:tblW w:w="0" w:type="auto"/>
        <w:tblLook w:val="0000" w:firstRow="0" w:lastRow="0" w:firstColumn="0" w:lastColumn="0" w:noHBand="0" w:noVBand="0"/>
      </w:tblPr>
      <w:tblGrid>
        <w:gridCol w:w="2100"/>
        <w:gridCol w:w="6420"/>
      </w:tblGrid>
      <w:tr w:rsidR="005502EC" w:rsidRPr="005502EC" w14:paraId="3C7A2CB6" w14:textId="77777777" w:rsidTr="00024E8D">
        <w:tc>
          <w:tcPr>
            <w:tcW w:w="21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D00BCB" w14:textId="77777777" w:rsidR="005502EC" w:rsidRPr="005502EC" w:rsidRDefault="005502EC" w:rsidP="00024E8D">
            <w:pPr>
              <w:rPr>
                <w:rFonts w:ascii="Arial" w:hAnsi="Arial" w:cs="Arial"/>
                <w:sz w:val="24"/>
                <w:szCs w:val="24"/>
              </w:rPr>
            </w:pPr>
            <w:r w:rsidRPr="005502EC">
              <w:rPr>
                <w:rFonts w:ascii="Arial" w:eastAsia="Arial" w:hAnsi="Arial" w:cs="Arial"/>
                <w:b/>
                <w:bCs/>
                <w:sz w:val="24"/>
                <w:szCs w:val="24"/>
              </w:rPr>
              <w:t>Classes- C#</w:t>
            </w:r>
          </w:p>
        </w:tc>
        <w:tc>
          <w:tcPr>
            <w:tcW w:w="64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613D51" w14:textId="77777777" w:rsidR="005502EC" w:rsidRPr="005502EC" w:rsidRDefault="005502EC" w:rsidP="00024E8D">
            <w:pPr>
              <w:rPr>
                <w:rFonts w:ascii="Arial" w:hAnsi="Arial" w:cs="Arial"/>
                <w:sz w:val="24"/>
                <w:szCs w:val="24"/>
              </w:rPr>
            </w:pPr>
            <w:r w:rsidRPr="005502EC">
              <w:rPr>
                <w:rFonts w:ascii="Arial" w:eastAsia="Arial" w:hAnsi="Arial" w:cs="Arial"/>
                <w:b/>
                <w:bCs/>
                <w:sz w:val="24"/>
                <w:szCs w:val="24"/>
              </w:rPr>
              <w:t>Descrição</w:t>
            </w:r>
          </w:p>
        </w:tc>
      </w:tr>
      <w:tr w:rsidR="005502EC" w:rsidRPr="005502EC" w14:paraId="48240C5E" w14:textId="77777777" w:rsidTr="00024E8D">
        <w:tc>
          <w:tcPr>
            <w:tcW w:w="21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120541" w14:textId="77777777" w:rsidR="005502EC" w:rsidRPr="005502EC" w:rsidRDefault="005502EC" w:rsidP="00024E8D">
            <w:pPr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5502EC">
              <w:rPr>
                <w:rFonts w:ascii="Arial" w:eastAsia="Arial" w:hAnsi="Arial" w:cs="Arial"/>
                <w:sz w:val="24"/>
                <w:szCs w:val="24"/>
              </w:rPr>
              <w:t>MailService</w:t>
            </w:r>
            <w:proofErr w:type="spellEnd"/>
          </w:p>
        </w:tc>
        <w:tc>
          <w:tcPr>
            <w:tcW w:w="64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605EDC" w14:textId="77777777" w:rsidR="005502EC" w:rsidRPr="005502EC" w:rsidRDefault="005502EC" w:rsidP="00024E8D">
            <w:pPr>
              <w:rPr>
                <w:rFonts w:ascii="Arial" w:hAnsi="Arial" w:cs="Arial"/>
                <w:sz w:val="24"/>
                <w:szCs w:val="24"/>
              </w:rPr>
            </w:pPr>
            <w:r w:rsidRPr="005502EC">
              <w:rPr>
                <w:rFonts w:ascii="Arial" w:eastAsia="Arial" w:hAnsi="Arial" w:cs="Arial"/>
                <w:sz w:val="24"/>
                <w:szCs w:val="24"/>
              </w:rPr>
              <w:t>Classe contendo métodos relacionados a envio de e-mail.</w:t>
            </w:r>
          </w:p>
        </w:tc>
      </w:tr>
      <w:tr w:rsidR="005502EC" w:rsidRPr="005502EC" w14:paraId="19B165F4" w14:textId="77777777" w:rsidTr="00024E8D">
        <w:tc>
          <w:tcPr>
            <w:tcW w:w="21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FB4219" w14:textId="77777777" w:rsidR="005502EC" w:rsidRPr="005502EC" w:rsidRDefault="005502EC" w:rsidP="00024E8D">
            <w:pPr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5502EC">
              <w:rPr>
                <w:rFonts w:ascii="Arial" w:hAnsi="Arial" w:cs="Arial"/>
                <w:sz w:val="24"/>
                <w:szCs w:val="24"/>
              </w:rPr>
              <w:t>OrderService</w:t>
            </w:r>
            <w:proofErr w:type="spellEnd"/>
          </w:p>
        </w:tc>
        <w:tc>
          <w:tcPr>
            <w:tcW w:w="64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238BA8" w14:textId="77777777" w:rsidR="005502EC" w:rsidRPr="005502EC" w:rsidRDefault="005502EC" w:rsidP="00024E8D">
            <w:pPr>
              <w:rPr>
                <w:rFonts w:ascii="Arial" w:hAnsi="Arial" w:cs="Arial"/>
                <w:sz w:val="24"/>
                <w:szCs w:val="24"/>
              </w:rPr>
            </w:pPr>
            <w:r w:rsidRPr="005502EC">
              <w:rPr>
                <w:rFonts w:ascii="Arial" w:eastAsia="Arial" w:hAnsi="Arial" w:cs="Arial"/>
                <w:sz w:val="24"/>
                <w:szCs w:val="24"/>
              </w:rPr>
              <w:t>Classe contendo métodos para gerar um arquivo do tipo PDF com o contrato escolhido e itens do pedido do usuário.</w:t>
            </w:r>
          </w:p>
        </w:tc>
      </w:tr>
      <w:tr w:rsidR="005502EC" w:rsidRPr="005502EC" w14:paraId="550A9A93" w14:textId="77777777" w:rsidTr="00024E8D">
        <w:tc>
          <w:tcPr>
            <w:tcW w:w="21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A104C7" w14:textId="77777777" w:rsidR="005502EC" w:rsidRPr="005502EC" w:rsidRDefault="005502EC" w:rsidP="00024E8D">
            <w:pPr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5502EC">
              <w:rPr>
                <w:rFonts w:ascii="Arial" w:hAnsi="Arial" w:cs="Arial"/>
                <w:sz w:val="24"/>
                <w:szCs w:val="24"/>
              </w:rPr>
              <w:t>UserService</w:t>
            </w:r>
            <w:proofErr w:type="spellEnd"/>
          </w:p>
        </w:tc>
        <w:tc>
          <w:tcPr>
            <w:tcW w:w="64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41168A" w14:textId="77777777" w:rsidR="005502EC" w:rsidRPr="005502EC" w:rsidRDefault="005502EC" w:rsidP="00024E8D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5502EC">
              <w:rPr>
                <w:rFonts w:ascii="Arial" w:eastAsia="Arial" w:hAnsi="Arial" w:cs="Arial"/>
                <w:sz w:val="24"/>
                <w:szCs w:val="24"/>
              </w:rPr>
              <w:t>Classe contendo métodos para a autenticação do usuário e gerar um token de acesso.</w:t>
            </w:r>
          </w:p>
        </w:tc>
      </w:tr>
    </w:tbl>
    <w:p w14:paraId="276B5250" w14:textId="77777777" w:rsidR="005502EC" w:rsidRPr="005502EC" w:rsidRDefault="005502EC" w:rsidP="005502EC">
      <w:pPr>
        <w:rPr>
          <w:rFonts w:ascii="Arial" w:hAnsi="Arial" w:cs="Arial"/>
          <w:sz w:val="24"/>
          <w:szCs w:val="24"/>
        </w:rPr>
      </w:pPr>
    </w:p>
    <w:p w14:paraId="5B418939" w14:textId="77777777" w:rsidR="005502EC" w:rsidRPr="00376C96" w:rsidRDefault="005502EC" w:rsidP="00376C96">
      <w:pPr>
        <w:pStyle w:val="PargrafodaLista"/>
        <w:numPr>
          <w:ilvl w:val="0"/>
          <w:numId w:val="42"/>
        </w:numPr>
        <w:spacing w:after="0" w:line="360" w:lineRule="auto"/>
        <w:ind w:left="0" w:firstLine="0"/>
        <w:jc w:val="both"/>
        <w:rPr>
          <w:rFonts w:ascii="Arial" w:eastAsia="Arial" w:hAnsi="Arial" w:cs="Arial"/>
          <w:b/>
          <w:bCs/>
          <w:sz w:val="24"/>
          <w:szCs w:val="24"/>
        </w:rPr>
      </w:pPr>
      <w:proofErr w:type="spellStart"/>
      <w:r w:rsidRPr="00376C96">
        <w:rPr>
          <w:rFonts w:ascii="Arial" w:eastAsia="Arial" w:hAnsi="Arial" w:cs="Arial"/>
          <w:b/>
          <w:bCs/>
          <w:sz w:val="24"/>
          <w:szCs w:val="24"/>
        </w:rPr>
        <w:t>Helpers</w:t>
      </w:r>
      <w:proofErr w:type="spellEnd"/>
    </w:p>
    <w:p w14:paraId="7C3A3874" w14:textId="77777777" w:rsidR="005502EC" w:rsidRPr="005502EC" w:rsidRDefault="005502EC" w:rsidP="00376C96">
      <w:pPr>
        <w:spacing w:after="0" w:line="360" w:lineRule="auto"/>
        <w:ind w:firstLine="709"/>
        <w:jc w:val="both"/>
        <w:rPr>
          <w:rFonts w:ascii="Arial" w:eastAsia="Arial" w:hAnsi="Arial" w:cs="Arial"/>
          <w:sz w:val="24"/>
          <w:szCs w:val="24"/>
        </w:rPr>
      </w:pPr>
      <w:r w:rsidRPr="005502EC">
        <w:rPr>
          <w:rFonts w:ascii="Arial" w:eastAsia="Arial" w:hAnsi="Arial" w:cs="Arial"/>
          <w:sz w:val="24"/>
          <w:szCs w:val="24"/>
        </w:rPr>
        <w:t>Esse pacote contém classes comuns que podem ser utilizadas em todos outros pacotes.</w:t>
      </w:r>
    </w:p>
    <w:tbl>
      <w:tblPr>
        <w:tblW w:w="0" w:type="auto"/>
        <w:tblLook w:val="0000" w:firstRow="0" w:lastRow="0" w:firstColumn="0" w:lastColumn="0" w:noHBand="0" w:noVBand="0"/>
      </w:tblPr>
      <w:tblGrid>
        <w:gridCol w:w="4251"/>
        <w:gridCol w:w="4251"/>
      </w:tblGrid>
      <w:tr w:rsidR="005502EC" w:rsidRPr="005502EC" w14:paraId="127EA38F" w14:textId="77777777" w:rsidTr="00024E8D">
        <w:tc>
          <w:tcPr>
            <w:tcW w:w="42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94B7CB" w14:textId="77777777" w:rsidR="005502EC" w:rsidRPr="005502EC" w:rsidRDefault="005502EC" w:rsidP="00024E8D">
            <w:pPr>
              <w:rPr>
                <w:rFonts w:ascii="Arial" w:hAnsi="Arial" w:cs="Arial"/>
                <w:sz w:val="24"/>
                <w:szCs w:val="24"/>
              </w:rPr>
            </w:pPr>
            <w:r w:rsidRPr="005502EC">
              <w:rPr>
                <w:rFonts w:ascii="Arial" w:eastAsia="Arial" w:hAnsi="Arial" w:cs="Arial"/>
                <w:b/>
                <w:bCs/>
                <w:sz w:val="24"/>
                <w:szCs w:val="24"/>
              </w:rPr>
              <w:t>Classes- C#</w:t>
            </w:r>
          </w:p>
        </w:tc>
        <w:tc>
          <w:tcPr>
            <w:tcW w:w="42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5BD81D" w14:textId="77777777" w:rsidR="005502EC" w:rsidRPr="005502EC" w:rsidRDefault="005502EC" w:rsidP="00024E8D">
            <w:pPr>
              <w:rPr>
                <w:rFonts w:ascii="Arial" w:hAnsi="Arial" w:cs="Arial"/>
                <w:sz w:val="24"/>
                <w:szCs w:val="24"/>
              </w:rPr>
            </w:pPr>
            <w:r w:rsidRPr="005502EC">
              <w:rPr>
                <w:rFonts w:ascii="Arial" w:eastAsia="Arial" w:hAnsi="Arial" w:cs="Arial"/>
                <w:b/>
                <w:bCs/>
                <w:sz w:val="24"/>
                <w:szCs w:val="24"/>
              </w:rPr>
              <w:t>Descrição</w:t>
            </w:r>
          </w:p>
        </w:tc>
      </w:tr>
      <w:tr w:rsidR="005502EC" w:rsidRPr="005502EC" w14:paraId="68C10D05" w14:textId="77777777" w:rsidTr="00024E8D">
        <w:tc>
          <w:tcPr>
            <w:tcW w:w="42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556251" w14:textId="77777777" w:rsidR="005502EC" w:rsidRPr="005502EC" w:rsidRDefault="005502EC" w:rsidP="00024E8D">
            <w:pPr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5502EC">
              <w:rPr>
                <w:rFonts w:ascii="Arial" w:eastAsia="Arial" w:hAnsi="Arial" w:cs="Arial"/>
                <w:sz w:val="24"/>
                <w:szCs w:val="24"/>
              </w:rPr>
              <w:t>CommonMethods</w:t>
            </w:r>
            <w:proofErr w:type="spellEnd"/>
          </w:p>
        </w:tc>
        <w:tc>
          <w:tcPr>
            <w:tcW w:w="42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A98E33" w14:textId="77777777" w:rsidR="005502EC" w:rsidRPr="005502EC" w:rsidRDefault="005502EC" w:rsidP="00024E8D">
            <w:pPr>
              <w:rPr>
                <w:rFonts w:ascii="Arial" w:hAnsi="Arial" w:cs="Arial"/>
                <w:sz w:val="24"/>
                <w:szCs w:val="24"/>
              </w:rPr>
            </w:pPr>
            <w:r w:rsidRPr="005502EC">
              <w:rPr>
                <w:rFonts w:ascii="Arial" w:eastAsia="Arial" w:hAnsi="Arial" w:cs="Arial"/>
                <w:sz w:val="24"/>
                <w:szCs w:val="24"/>
              </w:rPr>
              <w:t>Classe que conterá métodos de criptografia que será utilizada por exemplo antes da gravação de uma senha no banco de dados.</w:t>
            </w:r>
          </w:p>
        </w:tc>
      </w:tr>
      <w:tr w:rsidR="005502EC" w:rsidRPr="005502EC" w14:paraId="281F5D91" w14:textId="77777777" w:rsidTr="00024E8D">
        <w:tc>
          <w:tcPr>
            <w:tcW w:w="42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1D787E" w14:textId="77777777" w:rsidR="005502EC" w:rsidRPr="005502EC" w:rsidRDefault="005502EC" w:rsidP="00024E8D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5502EC">
              <w:rPr>
                <w:rFonts w:ascii="Arial" w:eastAsia="Arial" w:hAnsi="Arial" w:cs="Arial"/>
                <w:sz w:val="24"/>
                <w:szCs w:val="24"/>
              </w:rPr>
              <w:t>AppSettings</w:t>
            </w:r>
            <w:proofErr w:type="spellEnd"/>
          </w:p>
        </w:tc>
        <w:tc>
          <w:tcPr>
            <w:tcW w:w="42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A46764" w14:textId="77777777" w:rsidR="005502EC" w:rsidRPr="005502EC" w:rsidRDefault="005502EC" w:rsidP="00024E8D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  <w:r w:rsidRPr="005502EC">
              <w:rPr>
                <w:rFonts w:ascii="Arial" w:eastAsia="Arial" w:hAnsi="Arial" w:cs="Arial"/>
                <w:sz w:val="24"/>
                <w:szCs w:val="24"/>
              </w:rPr>
              <w:t>Classe responsável pelo “</w:t>
            </w:r>
            <w:proofErr w:type="spellStart"/>
            <w:r w:rsidRPr="005502EC">
              <w:rPr>
                <w:rFonts w:ascii="Arial" w:eastAsia="Arial" w:hAnsi="Arial" w:cs="Arial"/>
                <w:sz w:val="24"/>
                <w:szCs w:val="24"/>
              </w:rPr>
              <w:t>Secret</w:t>
            </w:r>
            <w:proofErr w:type="spellEnd"/>
            <w:r w:rsidRPr="005502EC">
              <w:rPr>
                <w:rFonts w:ascii="Arial" w:eastAsia="Arial" w:hAnsi="Arial" w:cs="Arial"/>
                <w:sz w:val="24"/>
                <w:szCs w:val="24"/>
              </w:rPr>
              <w:t xml:space="preserve">”, um código utilizado para a autenticação do usuário. </w:t>
            </w:r>
          </w:p>
        </w:tc>
      </w:tr>
    </w:tbl>
    <w:p w14:paraId="56554F6D" w14:textId="77777777" w:rsidR="005502EC" w:rsidRPr="005502EC" w:rsidRDefault="005502EC" w:rsidP="005502EC">
      <w:pPr>
        <w:rPr>
          <w:rFonts w:ascii="Arial" w:hAnsi="Arial" w:cs="Arial"/>
          <w:sz w:val="24"/>
          <w:szCs w:val="24"/>
        </w:rPr>
      </w:pPr>
    </w:p>
    <w:p w14:paraId="21D4FAF1" w14:textId="77777777" w:rsidR="005502EC" w:rsidRPr="00376C96" w:rsidRDefault="005502EC" w:rsidP="00376C96">
      <w:pPr>
        <w:pStyle w:val="PargrafodaLista"/>
        <w:numPr>
          <w:ilvl w:val="0"/>
          <w:numId w:val="42"/>
        </w:numPr>
        <w:spacing w:after="0" w:line="360" w:lineRule="auto"/>
        <w:ind w:left="0" w:firstLine="0"/>
        <w:jc w:val="both"/>
        <w:rPr>
          <w:rFonts w:ascii="Arial" w:eastAsia="Arial" w:hAnsi="Arial" w:cs="Arial"/>
          <w:b/>
          <w:bCs/>
          <w:sz w:val="24"/>
          <w:szCs w:val="24"/>
        </w:rPr>
      </w:pPr>
      <w:proofErr w:type="spellStart"/>
      <w:r w:rsidRPr="00376C96">
        <w:rPr>
          <w:rFonts w:ascii="Arial" w:eastAsia="Arial" w:hAnsi="Arial" w:cs="Arial"/>
          <w:b/>
          <w:bCs/>
          <w:sz w:val="24"/>
          <w:szCs w:val="24"/>
        </w:rPr>
        <w:t>Context</w:t>
      </w:r>
      <w:proofErr w:type="spellEnd"/>
    </w:p>
    <w:p w14:paraId="02ABAA13" w14:textId="1014CB1C" w:rsidR="005502EC" w:rsidRDefault="005502EC" w:rsidP="00376C96">
      <w:pPr>
        <w:spacing w:after="0" w:line="360" w:lineRule="auto"/>
        <w:ind w:firstLine="709"/>
        <w:jc w:val="both"/>
        <w:rPr>
          <w:rFonts w:ascii="Arial" w:eastAsia="Arial" w:hAnsi="Arial" w:cs="Arial"/>
          <w:sz w:val="24"/>
          <w:szCs w:val="24"/>
        </w:rPr>
      </w:pPr>
      <w:r w:rsidRPr="005502EC">
        <w:rPr>
          <w:rFonts w:ascii="Arial" w:eastAsia="Arial" w:hAnsi="Arial" w:cs="Arial"/>
          <w:sz w:val="24"/>
          <w:szCs w:val="24"/>
        </w:rPr>
        <w:t xml:space="preserve">Esse pacote contém classe com métodos e propriedades gerados pelo </w:t>
      </w:r>
      <w:proofErr w:type="spellStart"/>
      <w:r w:rsidRPr="005502EC">
        <w:rPr>
          <w:rFonts w:ascii="Arial" w:eastAsia="Arial" w:hAnsi="Arial" w:cs="Arial"/>
          <w:sz w:val="24"/>
          <w:szCs w:val="24"/>
        </w:rPr>
        <w:t>EntityFramework</w:t>
      </w:r>
      <w:proofErr w:type="spellEnd"/>
      <w:r w:rsidRPr="005502EC">
        <w:rPr>
          <w:rFonts w:ascii="Arial" w:eastAsia="Arial" w:hAnsi="Arial" w:cs="Arial"/>
          <w:sz w:val="24"/>
          <w:szCs w:val="24"/>
        </w:rPr>
        <w:t xml:space="preserve"> para ter uma espécie de conexão com o banco de dados</w:t>
      </w:r>
    </w:p>
    <w:p w14:paraId="08C0ACD2" w14:textId="77777777" w:rsidR="00376C96" w:rsidRPr="005502EC" w:rsidRDefault="00376C96" w:rsidP="00376C96">
      <w:pPr>
        <w:spacing w:after="0" w:line="360" w:lineRule="auto"/>
        <w:ind w:firstLine="709"/>
        <w:jc w:val="both"/>
        <w:rPr>
          <w:rFonts w:ascii="Arial" w:eastAsia="Arial" w:hAnsi="Arial" w:cs="Arial"/>
          <w:sz w:val="24"/>
          <w:szCs w:val="24"/>
        </w:rPr>
      </w:pPr>
    </w:p>
    <w:tbl>
      <w:tblPr>
        <w:tblW w:w="0" w:type="auto"/>
        <w:tblLook w:val="0000" w:firstRow="0" w:lastRow="0" w:firstColumn="0" w:lastColumn="0" w:noHBand="0" w:noVBand="0"/>
      </w:tblPr>
      <w:tblGrid>
        <w:gridCol w:w="2469"/>
        <w:gridCol w:w="6090"/>
      </w:tblGrid>
      <w:tr w:rsidR="005502EC" w:rsidRPr="005502EC" w14:paraId="63AF6CCC" w14:textId="77777777" w:rsidTr="00024E8D">
        <w:tc>
          <w:tcPr>
            <w:tcW w:w="24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A84910" w14:textId="77777777" w:rsidR="005502EC" w:rsidRPr="005502EC" w:rsidRDefault="005502EC" w:rsidP="00024E8D">
            <w:pPr>
              <w:rPr>
                <w:rFonts w:ascii="Arial" w:hAnsi="Arial" w:cs="Arial"/>
                <w:sz w:val="24"/>
                <w:szCs w:val="24"/>
              </w:rPr>
            </w:pPr>
            <w:r w:rsidRPr="005502EC">
              <w:rPr>
                <w:rFonts w:ascii="Arial" w:eastAsia="Arial" w:hAnsi="Arial" w:cs="Arial"/>
                <w:b/>
                <w:bCs/>
                <w:sz w:val="24"/>
                <w:szCs w:val="24"/>
              </w:rPr>
              <w:t>Classes- C#</w:t>
            </w:r>
          </w:p>
        </w:tc>
        <w:tc>
          <w:tcPr>
            <w:tcW w:w="60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079A18" w14:textId="77777777" w:rsidR="005502EC" w:rsidRPr="005502EC" w:rsidRDefault="005502EC" w:rsidP="00024E8D">
            <w:pPr>
              <w:rPr>
                <w:rFonts w:ascii="Arial" w:hAnsi="Arial" w:cs="Arial"/>
                <w:sz w:val="24"/>
                <w:szCs w:val="24"/>
              </w:rPr>
            </w:pPr>
            <w:r w:rsidRPr="005502EC">
              <w:rPr>
                <w:rFonts w:ascii="Arial" w:eastAsia="Arial" w:hAnsi="Arial" w:cs="Arial"/>
                <w:b/>
                <w:bCs/>
                <w:sz w:val="24"/>
                <w:szCs w:val="24"/>
              </w:rPr>
              <w:t>Descrição</w:t>
            </w:r>
          </w:p>
        </w:tc>
      </w:tr>
      <w:tr w:rsidR="005502EC" w:rsidRPr="005502EC" w14:paraId="4FD160B2" w14:textId="77777777" w:rsidTr="00024E8D">
        <w:tc>
          <w:tcPr>
            <w:tcW w:w="24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EDC565" w14:textId="77777777" w:rsidR="005502EC" w:rsidRPr="005502EC" w:rsidRDefault="005502EC" w:rsidP="00024E8D">
            <w:pPr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5502EC">
              <w:rPr>
                <w:rFonts w:ascii="Arial" w:eastAsia="Arial" w:hAnsi="Arial" w:cs="Arial"/>
                <w:sz w:val="24"/>
                <w:szCs w:val="24"/>
              </w:rPr>
              <w:t>SeuphoneApiContext</w:t>
            </w:r>
            <w:proofErr w:type="spellEnd"/>
          </w:p>
        </w:tc>
        <w:tc>
          <w:tcPr>
            <w:tcW w:w="60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BA9420" w14:textId="49E68CF4" w:rsidR="005502EC" w:rsidRPr="005502EC" w:rsidRDefault="005502EC" w:rsidP="00024E8D">
            <w:pPr>
              <w:rPr>
                <w:rFonts w:ascii="Arial" w:hAnsi="Arial" w:cs="Arial"/>
                <w:sz w:val="24"/>
                <w:szCs w:val="24"/>
              </w:rPr>
            </w:pPr>
            <w:r w:rsidRPr="005502EC">
              <w:rPr>
                <w:rFonts w:ascii="Arial" w:eastAsia="Arial" w:hAnsi="Arial" w:cs="Arial"/>
                <w:sz w:val="24"/>
                <w:szCs w:val="24"/>
              </w:rPr>
              <w:t xml:space="preserve">Objeto relacionado ao banco de dados, gerado pelo pacote do </w:t>
            </w:r>
            <w:proofErr w:type="spellStart"/>
            <w:r w:rsidRPr="005502EC">
              <w:rPr>
                <w:rFonts w:ascii="Arial" w:eastAsia="Arial" w:hAnsi="Arial" w:cs="Arial"/>
                <w:sz w:val="24"/>
                <w:szCs w:val="24"/>
              </w:rPr>
              <w:t>ntityFramework</w:t>
            </w:r>
            <w:proofErr w:type="spellEnd"/>
          </w:p>
        </w:tc>
      </w:tr>
    </w:tbl>
    <w:p w14:paraId="2E777B09" w14:textId="77777777" w:rsidR="005502EC" w:rsidRPr="005502EC" w:rsidRDefault="005502EC" w:rsidP="005502EC">
      <w:pPr>
        <w:rPr>
          <w:rFonts w:ascii="Arial" w:hAnsi="Arial" w:cs="Arial"/>
          <w:i/>
          <w:iCs/>
          <w:sz w:val="24"/>
          <w:szCs w:val="24"/>
        </w:rPr>
      </w:pPr>
    </w:p>
    <w:p w14:paraId="4EEA0F6C" w14:textId="4EAF35C2" w:rsidR="00101CFB" w:rsidRDefault="004A251D" w:rsidP="00101CFB">
      <w:pPr>
        <w:pStyle w:val="Ttulo4"/>
        <w:spacing w:before="0" w:line="360" w:lineRule="auto"/>
        <w:jc w:val="both"/>
        <w:rPr>
          <w:rFonts w:ascii="Arial" w:eastAsia="Arial" w:hAnsi="Arial" w:cs="Arial"/>
          <w:b/>
          <w:bCs/>
          <w:i w:val="0"/>
          <w:iCs w:val="0"/>
          <w:color w:val="auto"/>
          <w:sz w:val="24"/>
          <w:szCs w:val="24"/>
        </w:rPr>
      </w:pPr>
      <w:r>
        <w:rPr>
          <w:rFonts w:ascii="Arial" w:eastAsia="Arial" w:hAnsi="Arial" w:cs="Arial"/>
          <w:b/>
          <w:bCs/>
          <w:i w:val="0"/>
          <w:iCs w:val="0"/>
          <w:color w:val="auto"/>
          <w:sz w:val="24"/>
          <w:szCs w:val="24"/>
        </w:rPr>
        <w:t>8</w:t>
      </w:r>
      <w:r w:rsidR="00101CFB">
        <w:rPr>
          <w:rFonts w:ascii="Arial" w:eastAsia="Arial" w:hAnsi="Arial" w:cs="Arial"/>
          <w:b/>
          <w:bCs/>
          <w:i w:val="0"/>
          <w:iCs w:val="0"/>
          <w:color w:val="auto"/>
          <w:sz w:val="24"/>
          <w:szCs w:val="24"/>
        </w:rPr>
        <w:t>.</w:t>
      </w:r>
      <w:r w:rsidR="00101CFB" w:rsidRPr="00101CFB">
        <w:rPr>
          <w:rFonts w:ascii="Arial" w:eastAsia="Arial" w:hAnsi="Arial" w:cs="Arial"/>
          <w:b/>
          <w:bCs/>
          <w:i w:val="0"/>
          <w:iCs w:val="0"/>
          <w:color w:val="auto"/>
          <w:sz w:val="24"/>
          <w:szCs w:val="24"/>
        </w:rPr>
        <w:t>VISÃO DE PROCESSOS</w:t>
      </w:r>
    </w:p>
    <w:p w14:paraId="6DE96DFC" w14:textId="77777777" w:rsidR="00101CFB" w:rsidRPr="00101CFB" w:rsidRDefault="00101CFB" w:rsidP="00101CFB"/>
    <w:p w14:paraId="1697DBAE" w14:textId="77777777" w:rsidR="005502EC" w:rsidRPr="005502EC" w:rsidRDefault="005502EC" w:rsidP="00101CFB">
      <w:pPr>
        <w:spacing w:after="0" w:line="360" w:lineRule="auto"/>
        <w:ind w:firstLine="709"/>
        <w:jc w:val="both"/>
        <w:rPr>
          <w:rFonts w:ascii="Arial" w:eastAsia="Arial" w:hAnsi="Arial" w:cs="Arial"/>
          <w:sz w:val="24"/>
          <w:szCs w:val="24"/>
        </w:rPr>
      </w:pPr>
      <w:r w:rsidRPr="005502EC">
        <w:rPr>
          <w:rFonts w:ascii="Arial" w:eastAsia="Arial" w:hAnsi="Arial" w:cs="Arial"/>
          <w:sz w:val="24"/>
          <w:szCs w:val="24"/>
        </w:rPr>
        <w:t>Esta seção descreve a decomposição dos processos da aplicação:</w:t>
      </w:r>
    </w:p>
    <w:p w14:paraId="5AD36845" w14:textId="77777777" w:rsidR="005502EC" w:rsidRPr="005502EC" w:rsidRDefault="005502EC" w:rsidP="00101CFB">
      <w:pPr>
        <w:numPr>
          <w:ilvl w:val="0"/>
          <w:numId w:val="35"/>
        </w:numPr>
        <w:tabs>
          <w:tab w:val="num" w:pos="720"/>
        </w:tabs>
        <w:spacing w:after="0" w:line="360" w:lineRule="auto"/>
        <w:ind w:left="0" w:firstLine="709"/>
        <w:jc w:val="both"/>
        <w:rPr>
          <w:rFonts w:ascii="Arial" w:eastAsia="Arial" w:hAnsi="Arial" w:cs="Arial"/>
          <w:sz w:val="24"/>
          <w:szCs w:val="24"/>
        </w:rPr>
      </w:pPr>
      <w:r w:rsidRPr="005502EC">
        <w:rPr>
          <w:rFonts w:ascii="Arial" w:eastAsia="Arial" w:hAnsi="Arial" w:cs="Arial"/>
          <w:sz w:val="24"/>
          <w:szCs w:val="24"/>
        </w:rPr>
        <w:t xml:space="preserve">Servidor Top3Host – Servidor geral para a hospedagem do </w:t>
      </w:r>
      <w:proofErr w:type="spellStart"/>
      <w:r w:rsidRPr="005502EC">
        <w:rPr>
          <w:rFonts w:ascii="Arial" w:eastAsia="Arial" w:hAnsi="Arial" w:cs="Arial"/>
          <w:sz w:val="24"/>
          <w:szCs w:val="24"/>
        </w:rPr>
        <w:t>frontend</w:t>
      </w:r>
      <w:proofErr w:type="spellEnd"/>
      <w:r w:rsidRPr="005502EC">
        <w:rPr>
          <w:rFonts w:ascii="Arial" w:eastAsia="Arial" w:hAnsi="Arial" w:cs="Arial"/>
          <w:sz w:val="24"/>
          <w:szCs w:val="24"/>
        </w:rPr>
        <w:t xml:space="preserve"> com as telas para home, dados do usuário, produtos, carrinho e pagamento, juntamente com o </w:t>
      </w:r>
      <w:proofErr w:type="spellStart"/>
      <w:r w:rsidRPr="005502EC">
        <w:rPr>
          <w:rFonts w:ascii="Arial" w:eastAsia="Arial" w:hAnsi="Arial" w:cs="Arial"/>
          <w:sz w:val="24"/>
          <w:szCs w:val="24"/>
        </w:rPr>
        <w:t>backend</w:t>
      </w:r>
      <w:proofErr w:type="spellEnd"/>
      <w:r w:rsidRPr="005502EC">
        <w:rPr>
          <w:rFonts w:ascii="Arial" w:eastAsia="Arial" w:hAnsi="Arial" w:cs="Arial"/>
          <w:sz w:val="24"/>
          <w:szCs w:val="24"/>
        </w:rPr>
        <w:t xml:space="preserve"> onde terá todas as regras de negócio da aplicação e o banco de dados que armazenará todas as informações.</w:t>
      </w:r>
    </w:p>
    <w:p w14:paraId="7B53F289" w14:textId="77777777" w:rsidR="005502EC" w:rsidRPr="005502EC" w:rsidRDefault="005502EC" w:rsidP="00101CFB">
      <w:pPr>
        <w:spacing w:after="0" w:line="360" w:lineRule="auto"/>
        <w:ind w:firstLine="709"/>
        <w:jc w:val="both"/>
        <w:rPr>
          <w:rFonts w:ascii="Arial" w:eastAsia="Arial" w:hAnsi="Arial" w:cs="Arial"/>
          <w:sz w:val="24"/>
          <w:szCs w:val="24"/>
        </w:rPr>
      </w:pPr>
    </w:p>
    <w:p w14:paraId="5E8C58F2" w14:textId="05C2A715" w:rsidR="005502EC" w:rsidRDefault="005502EC" w:rsidP="005502EC">
      <w:pPr>
        <w:spacing w:after="0"/>
        <w:ind w:left="720"/>
        <w:rPr>
          <w:rFonts w:ascii="Arial" w:eastAsia="Arial" w:hAnsi="Arial" w:cs="Arial"/>
          <w:sz w:val="24"/>
          <w:szCs w:val="24"/>
        </w:rPr>
      </w:pPr>
    </w:p>
    <w:p w14:paraId="17908F0C" w14:textId="1FCC7E9A" w:rsidR="001E4F13" w:rsidRDefault="001E4F13" w:rsidP="005502EC">
      <w:pPr>
        <w:spacing w:after="0"/>
        <w:ind w:left="720"/>
        <w:rPr>
          <w:rFonts w:ascii="Arial" w:eastAsia="Arial" w:hAnsi="Arial" w:cs="Arial"/>
          <w:sz w:val="24"/>
          <w:szCs w:val="24"/>
        </w:rPr>
      </w:pPr>
    </w:p>
    <w:p w14:paraId="0321991D" w14:textId="3AFBA5BB" w:rsidR="001E4F13" w:rsidRDefault="001E4F13" w:rsidP="005502EC">
      <w:pPr>
        <w:spacing w:after="0"/>
        <w:ind w:left="720"/>
        <w:rPr>
          <w:rFonts w:ascii="Arial" w:eastAsia="Arial" w:hAnsi="Arial" w:cs="Arial"/>
          <w:sz w:val="24"/>
          <w:szCs w:val="24"/>
        </w:rPr>
      </w:pPr>
    </w:p>
    <w:p w14:paraId="6311D99D" w14:textId="3ED65558" w:rsidR="001E4F13" w:rsidRDefault="001E4F13" w:rsidP="005502EC">
      <w:pPr>
        <w:spacing w:after="0"/>
        <w:ind w:left="720"/>
        <w:rPr>
          <w:rFonts w:ascii="Arial" w:eastAsia="Arial" w:hAnsi="Arial" w:cs="Arial"/>
          <w:sz w:val="24"/>
          <w:szCs w:val="24"/>
        </w:rPr>
      </w:pPr>
    </w:p>
    <w:p w14:paraId="3F94EDBB" w14:textId="4F70F3D4" w:rsidR="001E4F13" w:rsidRDefault="001E4F13" w:rsidP="005502EC">
      <w:pPr>
        <w:spacing w:after="0"/>
        <w:ind w:left="720"/>
        <w:rPr>
          <w:rFonts w:ascii="Arial" w:eastAsia="Arial" w:hAnsi="Arial" w:cs="Arial"/>
          <w:sz w:val="24"/>
          <w:szCs w:val="24"/>
        </w:rPr>
      </w:pPr>
    </w:p>
    <w:p w14:paraId="3B46DE23" w14:textId="28C4C18E" w:rsidR="001E4F13" w:rsidRDefault="001E4F13" w:rsidP="005502EC">
      <w:pPr>
        <w:spacing w:after="0"/>
        <w:ind w:left="720"/>
        <w:rPr>
          <w:rFonts w:ascii="Arial" w:eastAsia="Arial" w:hAnsi="Arial" w:cs="Arial"/>
          <w:sz w:val="24"/>
          <w:szCs w:val="24"/>
        </w:rPr>
      </w:pPr>
    </w:p>
    <w:p w14:paraId="1F421A16" w14:textId="45EF8BFE" w:rsidR="001E4F13" w:rsidRDefault="001E4F13" w:rsidP="005502EC">
      <w:pPr>
        <w:spacing w:after="0"/>
        <w:ind w:left="720"/>
        <w:rPr>
          <w:rFonts w:ascii="Arial" w:eastAsia="Arial" w:hAnsi="Arial" w:cs="Arial"/>
          <w:sz w:val="24"/>
          <w:szCs w:val="24"/>
        </w:rPr>
      </w:pPr>
    </w:p>
    <w:p w14:paraId="11DA6C7D" w14:textId="0380A964" w:rsidR="001E4F13" w:rsidRDefault="001E4F13" w:rsidP="005502EC">
      <w:pPr>
        <w:spacing w:after="0"/>
        <w:ind w:left="720"/>
        <w:rPr>
          <w:rFonts w:ascii="Arial" w:eastAsia="Arial" w:hAnsi="Arial" w:cs="Arial"/>
          <w:sz w:val="24"/>
          <w:szCs w:val="24"/>
        </w:rPr>
      </w:pPr>
    </w:p>
    <w:p w14:paraId="79EF1AB8" w14:textId="64E10A4A" w:rsidR="001E4F13" w:rsidRDefault="001E4F13" w:rsidP="005502EC">
      <w:pPr>
        <w:spacing w:after="0"/>
        <w:ind w:left="720"/>
        <w:rPr>
          <w:rFonts w:ascii="Arial" w:eastAsia="Arial" w:hAnsi="Arial" w:cs="Arial"/>
          <w:sz w:val="24"/>
          <w:szCs w:val="24"/>
        </w:rPr>
      </w:pPr>
    </w:p>
    <w:p w14:paraId="2854A60E" w14:textId="52733383" w:rsidR="001E4F13" w:rsidRDefault="001E4F13" w:rsidP="005502EC">
      <w:pPr>
        <w:spacing w:after="0"/>
        <w:ind w:left="720"/>
        <w:rPr>
          <w:rFonts w:ascii="Arial" w:eastAsia="Arial" w:hAnsi="Arial" w:cs="Arial"/>
          <w:sz w:val="24"/>
          <w:szCs w:val="24"/>
        </w:rPr>
      </w:pPr>
    </w:p>
    <w:p w14:paraId="288C0CEC" w14:textId="1FD87588" w:rsidR="001E4F13" w:rsidRDefault="001E4F13" w:rsidP="005502EC">
      <w:pPr>
        <w:spacing w:after="0"/>
        <w:ind w:left="720"/>
        <w:rPr>
          <w:rFonts w:ascii="Arial" w:eastAsia="Arial" w:hAnsi="Arial" w:cs="Arial"/>
          <w:sz w:val="24"/>
          <w:szCs w:val="24"/>
        </w:rPr>
      </w:pPr>
    </w:p>
    <w:p w14:paraId="4E2193EF" w14:textId="79351422" w:rsidR="001E4F13" w:rsidRDefault="001E4F13" w:rsidP="005502EC">
      <w:pPr>
        <w:spacing w:after="0"/>
        <w:ind w:left="720"/>
        <w:rPr>
          <w:rFonts w:ascii="Arial" w:eastAsia="Arial" w:hAnsi="Arial" w:cs="Arial"/>
          <w:sz w:val="24"/>
          <w:szCs w:val="24"/>
        </w:rPr>
      </w:pPr>
    </w:p>
    <w:p w14:paraId="0452542A" w14:textId="657393D1" w:rsidR="001E4F13" w:rsidRDefault="001E4F13" w:rsidP="005502EC">
      <w:pPr>
        <w:spacing w:after="0"/>
        <w:ind w:left="720"/>
        <w:rPr>
          <w:rFonts w:ascii="Arial" w:eastAsia="Arial" w:hAnsi="Arial" w:cs="Arial"/>
          <w:sz w:val="24"/>
          <w:szCs w:val="24"/>
        </w:rPr>
      </w:pPr>
    </w:p>
    <w:p w14:paraId="1DFA9A7C" w14:textId="32054D8E" w:rsidR="001E4F13" w:rsidRDefault="001E4F13" w:rsidP="005502EC">
      <w:pPr>
        <w:spacing w:after="0"/>
        <w:ind w:left="720"/>
        <w:rPr>
          <w:rFonts w:ascii="Arial" w:eastAsia="Arial" w:hAnsi="Arial" w:cs="Arial"/>
          <w:sz w:val="24"/>
          <w:szCs w:val="24"/>
        </w:rPr>
      </w:pPr>
    </w:p>
    <w:p w14:paraId="107D1782" w14:textId="29FB7E51" w:rsidR="001E4F13" w:rsidRDefault="001E4F13" w:rsidP="005502EC">
      <w:pPr>
        <w:spacing w:after="0"/>
        <w:ind w:left="720"/>
        <w:rPr>
          <w:rFonts w:ascii="Arial" w:eastAsia="Arial" w:hAnsi="Arial" w:cs="Arial"/>
          <w:sz w:val="24"/>
          <w:szCs w:val="24"/>
        </w:rPr>
      </w:pPr>
    </w:p>
    <w:p w14:paraId="3029A3B9" w14:textId="487AAFD2" w:rsidR="001E4F13" w:rsidRDefault="001E4F13" w:rsidP="005502EC">
      <w:pPr>
        <w:spacing w:after="0"/>
        <w:ind w:left="720"/>
        <w:rPr>
          <w:rFonts w:ascii="Arial" w:eastAsia="Arial" w:hAnsi="Arial" w:cs="Arial"/>
          <w:sz w:val="24"/>
          <w:szCs w:val="24"/>
        </w:rPr>
      </w:pPr>
    </w:p>
    <w:p w14:paraId="25B7ED4C" w14:textId="1C174691" w:rsidR="001E4F13" w:rsidRDefault="001E4F13" w:rsidP="005502EC">
      <w:pPr>
        <w:spacing w:after="0"/>
        <w:ind w:left="720"/>
        <w:rPr>
          <w:rFonts w:ascii="Arial" w:eastAsia="Arial" w:hAnsi="Arial" w:cs="Arial"/>
          <w:sz w:val="24"/>
          <w:szCs w:val="24"/>
        </w:rPr>
      </w:pPr>
    </w:p>
    <w:p w14:paraId="33109795" w14:textId="1E93EC63" w:rsidR="001E4F13" w:rsidRDefault="001E4F13" w:rsidP="00BE0F1A">
      <w:pPr>
        <w:spacing w:after="0"/>
        <w:rPr>
          <w:rFonts w:ascii="Arial" w:eastAsia="Arial" w:hAnsi="Arial" w:cs="Arial"/>
          <w:sz w:val="24"/>
          <w:szCs w:val="24"/>
        </w:rPr>
      </w:pPr>
    </w:p>
    <w:p w14:paraId="2BE0451B" w14:textId="55C7E24E" w:rsidR="001E4F13" w:rsidRDefault="001E4F13" w:rsidP="005502EC">
      <w:pPr>
        <w:spacing w:after="0"/>
        <w:ind w:left="720"/>
        <w:rPr>
          <w:rFonts w:ascii="Arial" w:eastAsia="Arial" w:hAnsi="Arial" w:cs="Arial"/>
          <w:sz w:val="24"/>
          <w:szCs w:val="24"/>
        </w:rPr>
      </w:pPr>
    </w:p>
    <w:p w14:paraId="7041A316" w14:textId="211A75EF" w:rsidR="001E4F13" w:rsidRDefault="001E4F13" w:rsidP="005502EC">
      <w:pPr>
        <w:spacing w:after="0"/>
        <w:ind w:left="720"/>
        <w:rPr>
          <w:rFonts w:ascii="Arial" w:eastAsia="Arial" w:hAnsi="Arial" w:cs="Arial"/>
          <w:sz w:val="24"/>
          <w:szCs w:val="24"/>
        </w:rPr>
      </w:pPr>
    </w:p>
    <w:p w14:paraId="0F2B1DE1" w14:textId="77777777" w:rsidR="001E4F13" w:rsidRPr="005502EC" w:rsidRDefault="001E4F13" w:rsidP="005502EC">
      <w:pPr>
        <w:spacing w:after="0"/>
        <w:ind w:left="720"/>
        <w:rPr>
          <w:rFonts w:ascii="Arial" w:eastAsia="Arial" w:hAnsi="Arial" w:cs="Arial"/>
          <w:sz w:val="24"/>
          <w:szCs w:val="24"/>
        </w:rPr>
      </w:pPr>
    </w:p>
    <w:p w14:paraId="493D1A66" w14:textId="5D192499" w:rsidR="005502EC" w:rsidRDefault="004A251D" w:rsidP="005502EC">
      <w:pPr>
        <w:pStyle w:val="Ttulo4"/>
        <w:rPr>
          <w:rFonts w:ascii="Arial" w:eastAsia="Arial" w:hAnsi="Arial" w:cs="Arial"/>
          <w:b/>
          <w:bCs/>
          <w:i w:val="0"/>
          <w:iCs w:val="0"/>
          <w:color w:val="auto"/>
          <w:sz w:val="24"/>
          <w:szCs w:val="24"/>
        </w:rPr>
      </w:pPr>
      <w:r>
        <w:rPr>
          <w:rFonts w:ascii="Arial" w:eastAsia="Arial" w:hAnsi="Arial" w:cs="Arial"/>
          <w:b/>
          <w:bCs/>
          <w:i w:val="0"/>
          <w:iCs w:val="0"/>
          <w:color w:val="auto"/>
          <w:sz w:val="24"/>
          <w:szCs w:val="24"/>
        </w:rPr>
        <w:lastRenderedPageBreak/>
        <w:t>9</w:t>
      </w:r>
      <w:r w:rsidR="00101CFB" w:rsidRPr="00101CFB">
        <w:rPr>
          <w:rFonts w:ascii="Arial" w:eastAsia="Arial" w:hAnsi="Arial" w:cs="Arial"/>
          <w:b/>
          <w:bCs/>
          <w:i w:val="0"/>
          <w:iCs w:val="0"/>
          <w:color w:val="auto"/>
          <w:sz w:val="24"/>
          <w:szCs w:val="24"/>
        </w:rPr>
        <w:t>.</w:t>
      </w:r>
      <w:r w:rsidR="00101CFB" w:rsidRPr="00101CFB">
        <w:rPr>
          <w:rFonts w:ascii="Arial" w:hAnsi="Arial" w:cs="Arial"/>
          <w:b/>
          <w:bCs/>
          <w:i w:val="0"/>
          <w:iCs w:val="0"/>
          <w:color w:val="auto"/>
          <w:sz w:val="24"/>
          <w:szCs w:val="24"/>
        </w:rPr>
        <w:t> </w:t>
      </w:r>
      <w:r w:rsidR="00101CFB" w:rsidRPr="00101CFB">
        <w:rPr>
          <w:rFonts w:ascii="Arial" w:eastAsia="Arial" w:hAnsi="Arial" w:cs="Arial"/>
          <w:b/>
          <w:bCs/>
          <w:i w:val="0"/>
          <w:iCs w:val="0"/>
          <w:color w:val="auto"/>
          <w:sz w:val="24"/>
          <w:szCs w:val="24"/>
        </w:rPr>
        <w:t xml:space="preserve">VISÃO DE IMPLANTAÇÃO </w:t>
      </w:r>
    </w:p>
    <w:p w14:paraId="2B179CCE" w14:textId="77777777" w:rsidR="00DC2DB8" w:rsidRPr="00DC2DB8" w:rsidRDefault="00DC2DB8" w:rsidP="00DC2DB8">
      <w:pPr>
        <w:spacing w:after="0" w:line="360" w:lineRule="auto"/>
        <w:ind w:firstLine="709"/>
        <w:jc w:val="both"/>
      </w:pPr>
    </w:p>
    <w:p w14:paraId="482A96C4" w14:textId="77777777" w:rsidR="005502EC" w:rsidRPr="005502EC" w:rsidRDefault="005502EC" w:rsidP="00DC2DB8">
      <w:pPr>
        <w:spacing w:after="0" w:line="360" w:lineRule="auto"/>
        <w:ind w:firstLine="709"/>
        <w:jc w:val="both"/>
        <w:rPr>
          <w:rFonts w:ascii="Arial" w:eastAsia="Arial" w:hAnsi="Arial" w:cs="Arial"/>
          <w:sz w:val="24"/>
          <w:szCs w:val="24"/>
        </w:rPr>
      </w:pPr>
      <w:r w:rsidRPr="005502EC">
        <w:rPr>
          <w:rFonts w:ascii="Arial" w:eastAsia="Arial" w:hAnsi="Arial" w:cs="Arial"/>
          <w:sz w:val="24"/>
          <w:szCs w:val="24"/>
        </w:rPr>
        <w:t xml:space="preserve">Esta seção descreve uma ou mais configurações da rede física (hardware) na qual o software é implantado e executado. </w:t>
      </w:r>
    </w:p>
    <w:p w14:paraId="24E6C3A2" w14:textId="5DFA2D3E" w:rsidR="005502EC" w:rsidRPr="005502EC" w:rsidRDefault="005502EC" w:rsidP="00320690">
      <w:pPr>
        <w:jc w:val="center"/>
        <w:rPr>
          <w:rFonts w:ascii="Arial" w:eastAsia="Arial" w:hAnsi="Arial" w:cs="Arial"/>
          <w:sz w:val="24"/>
          <w:szCs w:val="24"/>
        </w:rPr>
      </w:pPr>
      <w:r w:rsidRPr="005502EC"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2A51F463" wp14:editId="78DDB2AD">
            <wp:extent cx="5400675" cy="3562350"/>
            <wp:effectExtent l="133350" t="114300" r="142875" b="17145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56235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 w:rsidR="00320690" w:rsidRPr="00B135CA">
        <w:rPr>
          <w:rFonts w:ascii="Arial" w:hAnsi="Arial" w:cs="Arial"/>
          <w:color w:val="000000" w:themeColor="text1"/>
          <w:sz w:val="20"/>
          <w:szCs w:val="20"/>
        </w:rPr>
        <w:t xml:space="preserve">Figura </w:t>
      </w:r>
      <w:r w:rsidR="000103A1">
        <w:rPr>
          <w:rFonts w:ascii="Arial" w:hAnsi="Arial" w:cs="Arial"/>
          <w:color w:val="000000" w:themeColor="text1"/>
          <w:sz w:val="20"/>
          <w:szCs w:val="20"/>
        </w:rPr>
        <w:t>6</w:t>
      </w:r>
      <w:r w:rsidR="00320690">
        <w:rPr>
          <w:rFonts w:ascii="Arial" w:hAnsi="Arial" w:cs="Arial"/>
          <w:color w:val="000000" w:themeColor="text1"/>
          <w:sz w:val="20"/>
          <w:szCs w:val="20"/>
        </w:rPr>
        <w:t xml:space="preserve"> (Configuração de Rede Física)</w:t>
      </w:r>
    </w:p>
    <w:p w14:paraId="43EBDCF1" w14:textId="77777777" w:rsidR="005502EC" w:rsidRPr="005502EC" w:rsidRDefault="005502EC" w:rsidP="00DC2DB8">
      <w:pPr>
        <w:numPr>
          <w:ilvl w:val="0"/>
          <w:numId w:val="36"/>
        </w:numPr>
        <w:tabs>
          <w:tab w:val="num" w:pos="720"/>
        </w:tabs>
        <w:spacing w:after="0" w:line="360" w:lineRule="auto"/>
        <w:ind w:left="0" w:firstLine="357"/>
        <w:jc w:val="both"/>
        <w:rPr>
          <w:rFonts w:ascii="Arial" w:eastAsia="Arial" w:hAnsi="Arial" w:cs="Arial"/>
          <w:sz w:val="24"/>
          <w:szCs w:val="24"/>
        </w:rPr>
      </w:pPr>
      <w:r w:rsidRPr="00DC2DB8">
        <w:rPr>
          <w:rFonts w:ascii="Arial" w:eastAsia="Arial" w:hAnsi="Arial" w:cs="Arial"/>
          <w:b/>
          <w:bCs/>
          <w:sz w:val="24"/>
          <w:szCs w:val="24"/>
        </w:rPr>
        <w:t>Serviço Banco de Dados</w:t>
      </w:r>
      <w:r w:rsidRPr="005502EC">
        <w:rPr>
          <w:rFonts w:ascii="Arial" w:eastAsia="Arial" w:hAnsi="Arial" w:cs="Arial"/>
          <w:sz w:val="24"/>
          <w:szCs w:val="24"/>
        </w:rPr>
        <w:t xml:space="preserve"> – Indica que o servidor possui um serviço de banco de dados SQL Server.</w:t>
      </w:r>
    </w:p>
    <w:p w14:paraId="4A87E124" w14:textId="77777777" w:rsidR="005502EC" w:rsidRPr="005502EC" w:rsidRDefault="005502EC" w:rsidP="00DC2DB8">
      <w:pPr>
        <w:spacing w:after="0" w:line="360" w:lineRule="auto"/>
        <w:ind w:firstLine="357"/>
        <w:jc w:val="both"/>
        <w:rPr>
          <w:rFonts w:ascii="Arial" w:eastAsia="Arial" w:hAnsi="Arial" w:cs="Arial"/>
          <w:sz w:val="24"/>
          <w:szCs w:val="24"/>
        </w:rPr>
      </w:pPr>
    </w:p>
    <w:p w14:paraId="59D508E1" w14:textId="77777777" w:rsidR="005502EC" w:rsidRPr="005502EC" w:rsidRDefault="005502EC" w:rsidP="00DC2DB8">
      <w:pPr>
        <w:numPr>
          <w:ilvl w:val="0"/>
          <w:numId w:val="36"/>
        </w:numPr>
        <w:tabs>
          <w:tab w:val="num" w:pos="720"/>
        </w:tabs>
        <w:spacing w:after="0" w:line="360" w:lineRule="auto"/>
        <w:ind w:left="0" w:firstLine="357"/>
        <w:jc w:val="both"/>
        <w:rPr>
          <w:rFonts w:ascii="Arial" w:eastAsia="Arial" w:hAnsi="Arial" w:cs="Arial"/>
          <w:sz w:val="24"/>
          <w:szCs w:val="24"/>
        </w:rPr>
      </w:pPr>
      <w:r w:rsidRPr="00DC2DB8">
        <w:rPr>
          <w:rFonts w:ascii="Arial" w:eastAsia="Arial" w:hAnsi="Arial" w:cs="Arial"/>
          <w:b/>
          <w:bCs/>
          <w:sz w:val="24"/>
          <w:szCs w:val="24"/>
        </w:rPr>
        <w:t xml:space="preserve">Serviço </w:t>
      </w:r>
      <w:proofErr w:type="spellStart"/>
      <w:r w:rsidRPr="00DC2DB8">
        <w:rPr>
          <w:rFonts w:ascii="Arial" w:eastAsia="Arial" w:hAnsi="Arial" w:cs="Arial"/>
          <w:b/>
          <w:bCs/>
          <w:sz w:val="24"/>
          <w:szCs w:val="24"/>
        </w:rPr>
        <w:t>Backend</w:t>
      </w:r>
      <w:proofErr w:type="spellEnd"/>
      <w:r w:rsidRPr="005502EC">
        <w:rPr>
          <w:rFonts w:ascii="Arial" w:eastAsia="Arial" w:hAnsi="Arial" w:cs="Arial"/>
          <w:sz w:val="24"/>
          <w:szCs w:val="24"/>
        </w:rPr>
        <w:t xml:space="preserve"> – Indica que o mesmo servidor, além de possuir o banco de dados hospedado, também conterá o serviço de </w:t>
      </w:r>
      <w:proofErr w:type="spellStart"/>
      <w:r w:rsidRPr="005502EC">
        <w:rPr>
          <w:rFonts w:ascii="Arial" w:eastAsia="Arial" w:hAnsi="Arial" w:cs="Arial"/>
          <w:sz w:val="24"/>
          <w:szCs w:val="24"/>
        </w:rPr>
        <w:t>backend</w:t>
      </w:r>
      <w:proofErr w:type="spellEnd"/>
      <w:r w:rsidRPr="005502EC">
        <w:rPr>
          <w:rFonts w:ascii="Arial" w:eastAsia="Arial" w:hAnsi="Arial" w:cs="Arial"/>
          <w:sz w:val="24"/>
          <w:szCs w:val="24"/>
        </w:rPr>
        <w:t xml:space="preserve"> escrito em C# ASP.NET.</w:t>
      </w:r>
    </w:p>
    <w:p w14:paraId="5CC281AB" w14:textId="77777777" w:rsidR="005502EC" w:rsidRPr="005502EC" w:rsidRDefault="005502EC" w:rsidP="00DC2DB8">
      <w:pPr>
        <w:pStyle w:val="PargrafodaLista"/>
        <w:spacing w:after="0" w:line="360" w:lineRule="auto"/>
        <w:ind w:left="0" w:firstLine="357"/>
        <w:jc w:val="both"/>
        <w:rPr>
          <w:rFonts w:ascii="Arial" w:eastAsia="Arial" w:hAnsi="Arial" w:cs="Arial"/>
          <w:sz w:val="24"/>
          <w:szCs w:val="24"/>
        </w:rPr>
      </w:pPr>
    </w:p>
    <w:p w14:paraId="2CF56679" w14:textId="77777777" w:rsidR="005502EC" w:rsidRPr="005502EC" w:rsidRDefault="005502EC" w:rsidP="00DC2DB8">
      <w:pPr>
        <w:numPr>
          <w:ilvl w:val="0"/>
          <w:numId w:val="36"/>
        </w:numPr>
        <w:tabs>
          <w:tab w:val="num" w:pos="720"/>
        </w:tabs>
        <w:spacing w:after="0" w:line="360" w:lineRule="auto"/>
        <w:ind w:left="0" w:firstLine="357"/>
        <w:jc w:val="both"/>
        <w:rPr>
          <w:rFonts w:ascii="Arial" w:eastAsia="Arial" w:hAnsi="Arial" w:cs="Arial"/>
          <w:sz w:val="24"/>
          <w:szCs w:val="24"/>
        </w:rPr>
      </w:pPr>
      <w:r w:rsidRPr="00DC2DB8">
        <w:rPr>
          <w:rFonts w:ascii="Arial" w:eastAsia="Arial" w:hAnsi="Arial" w:cs="Arial"/>
          <w:b/>
          <w:bCs/>
          <w:sz w:val="24"/>
          <w:szCs w:val="24"/>
        </w:rPr>
        <w:t xml:space="preserve">Serviço </w:t>
      </w:r>
      <w:proofErr w:type="spellStart"/>
      <w:r w:rsidRPr="00DC2DB8">
        <w:rPr>
          <w:rFonts w:ascii="Arial" w:eastAsia="Arial" w:hAnsi="Arial" w:cs="Arial"/>
          <w:b/>
          <w:bCs/>
          <w:sz w:val="24"/>
          <w:szCs w:val="24"/>
        </w:rPr>
        <w:t>Frontend</w:t>
      </w:r>
      <w:proofErr w:type="spellEnd"/>
      <w:r w:rsidRPr="005502EC">
        <w:rPr>
          <w:rFonts w:ascii="Arial" w:eastAsia="Arial" w:hAnsi="Arial" w:cs="Arial"/>
          <w:sz w:val="24"/>
          <w:szCs w:val="24"/>
        </w:rPr>
        <w:t xml:space="preserve"> – Por fim terá hospedado o </w:t>
      </w:r>
      <w:proofErr w:type="spellStart"/>
      <w:r w:rsidRPr="005502EC">
        <w:rPr>
          <w:rFonts w:ascii="Arial" w:eastAsia="Arial" w:hAnsi="Arial" w:cs="Arial"/>
          <w:sz w:val="24"/>
          <w:szCs w:val="24"/>
        </w:rPr>
        <w:t>frontend</w:t>
      </w:r>
      <w:proofErr w:type="spellEnd"/>
      <w:r w:rsidRPr="005502EC">
        <w:rPr>
          <w:rFonts w:ascii="Arial" w:eastAsia="Arial" w:hAnsi="Arial" w:cs="Arial"/>
          <w:sz w:val="24"/>
          <w:szCs w:val="24"/>
        </w:rPr>
        <w:t xml:space="preserve"> escrito com </w:t>
      </w:r>
      <w:proofErr w:type="spellStart"/>
      <w:r w:rsidRPr="005502EC">
        <w:rPr>
          <w:rFonts w:ascii="Arial" w:eastAsia="Arial" w:hAnsi="Arial" w:cs="Arial"/>
          <w:sz w:val="24"/>
          <w:szCs w:val="24"/>
        </w:rPr>
        <w:t>ReactJS</w:t>
      </w:r>
      <w:proofErr w:type="spellEnd"/>
      <w:r w:rsidRPr="005502EC">
        <w:rPr>
          <w:rFonts w:ascii="Arial" w:eastAsia="Arial" w:hAnsi="Arial" w:cs="Arial"/>
          <w:sz w:val="24"/>
          <w:szCs w:val="24"/>
        </w:rPr>
        <w:t>.</w:t>
      </w:r>
    </w:p>
    <w:p w14:paraId="5D68F244" w14:textId="77777777" w:rsidR="005502EC" w:rsidRPr="005502EC" w:rsidRDefault="005502EC" w:rsidP="00DC2DB8">
      <w:pPr>
        <w:spacing w:after="0" w:line="360" w:lineRule="auto"/>
        <w:ind w:firstLine="357"/>
        <w:jc w:val="both"/>
        <w:rPr>
          <w:rFonts w:ascii="Arial" w:eastAsia="Arial" w:hAnsi="Arial" w:cs="Arial"/>
          <w:sz w:val="24"/>
          <w:szCs w:val="24"/>
        </w:rPr>
      </w:pPr>
    </w:p>
    <w:p w14:paraId="3D1D2621" w14:textId="070950AD" w:rsidR="00DC2DB8" w:rsidRPr="00BE0F1A" w:rsidRDefault="005502EC" w:rsidP="00DC2DB8">
      <w:pPr>
        <w:numPr>
          <w:ilvl w:val="0"/>
          <w:numId w:val="37"/>
        </w:numPr>
        <w:tabs>
          <w:tab w:val="num" w:pos="720"/>
        </w:tabs>
        <w:spacing w:after="0" w:line="360" w:lineRule="auto"/>
        <w:ind w:left="0" w:firstLine="357"/>
        <w:jc w:val="both"/>
        <w:rPr>
          <w:rFonts w:ascii="Arial" w:eastAsia="Arial" w:hAnsi="Arial" w:cs="Arial"/>
          <w:sz w:val="24"/>
          <w:szCs w:val="24"/>
        </w:rPr>
      </w:pPr>
      <w:r w:rsidRPr="00DC2DB8">
        <w:rPr>
          <w:rFonts w:ascii="Arial" w:eastAsia="Arial" w:hAnsi="Arial" w:cs="Arial"/>
          <w:b/>
          <w:bCs/>
          <w:sz w:val="24"/>
          <w:szCs w:val="24"/>
        </w:rPr>
        <w:t>Clientes e Funcionários</w:t>
      </w:r>
      <w:r w:rsidR="00DC2DB8">
        <w:rPr>
          <w:rFonts w:ascii="Arial" w:eastAsia="Arial" w:hAnsi="Arial" w:cs="Arial"/>
          <w:sz w:val="24"/>
          <w:szCs w:val="24"/>
        </w:rPr>
        <w:t xml:space="preserve"> </w:t>
      </w:r>
      <w:r w:rsidRPr="005502EC">
        <w:rPr>
          <w:rFonts w:ascii="Arial" w:eastAsia="Arial" w:hAnsi="Arial" w:cs="Arial"/>
          <w:sz w:val="24"/>
          <w:szCs w:val="24"/>
        </w:rPr>
        <w:t>– Representam os vários clientes do sistema, que podem estar geograficamente distribuídos e adotar plataformas distintas.  A interconexão entre o servidor e os terminais será realizada através da internet</w:t>
      </w:r>
      <w:r w:rsidR="00BE0F1A">
        <w:rPr>
          <w:rFonts w:ascii="Arial" w:eastAsia="Arial" w:hAnsi="Arial" w:cs="Arial"/>
          <w:sz w:val="24"/>
          <w:szCs w:val="24"/>
        </w:rPr>
        <w:t>.</w:t>
      </w:r>
    </w:p>
    <w:p w14:paraId="443E3861" w14:textId="4EDFE2E6" w:rsidR="005502EC" w:rsidRDefault="00DC2DB8" w:rsidP="005502EC">
      <w:pPr>
        <w:pStyle w:val="Ttulo4"/>
        <w:rPr>
          <w:rFonts w:ascii="Arial" w:eastAsia="Arial" w:hAnsi="Arial" w:cs="Arial"/>
          <w:b/>
          <w:bCs/>
          <w:i w:val="0"/>
          <w:iCs w:val="0"/>
          <w:color w:val="auto"/>
          <w:sz w:val="24"/>
          <w:szCs w:val="24"/>
        </w:rPr>
      </w:pPr>
      <w:r>
        <w:rPr>
          <w:rFonts w:ascii="Arial" w:eastAsia="Arial" w:hAnsi="Arial" w:cs="Arial"/>
          <w:b/>
          <w:bCs/>
          <w:i w:val="0"/>
          <w:iCs w:val="0"/>
          <w:color w:val="auto"/>
          <w:sz w:val="24"/>
          <w:szCs w:val="24"/>
        </w:rPr>
        <w:lastRenderedPageBreak/>
        <w:t>1</w:t>
      </w:r>
      <w:r w:rsidR="004A251D">
        <w:rPr>
          <w:rFonts w:ascii="Arial" w:eastAsia="Arial" w:hAnsi="Arial" w:cs="Arial"/>
          <w:b/>
          <w:bCs/>
          <w:i w:val="0"/>
          <w:iCs w:val="0"/>
          <w:color w:val="auto"/>
          <w:sz w:val="24"/>
          <w:szCs w:val="24"/>
        </w:rPr>
        <w:t>0</w:t>
      </w:r>
      <w:r>
        <w:rPr>
          <w:rFonts w:ascii="Arial" w:eastAsia="Arial" w:hAnsi="Arial" w:cs="Arial"/>
          <w:b/>
          <w:bCs/>
          <w:i w:val="0"/>
          <w:iCs w:val="0"/>
          <w:color w:val="auto"/>
          <w:sz w:val="24"/>
          <w:szCs w:val="24"/>
        </w:rPr>
        <w:t>.</w:t>
      </w:r>
      <w:r w:rsidRPr="00DC2DB8">
        <w:rPr>
          <w:rFonts w:ascii="Arial" w:hAnsi="Arial" w:cs="Arial"/>
          <w:b/>
          <w:bCs/>
          <w:i w:val="0"/>
          <w:iCs w:val="0"/>
          <w:color w:val="auto"/>
          <w:sz w:val="24"/>
          <w:szCs w:val="24"/>
        </w:rPr>
        <w:t xml:space="preserve"> </w:t>
      </w:r>
      <w:r w:rsidRPr="00DC2DB8">
        <w:rPr>
          <w:rFonts w:ascii="Arial" w:eastAsia="Arial" w:hAnsi="Arial" w:cs="Arial"/>
          <w:b/>
          <w:bCs/>
          <w:i w:val="0"/>
          <w:iCs w:val="0"/>
          <w:color w:val="auto"/>
          <w:sz w:val="24"/>
          <w:szCs w:val="24"/>
        </w:rPr>
        <w:t>VISÃO DE IMPLEMENTAÇÃO</w:t>
      </w:r>
    </w:p>
    <w:p w14:paraId="48D4702C" w14:textId="77777777" w:rsidR="00DC2DB8" w:rsidRPr="00DC2DB8" w:rsidRDefault="00DC2DB8" w:rsidP="00DC2DB8"/>
    <w:p w14:paraId="6E59D549" w14:textId="01C7FC9B" w:rsidR="005502EC" w:rsidRDefault="005502EC" w:rsidP="00DC2DB8">
      <w:pPr>
        <w:spacing w:after="0" w:line="360" w:lineRule="auto"/>
        <w:ind w:firstLine="709"/>
        <w:jc w:val="both"/>
        <w:rPr>
          <w:rFonts w:ascii="Arial" w:eastAsia="Arial" w:hAnsi="Arial" w:cs="Arial"/>
          <w:sz w:val="24"/>
          <w:szCs w:val="24"/>
        </w:rPr>
      </w:pPr>
      <w:r w:rsidRPr="005502EC">
        <w:rPr>
          <w:rFonts w:ascii="Arial" w:eastAsia="Arial" w:hAnsi="Arial" w:cs="Arial"/>
          <w:sz w:val="24"/>
          <w:szCs w:val="24"/>
        </w:rPr>
        <w:t>Esta seção descreve a estrutura geral do modelo de implementação, apontando a configuração do servidor da aplicação</w:t>
      </w:r>
    </w:p>
    <w:p w14:paraId="7032889E" w14:textId="77777777" w:rsidR="00DC2DB8" w:rsidRPr="00DC2DB8" w:rsidRDefault="00DC2DB8" w:rsidP="00DC2DB8">
      <w:pPr>
        <w:spacing w:after="0" w:line="360" w:lineRule="auto"/>
        <w:ind w:firstLine="709"/>
        <w:jc w:val="both"/>
        <w:rPr>
          <w:rFonts w:ascii="Arial" w:eastAsia="Arial" w:hAnsi="Arial" w:cs="Arial"/>
          <w:sz w:val="24"/>
          <w:szCs w:val="24"/>
        </w:rPr>
      </w:pPr>
    </w:p>
    <w:p w14:paraId="07583135" w14:textId="5A6FEB45" w:rsidR="005502EC" w:rsidRPr="00DC2DB8" w:rsidRDefault="00DC2DB8" w:rsidP="005502EC">
      <w:pPr>
        <w:pStyle w:val="Ttulo5"/>
        <w:rPr>
          <w:rFonts w:ascii="Arial" w:eastAsia="Arial" w:hAnsi="Arial" w:cs="Arial"/>
          <w:b/>
          <w:bCs/>
          <w:color w:val="auto"/>
          <w:sz w:val="24"/>
          <w:szCs w:val="24"/>
        </w:rPr>
      </w:pPr>
      <w:r w:rsidRPr="00DC2DB8">
        <w:rPr>
          <w:rFonts w:ascii="Arial" w:eastAsia="Arial" w:hAnsi="Arial" w:cs="Arial"/>
          <w:b/>
          <w:bCs/>
          <w:color w:val="auto"/>
          <w:sz w:val="24"/>
          <w:szCs w:val="24"/>
        </w:rPr>
        <w:t>1</w:t>
      </w:r>
      <w:r w:rsidR="004A251D">
        <w:rPr>
          <w:rFonts w:ascii="Arial" w:eastAsia="Arial" w:hAnsi="Arial" w:cs="Arial"/>
          <w:b/>
          <w:bCs/>
          <w:color w:val="auto"/>
          <w:sz w:val="24"/>
          <w:szCs w:val="24"/>
        </w:rPr>
        <w:t>0</w:t>
      </w:r>
      <w:r w:rsidRPr="00DC2DB8">
        <w:rPr>
          <w:rFonts w:ascii="Arial" w:eastAsia="Arial" w:hAnsi="Arial" w:cs="Arial"/>
          <w:b/>
          <w:bCs/>
          <w:color w:val="auto"/>
          <w:sz w:val="24"/>
          <w:szCs w:val="24"/>
        </w:rPr>
        <w:t>.1</w:t>
      </w:r>
      <w:r w:rsidRPr="00DC2DB8">
        <w:rPr>
          <w:rFonts w:ascii="Arial" w:hAnsi="Arial" w:cs="Arial"/>
          <w:b/>
          <w:bCs/>
          <w:color w:val="auto"/>
          <w:sz w:val="24"/>
          <w:szCs w:val="24"/>
        </w:rPr>
        <w:t xml:space="preserve"> </w:t>
      </w:r>
      <w:r w:rsidR="005502EC" w:rsidRPr="00DC2DB8">
        <w:rPr>
          <w:rFonts w:ascii="Arial" w:eastAsia="Arial" w:hAnsi="Arial" w:cs="Arial"/>
          <w:b/>
          <w:bCs/>
          <w:color w:val="auto"/>
          <w:sz w:val="24"/>
          <w:szCs w:val="24"/>
        </w:rPr>
        <w:t>Visão Geral</w:t>
      </w:r>
    </w:p>
    <w:p w14:paraId="3218DF9C" w14:textId="77777777" w:rsidR="00DC2DB8" w:rsidRPr="00DC2DB8" w:rsidRDefault="00DC2DB8" w:rsidP="00DC2DB8">
      <w:pPr>
        <w:spacing w:after="0" w:line="360" w:lineRule="auto"/>
        <w:ind w:firstLine="709"/>
        <w:jc w:val="both"/>
      </w:pPr>
    </w:p>
    <w:p w14:paraId="5D647014" w14:textId="77777777" w:rsidR="005502EC" w:rsidRPr="005502EC" w:rsidRDefault="005502EC" w:rsidP="00DC2DB8">
      <w:pPr>
        <w:spacing w:after="0" w:line="360" w:lineRule="auto"/>
        <w:ind w:firstLine="709"/>
        <w:jc w:val="both"/>
        <w:rPr>
          <w:rFonts w:ascii="Arial" w:eastAsia="Arial" w:hAnsi="Arial" w:cs="Arial"/>
          <w:sz w:val="24"/>
          <w:szCs w:val="24"/>
        </w:rPr>
      </w:pPr>
      <w:r w:rsidRPr="005502EC">
        <w:rPr>
          <w:rFonts w:ascii="Arial" w:eastAsia="Arial" w:hAnsi="Arial" w:cs="Arial"/>
          <w:sz w:val="24"/>
          <w:szCs w:val="24"/>
        </w:rPr>
        <w:t xml:space="preserve">O sistema </w:t>
      </w:r>
      <w:proofErr w:type="spellStart"/>
      <w:r w:rsidRPr="005502EC">
        <w:rPr>
          <w:rFonts w:ascii="Arial" w:eastAsia="Arial" w:hAnsi="Arial" w:cs="Arial"/>
          <w:sz w:val="24"/>
          <w:szCs w:val="24"/>
        </w:rPr>
        <w:t>Seuphone</w:t>
      </w:r>
      <w:proofErr w:type="spellEnd"/>
      <w:r w:rsidRPr="005502EC">
        <w:rPr>
          <w:rFonts w:ascii="Arial" w:eastAsia="Arial" w:hAnsi="Arial" w:cs="Arial"/>
          <w:sz w:val="24"/>
          <w:szCs w:val="24"/>
        </w:rPr>
        <w:t xml:space="preserve"> foi publicado no servidor Top3Host que utiliza o IIS, pois a hospedagem é fácil e eficiente, já que ela foi desenvolvida pela Microsoft, uma grande empresa no ramo sendo assim podendo ser gerenciado da seguinte forma:</w:t>
      </w:r>
    </w:p>
    <w:p w14:paraId="502D0997" w14:textId="6AD5D87E" w:rsidR="00C732FE" w:rsidRDefault="005502EC" w:rsidP="005502EC">
      <w:pPr>
        <w:spacing w:after="0" w:line="276" w:lineRule="auto"/>
        <w:jc w:val="both"/>
        <w:rPr>
          <w:rFonts w:ascii="Arial" w:eastAsia="Arial" w:hAnsi="Arial" w:cs="Arial"/>
          <w:sz w:val="24"/>
          <w:szCs w:val="24"/>
        </w:rPr>
      </w:pPr>
      <w:r w:rsidRPr="005502EC"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251930F7" wp14:editId="0FE19A34">
            <wp:extent cx="4781550" cy="3470154"/>
            <wp:effectExtent l="133350" t="114300" r="133350" b="16891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>
                      <a:picLocks noChangeAspect="1" noChangeArrowheads="1"/>
                    </pic:cNvPicPr>
                  </pic:nvPicPr>
                  <pic:blipFill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0399" cy="347657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 w:rsidRPr="005502EC">
        <w:rPr>
          <w:rFonts w:ascii="Arial" w:eastAsia="Arial" w:hAnsi="Arial" w:cs="Arial"/>
          <w:sz w:val="24"/>
          <w:szCs w:val="24"/>
        </w:rPr>
        <w:t xml:space="preserve"> </w:t>
      </w:r>
    </w:p>
    <w:p w14:paraId="1B076385" w14:textId="3A86C0EA" w:rsidR="00C732FE" w:rsidRPr="00C732FE" w:rsidRDefault="00C732FE" w:rsidP="00C732FE">
      <w:pPr>
        <w:spacing w:after="0" w:line="276" w:lineRule="auto"/>
        <w:jc w:val="center"/>
        <w:rPr>
          <w:rFonts w:ascii="Arial" w:hAnsi="Arial" w:cs="Arial"/>
          <w:color w:val="000000" w:themeColor="text1"/>
          <w:sz w:val="20"/>
          <w:szCs w:val="20"/>
        </w:rPr>
      </w:pPr>
      <w:r w:rsidRPr="00B135CA">
        <w:rPr>
          <w:rFonts w:ascii="Arial" w:hAnsi="Arial" w:cs="Arial"/>
          <w:color w:val="000000" w:themeColor="text1"/>
          <w:sz w:val="20"/>
          <w:szCs w:val="20"/>
        </w:rPr>
        <w:t xml:space="preserve">Figura </w:t>
      </w:r>
      <w:r w:rsidR="000103A1">
        <w:rPr>
          <w:rFonts w:ascii="Arial" w:hAnsi="Arial" w:cs="Arial"/>
          <w:color w:val="000000" w:themeColor="text1"/>
          <w:sz w:val="20"/>
          <w:szCs w:val="20"/>
        </w:rPr>
        <w:t>7</w:t>
      </w:r>
      <w:r>
        <w:rPr>
          <w:rFonts w:ascii="Arial" w:hAnsi="Arial" w:cs="Arial"/>
          <w:color w:val="000000" w:themeColor="text1"/>
          <w:sz w:val="20"/>
          <w:szCs w:val="20"/>
        </w:rPr>
        <w:t xml:space="preserve"> (Página do Servidor)</w:t>
      </w:r>
    </w:p>
    <w:p w14:paraId="5920CE1A" w14:textId="05819D11" w:rsidR="005502EC" w:rsidRDefault="005502EC" w:rsidP="005502EC">
      <w:pPr>
        <w:rPr>
          <w:rFonts w:ascii="Arial" w:hAnsi="Arial" w:cs="Arial"/>
          <w:i/>
          <w:noProof/>
          <w:sz w:val="24"/>
          <w:szCs w:val="24"/>
        </w:rPr>
      </w:pPr>
      <w:r w:rsidRPr="005502EC">
        <w:rPr>
          <w:rFonts w:ascii="Arial" w:hAnsi="Arial" w:cs="Arial"/>
          <w:i/>
          <w:noProof/>
          <w:sz w:val="24"/>
          <w:szCs w:val="24"/>
        </w:rPr>
        <w:lastRenderedPageBreak/>
        <w:drawing>
          <wp:inline distT="0" distB="0" distL="0" distR="0" wp14:anchorId="527833A5" wp14:editId="10A31AC3">
            <wp:extent cx="4857750" cy="3528261"/>
            <wp:effectExtent l="133350" t="114300" r="133350" b="16764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>
                      <a:picLocks noChangeAspect="1" noChangeArrowheads="1"/>
                    </pic:cNvPicPr>
                  </pic:nvPicPr>
                  <pic:blipFill>
                    <a:blip r:embed="rId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1840" cy="353849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8734E0C" w14:textId="7CBF90E4" w:rsidR="00C732FE" w:rsidRPr="005502EC" w:rsidRDefault="00C732FE" w:rsidP="00C732FE">
      <w:pPr>
        <w:jc w:val="center"/>
        <w:rPr>
          <w:rFonts w:ascii="Arial" w:hAnsi="Arial" w:cs="Arial"/>
          <w:i/>
          <w:noProof/>
          <w:sz w:val="24"/>
          <w:szCs w:val="24"/>
        </w:rPr>
      </w:pPr>
      <w:r w:rsidRPr="00B135CA">
        <w:rPr>
          <w:rFonts w:ascii="Arial" w:hAnsi="Arial" w:cs="Arial"/>
          <w:color w:val="000000" w:themeColor="text1"/>
          <w:sz w:val="20"/>
          <w:szCs w:val="20"/>
        </w:rPr>
        <w:t xml:space="preserve">Figura </w:t>
      </w:r>
      <w:r w:rsidR="000103A1">
        <w:rPr>
          <w:rFonts w:ascii="Arial" w:hAnsi="Arial" w:cs="Arial"/>
          <w:color w:val="000000" w:themeColor="text1"/>
          <w:sz w:val="20"/>
          <w:szCs w:val="20"/>
        </w:rPr>
        <w:t>8</w:t>
      </w:r>
      <w:r>
        <w:rPr>
          <w:rFonts w:ascii="Arial" w:hAnsi="Arial" w:cs="Arial"/>
          <w:color w:val="000000" w:themeColor="text1"/>
          <w:sz w:val="20"/>
          <w:szCs w:val="20"/>
        </w:rPr>
        <w:t xml:space="preserve"> (Página do Servidor)</w:t>
      </w:r>
    </w:p>
    <w:p w14:paraId="5427C31E" w14:textId="77777777" w:rsidR="005502EC" w:rsidRPr="005502EC" w:rsidRDefault="005502EC" w:rsidP="005502EC">
      <w:pPr>
        <w:rPr>
          <w:rFonts w:ascii="Arial" w:hAnsi="Arial" w:cs="Arial"/>
          <w:i/>
          <w:iCs/>
          <w:sz w:val="24"/>
          <w:szCs w:val="24"/>
        </w:rPr>
      </w:pPr>
    </w:p>
    <w:p w14:paraId="14753D14" w14:textId="5F0E5B6E" w:rsidR="005502EC" w:rsidRDefault="00595A71" w:rsidP="005502EC">
      <w:pPr>
        <w:pStyle w:val="Ttulo4"/>
        <w:rPr>
          <w:rFonts w:ascii="Arial" w:eastAsia="Arial" w:hAnsi="Arial" w:cs="Arial"/>
          <w:b/>
          <w:bCs/>
          <w:i w:val="0"/>
          <w:iCs w:val="0"/>
          <w:color w:val="auto"/>
          <w:sz w:val="24"/>
          <w:szCs w:val="24"/>
        </w:rPr>
      </w:pPr>
      <w:r>
        <w:rPr>
          <w:rFonts w:ascii="Arial" w:eastAsia="Arial" w:hAnsi="Arial" w:cs="Arial"/>
          <w:b/>
          <w:bCs/>
          <w:i w:val="0"/>
          <w:iCs w:val="0"/>
          <w:color w:val="auto"/>
          <w:sz w:val="24"/>
          <w:szCs w:val="24"/>
        </w:rPr>
        <w:t>1</w:t>
      </w:r>
      <w:r w:rsidR="004A251D">
        <w:rPr>
          <w:rFonts w:ascii="Arial" w:eastAsia="Arial" w:hAnsi="Arial" w:cs="Arial"/>
          <w:b/>
          <w:bCs/>
          <w:i w:val="0"/>
          <w:iCs w:val="0"/>
          <w:color w:val="auto"/>
          <w:sz w:val="24"/>
          <w:szCs w:val="24"/>
        </w:rPr>
        <w:t>1</w:t>
      </w:r>
      <w:r>
        <w:rPr>
          <w:rFonts w:ascii="Arial" w:eastAsia="Arial" w:hAnsi="Arial" w:cs="Arial"/>
          <w:b/>
          <w:bCs/>
          <w:i w:val="0"/>
          <w:iCs w:val="0"/>
          <w:color w:val="auto"/>
          <w:sz w:val="24"/>
          <w:szCs w:val="24"/>
        </w:rPr>
        <w:t>.</w:t>
      </w:r>
      <w:r>
        <w:rPr>
          <w:rFonts w:ascii="Arial" w:hAnsi="Arial" w:cs="Arial"/>
          <w:b/>
          <w:bCs/>
          <w:i w:val="0"/>
          <w:iCs w:val="0"/>
          <w:color w:val="auto"/>
          <w:sz w:val="24"/>
          <w:szCs w:val="24"/>
        </w:rPr>
        <w:t xml:space="preserve"> </w:t>
      </w:r>
      <w:r w:rsidRPr="00595A71">
        <w:rPr>
          <w:rFonts w:ascii="Arial" w:eastAsia="Arial" w:hAnsi="Arial" w:cs="Arial"/>
          <w:b/>
          <w:bCs/>
          <w:i w:val="0"/>
          <w:iCs w:val="0"/>
          <w:color w:val="auto"/>
          <w:sz w:val="24"/>
          <w:szCs w:val="24"/>
        </w:rPr>
        <w:t>VISÃO DE GERENCIAMENTO DE CÓDIGO</w:t>
      </w:r>
    </w:p>
    <w:p w14:paraId="27496800" w14:textId="77777777" w:rsidR="00595A71" w:rsidRPr="00595A71" w:rsidRDefault="00595A71" w:rsidP="00595A71">
      <w:pPr>
        <w:spacing w:after="0" w:line="360" w:lineRule="auto"/>
        <w:ind w:firstLine="709"/>
        <w:jc w:val="both"/>
      </w:pPr>
    </w:p>
    <w:p w14:paraId="62F92D66" w14:textId="3B897FCE" w:rsidR="005502EC" w:rsidRDefault="005502EC" w:rsidP="00595A71">
      <w:pPr>
        <w:spacing w:after="0" w:line="360" w:lineRule="auto"/>
        <w:ind w:firstLine="709"/>
        <w:jc w:val="both"/>
        <w:rPr>
          <w:rFonts w:ascii="Arial" w:eastAsia="Arial" w:hAnsi="Arial" w:cs="Arial"/>
          <w:sz w:val="24"/>
          <w:szCs w:val="24"/>
        </w:rPr>
      </w:pPr>
      <w:r w:rsidRPr="005502EC">
        <w:rPr>
          <w:rFonts w:ascii="Arial" w:eastAsia="Arial" w:hAnsi="Arial" w:cs="Arial"/>
          <w:sz w:val="24"/>
          <w:szCs w:val="24"/>
        </w:rPr>
        <w:t>Esta seção descreve a estrutura geral da manutenção e armazenamento do código fonte do sistema</w:t>
      </w:r>
    </w:p>
    <w:p w14:paraId="24F8CE6A" w14:textId="77777777" w:rsidR="00595A71" w:rsidRPr="00595A71" w:rsidRDefault="00595A71" w:rsidP="00595A71">
      <w:pPr>
        <w:spacing w:after="0" w:line="360" w:lineRule="auto"/>
        <w:ind w:firstLine="709"/>
        <w:jc w:val="both"/>
        <w:rPr>
          <w:rFonts w:ascii="Arial" w:eastAsia="Arial" w:hAnsi="Arial" w:cs="Arial"/>
          <w:sz w:val="24"/>
          <w:szCs w:val="24"/>
        </w:rPr>
      </w:pPr>
    </w:p>
    <w:p w14:paraId="0C4F7E98" w14:textId="70E89281" w:rsidR="005502EC" w:rsidRDefault="00595A71" w:rsidP="005502EC">
      <w:pPr>
        <w:pStyle w:val="Ttulo5"/>
        <w:rPr>
          <w:rFonts w:ascii="Arial" w:eastAsia="Arial" w:hAnsi="Arial" w:cs="Arial"/>
          <w:b/>
          <w:bCs/>
          <w:color w:val="auto"/>
          <w:sz w:val="24"/>
          <w:szCs w:val="24"/>
        </w:rPr>
      </w:pPr>
      <w:r>
        <w:rPr>
          <w:rFonts w:ascii="Arial" w:eastAsia="Arial" w:hAnsi="Arial" w:cs="Arial"/>
          <w:b/>
          <w:bCs/>
          <w:color w:val="auto"/>
          <w:sz w:val="24"/>
          <w:szCs w:val="24"/>
        </w:rPr>
        <w:t>1</w:t>
      </w:r>
      <w:r w:rsidR="004A251D">
        <w:rPr>
          <w:rFonts w:ascii="Arial" w:eastAsia="Arial" w:hAnsi="Arial" w:cs="Arial"/>
          <w:b/>
          <w:bCs/>
          <w:color w:val="auto"/>
          <w:sz w:val="24"/>
          <w:szCs w:val="24"/>
        </w:rPr>
        <w:t>1</w:t>
      </w:r>
      <w:r w:rsidR="005502EC" w:rsidRPr="00595A71">
        <w:rPr>
          <w:rFonts w:ascii="Arial" w:eastAsia="Arial" w:hAnsi="Arial" w:cs="Arial"/>
          <w:b/>
          <w:bCs/>
          <w:color w:val="auto"/>
          <w:sz w:val="24"/>
          <w:szCs w:val="24"/>
        </w:rPr>
        <w:t>.1</w:t>
      </w:r>
      <w:r>
        <w:rPr>
          <w:rFonts w:ascii="Arial" w:hAnsi="Arial" w:cs="Arial"/>
          <w:b/>
          <w:bCs/>
          <w:color w:val="auto"/>
          <w:sz w:val="24"/>
          <w:szCs w:val="24"/>
        </w:rPr>
        <w:t xml:space="preserve"> </w:t>
      </w:r>
      <w:r w:rsidR="005502EC" w:rsidRPr="00595A71">
        <w:rPr>
          <w:rFonts w:ascii="Arial" w:eastAsia="Arial" w:hAnsi="Arial" w:cs="Arial"/>
          <w:b/>
          <w:bCs/>
          <w:color w:val="auto"/>
          <w:sz w:val="24"/>
          <w:szCs w:val="24"/>
        </w:rPr>
        <w:t>Visão Geral</w:t>
      </w:r>
    </w:p>
    <w:p w14:paraId="1FCB8A10" w14:textId="77777777" w:rsidR="00595A71" w:rsidRPr="00595A71" w:rsidRDefault="00595A71" w:rsidP="00595A71"/>
    <w:p w14:paraId="60B84D35" w14:textId="77777777" w:rsidR="005502EC" w:rsidRPr="005502EC" w:rsidRDefault="005502EC" w:rsidP="001B7424">
      <w:pPr>
        <w:spacing w:after="0" w:line="360" w:lineRule="auto"/>
        <w:ind w:firstLine="709"/>
        <w:jc w:val="both"/>
        <w:rPr>
          <w:rFonts w:ascii="Arial" w:eastAsia="Arial" w:hAnsi="Arial" w:cs="Arial"/>
          <w:sz w:val="24"/>
          <w:szCs w:val="24"/>
        </w:rPr>
      </w:pPr>
      <w:r w:rsidRPr="005502EC">
        <w:rPr>
          <w:rFonts w:ascii="Arial" w:eastAsia="Arial" w:hAnsi="Arial" w:cs="Arial"/>
          <w:sz w:val="24"/>
          <w:szCs w:val="24"/>
        </w:rPr>
        <w:t>O código fonte do sistema estará armazenado em nuvem através da plataforma GITHUB, acessado pelo link:</w:t>
      </w:r>
    </w:p>
    <w:p w14:paraId="1976C8BE" w14:textId="77777777" w:rsidR="005502EC" w:rsidRPr="005502EC" w:rsidRDefault="005502EC" w:rsidP="001B7424">
      <w:pPr>
        <w:numPr>
          <w:ilvl w:val="0"/>
          <w:numId w:val="38"/>
        </w:numPr>
        <w:spacing w:after="0" w:line="360" w:lineRule="auto"/>
        <w:ind w:left="0" w:firstLine="709"/>
        <w:jc w:val="both"/>
        <w:rPr>
          <w:rFonts w:ascii="Arial" w:eastAsia="Arial" w:hAnsi="Arial" w:cs="Arial"/>
          <w:sz w:val="24"/>
          <w:szCs w:val="24"/>
        </w:rPr>
      </w:pPr>
      <w:proofErr w:type="spellStart"/>
      <w:r w:rsidRPr="005502EC">
        <w:rPr>
          <w:rFonts w:ascii="Arial" w:eastAsia="Arial" w:hAnsi="Arial" w:cs="Arial"/>
          <w:sz w:val="24"/>
          <w:szCs w:val="24"/>
        </w:rPr>
        <w:t>Backend</w:t>
      </w:r>
      <w:proofErr w:type="spellEnd"/>
      <w:r w:rsidRPr="005502EC">
        <w:rPr>
          <w:rFonts w:ascii="Arial" w:eastAsia="Arial" w:hAnsi="Arial" w:cs="Arial"/>
          <w:sz w:val="24"/>
          <w:szCs w:val="24"/>
        </w:rPr>
        <w:t xml:space="preserve">: </w:t>
      </w:r>
      <w:hyperlink r:id="rId75" w:history="1">
        <w:r w:rsidRPr="005502EC">
          <w:rPr>
            <w:rStyle w:val="Hyperlink"/>
            <w:rFonts w:ascii="Arial" w:eastAsia="Arial" w:hAnsi="Arial" w:cs="Arial"/>
            <w:color w:val="auto"/>
            <w:sz w:val="24"/>
            <w:szCs w:val="24"/>
          </w:rPr>
          <w:t>https://github.com/emersonmelomartins/seuphone-web-backend-api-csharp</w:t>
        </w:r>
      </w:hyperlink>
    </w:p>
    <w:p w14:paraId="7CFFD65E" w14:textId="77777777" w:rsidR="005502EC" w:rsidRPr="005502EC" w:rsidRDefault="005502EC" w:rsidP="001B7424">
      <w:pPr>
        <w:numPr>
          <w:ilvl w:val="0"/>
          <w:numId w:val="38"/>
        </w:numPr>
        <w:spacing w:after="0" w:line="360" w:lineRule="auto"/>
        <w:ind w:left="0" w:firstLine="709"/>
        <w:jc w:val="both"/>
        <w:rPr>
          <w:rFonts w:ascii="Arial" w:eastAsia="Arial" w:hAnsi="Arial" w:cs="Arial"/>
          <w:sz w:val="24"/>
          <w:szCs w:val="24"/>
        </w:rPr>
      </w:pPr>
      <w:proofErr w:type="spellStart"/>
      <w:r w:rsidRPr="005502EC">
        <w:rPr>
          <w:rFonts w:ascii="Arial" w:eastAsia="Arial" w:hAnsi="Arial" w:cs="Arial"/>
          <w:sz w:val="24"/>
          <w:szCs w:val="24"/>
        </w:rPr>
        <w:t>Frontend</w:t>
      </w:r>
      <w:proofErr w:type="spellEnd"/>
      <w:r w:rsidRPr="005502EC">
        <w:rPr>
          <w:rFonts w:ascii="Arial" w:eastAsia="Arial" w:hAnsi="Arial" w:cs="Arial"/>
          <w:sz w:val="24"/>
          <w:szCs w:val="24"/>
        </w:rPr>
        <w:t xml:space="preserve">: </w:t>
      </w:r>
      <w:hyperlink r:id="rId76" w:history="1">
        <w:r w:rsidRPr="005502EC">
          <w:rPr>
            <w:rStyle w:val="Hyperlink"/>
            <w:rFonts w:ascii="Arial" w:eastAsia="Arial" w:hAnsi="Arial" w:cs="Arial"/>
            <w:color w:val="auto"/>
            <w:sz w:val="24"/>
            <w:szCs w:val="24"/>
          </w:rPr>
          <w:t>https://github.com/emersonmelomartins/seuphone-web-frontend-react</w:t>
        </w:r>
      </w:hyperlink>
    </w:p>
    <w:p w14:paraId="7DCFE0EF" w14:textId="77777777" w:rsidR="005502EC" w:rsidRPr="005502EC" w:rsidRDefault="005502EC" w:rsidP="001B7424">
      <w:pPr>
        <w:spacing w:after="0" w:line="360" w:lineRule="auto"/>
        <w:ind w:firstLine="709"/>
        <w:jc w:val="both"/>
        <w:rPr>
          <w:rFonts w:ascii="Arial" w:eastAsia="Arial" w:hAnsi="Arial" w:cs="Arial"/>
          <w:sz w:val="24"/>
          <w:szCs w:val="24"/>
        </w:rPr>
      </w:pPr>
    </w:p>
    <w:p w14:paraId="2AF53CB8" w14:textId="7C9C9F15" w:rsidR="005502EC" w:rsidRDefault="005502EC" w:rsidP="001B7424">
      <w:pPr>
        <w:spacing w:after="0" w:line="360" w:lineRule="auto"/>
        <w:ind w:firstLine="709"/>
        <w:jc w:val="both"/>
        <w:rPr>
          <w:rFonts w:ascii="Arial" w:eastAsia="Arial" w:hAnsi="Arial" w:cs="Arial"/>
          <w:sz w:val="24"/>
          <w:szCs w:val="24"/>
        </w:rPr>
      </w:pPr>
      <w:r w:rsidRPr="005502EC">
        <w:rPr>
          <w:rFonts w:ascii="Arial" w:eastAsia="Arial" w:hAnsi="Arial" w:cs="Arial"/>
          <w:sz w:val="24"/>
          <w:szCs w:val="24"/>
        </w:rPr>
        <w:lastRenderedPageBreak/>
        <w:t xml:space="preserve">Todo o código estará disponível na </w:t>
      </w:r>
      <w:proofErr w:type="spellStart"/>
      <w:r w:rsidRPr="005502EC">
        <w:rPr>
          <w:rFonts w:ascii="Arial" w:eastAsia="Arial" w:hAnsi="Arial" w:cs="Arial"/>
          <w:sz w:val="24"/>
          <w:szCs w:val="24"/>
        </w:rPr>
        <w:t>branch</w:t>
      </w:r>
      <w:proofErr w:type="spellEnd"/>
      <w:r w:rsidRPr="005502EC">
        <w:rPr>
          <w:rFonts w:ascii="Arial" w:eastAsia="Arial" w:hAnsi="Arial" w:cs="Arial"/>
          <w:sz w:val="24"/>
          <w:szCs w:val="24"/>
        </w:rPr>
        <w:t xml:space="preserve"> principal chamada “Master”.</w:t>
      </w:r>
    </w:p>
    <w:p w14:paraId="1F48491D" w14:textId="4479628C" w:rsidR="008E07F8" w:rsidRPr="00BD343D" w:rsidRDefault="00BD343D" w:rsidP="00BD343D">
      <w:pPr>
        <w:spacing w:after="0" w:line="360" w:lineRule="auto"/>
        <w:ind w:firstLine="709"/>
        <w:jc w:val="both"/>
        <w:rPr>
          <w:rFonts w:ascii="Arial" w:eastAsia="Arial" w:hAnsi="Arial" w:cs="Arial"/>
          <w:sz w:val="24"/>
          <w:szCs w:val="24"/>
        </w:rPr>
      </w:pPr>
      <w:r w:rsidRPr="005502EC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65408" behindDoc="0" locked="0" layoutInCell="1" allowOverlap="1" wp14:anchorId="68621875" wp14:editId="5ACAB1AF">
            <wp:simplePos x="0" y="0"/>
            <wp:positionH relativeFrom="margin">
              <wp:align>center</wp:align>
            </wp:positionH>
            <wp:positionV relativeFrom="paragraph">
              <wp:posOffset>378460</wp:posOffset>
            </wp:positionV>
            <wp:extent cx="5994400" cy="2933700"/>
            <wp:effectExtent l="133350" t="114300" r="120650" b="171450"/>
            <wp:wrapSquare wrapText="bothSides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>
                      <a:picLocks noChangeAspect="1" noChangeArrowheads="1"/>
                    </pic:cNvPicPr>
                  </pic:nvPicPr>
                  <pic:blipFill>
                    <a:blip r:embed="rId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4400" cy="29337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anchor>
        </w:drawing>
      </w:r>
    </w:p>
    <w:p w14:paraId="1D451179" w14:textId="3532D88D" w:rsidR="0075464C" w:rsidRDefault="00BD343D" w:rsidP="001B7062">
      <w:pPr>
        <w:spacing w:after="0" w:line="360" w:lineRule="auto"/>
        <w:ind w:firstLine="709"/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hAnsi="Arial" w:cs="Arial"/>
          <w:color w:val="000000" w:themeColor="text1"/>
          <w:sz w:val="20"/>
          <w:szCs w:val="20"/>
        </w:rPr>
        <w:t xml:space="preserve">Figura </w:t>
      </w:r>
      <w:r w:rsidR="000103A1">
        <w:rPr>
          <w:rFonts w:ascii="Arial" w:hAnsi="Arial" w:cs="Arial"/>
          <w:color w:val="000000" w:themeColor="text1"/>
          <w:sz w:val="20"/>
          <w:szCs w:val="20"/>
        </w:rPr>
        <w:t xml:space="preserve">9 </w:t>
      </w:r>
      <w:bookmarkStart w:id="18" w:name="_Hlk73877044"/>
      <w:r>
        <w:rPr>
          <w:rFonts w:ascii="Arial" w:hAnsi="Arial" w:cs="Arial"/>
          <w:color w:val="000000" w:themeColor="text1"/>
          <w:sz w:val="20"/>
          <w:szCs w:val="20"/>
        </w:rPr>
        <w:t>(</w:t>
      </w:r>
      <w:r w:rsidRPr="005502EC">
        <w:rPr>
          <w:rFonts w:ascii="Arial" w:eastAsia="Arial" w:hAnsi="Arial" w:cs="Arial"/>
          <w:sz w:val="24"/>
          <w:szCs w:val="24"/>
        </w:rPr>
        <w:t>GITHU</w:t>
      </w:r>
      <w:r w:rsidR="000103A1">
        <w:rPr>
          <w:rFonts w:ascii="Arial" w:eastAsia="Arial" w:hAnsi="Arial" w:cs="Arial"/>
          <w:sz w:val="24"/>
          <w:szCs w:val="24"/>
        </w:rPr>
        <w:t>)</w:t>
      </w:r>
      <w:bookmarkEnd w:id="18"/>
    </w:p>
    <w:p w14:paraId="335C8D17" w14:textId="77777777" w:rsidR="001E4F13" w:rsidRDefault="001E4F13" w:rsidP="00201BC8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351FEB71" w14:textId="77777777" w:rsidR="001E4F13" w:rsidRDefault="001E4F13" w:rsidP="00201BC8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7B144073" w14:textId="77777777" w:rsidR="001E4F13" w:rsidRDefault="001E4F13" w:rsidP="00201BC8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45740C4B" w14:textId="77777777" w:rsidR="001E4F13" w:rsidRDefault="001E4F13" w:rsidP="00201BC8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31CBE6CA" w14:textId="77777777" w:rsidR="001E4F13" w:rsidRDefault="001E4F13" w:rsidP="00201BC8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1D3F09DF" w14:textId="77777777" w:rsidR="001E4F13" w:rsidRDefault="001E4F13" w:rsidP="00201BC8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0CEFE7A2" w14:textId="77777777" w:rsidR="001E4F13" w:rsidRDefault="001E4F13" w:rsidP="00201BC8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1596C1A7" w14:textId="77777777" w:rsidR="001E4F13" w:rsidRDefault="001E4F13" w:rsidP="00201BC8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52C15B25" w14:textId="77777777" w:rsidR="001E4F13" w:rsidRDefault="001E4F13" w:rsidP="00201BC8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4A5684BE" w14:textId="77777777" w:rsidR="001E4F13" w:rsidRDefault="001E4F13" w:rsidP="00201BC8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5525D94D" w14:textId="77777777" w:rsidR="001E4F13" w:rsidRDefault="001E4F13" w:rsidP="00201BC8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455E4CF5" w14:textId="77777777" w:rsidR="001E4F13" w:rsidRDefault="001E4F13" w:rsidP="00201BC8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215AE4A4" w14:textId="77777777" w:rsidR="001E4F13" w:rsidRDefault="001E4F13" w:rsidP="00201BC8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70F51A8E" w14:textId="3526FA85" w:rsidR="001E4F13" w:rsidRDefault="001E4F13" w:rsidP="00347B97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33657F7B" w14:textId="77777777" w:rsidR="00347B97" w:rsidRDefault="00347B97" w:rsidP="00347B97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0E0234DA" w14:textId="2678522C" w:rsidR="00397C47" w:rsidRPr="00FB2A79" w:rsidRDefault="001B7062" w:rsidP="00201BC8">
      <w:pPr>
        <w:spacing w:after="0" w:line="360" w:lineRule="auto"/>
        <w:ind w:firstLine="709"/>
        <w:jc w:val="both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FB2A79">
        <w:rPr>
          <w:rFonts w:ascii="Arial" w:hAnsi="Arial" w:cs="Arial"/>
          <w:b/>
          <w:bCs/>
          <w:color w:val="000000" w:themeColor="text1"/>
          <w:sz w:val="24"/>
          <w:szCs w:val="24"/>
        </w:rPr>
        <w:lastRenderedPageBreak/>
        <w:t>1</w:t>
      </w:r>
      <w:r w:rsidR="004A251D" w:rsidRPr="00FB2A79">
        <w:rPr>
          <w:rFonts w:ascii="Arial" w:hAnsi="Arial" w:cs="Arial"/>
          <w:b/>
          <w:bCs/>
          <w:color w:val="000000" w:themeColor="text1"/>
          <w:sz w:val="24"/>
          <w:szCs w:val="24"/>
        </w:rPr>
        <w:t>2</w:t>
      </w:r>
      <w:r w:rsidR="00CD4EB9" w:rsidRPr="00FB2A79">
        <w:rPr>
          <w:rFonts w:ascii="Arial" w:hAnsi="Arial" w:cs="Arial"/>
          <w:b/>
          <w:bCs/>
          <w:color w:val="000000" w:themeColor="text1"/>
          <w:sz w:val="24"/>
          <w:szCs w:val="24"/>
        </w:rPr>
        <w:t>. CONCLUSÃO</w:t>
      </w:r>
    </w:p>
    <w:p w14:paraId="27F45EE2" w14:textId="77777777" w:rsidR="00201BC8" w:rsidRPr="00FB2A79" w:rsidRDefault="00201BC8" w:rsidP="00201BC8">
      <w:pPr>
        <w:spacing w:after="0" w:line="360" w:lineRule="auto"/>
        <w:ind w:firstLine="709"/>
        <w:jc w:val="both"/>
        <w:rPr>
          <w:rFonts w:ascii="Arial" w:hAnsi="Arial" w:cs="Arial"/>
          <w:b/>
          <w:bCs/>
          <w:color w:val="000000" w:themeColor="text1"/>
          <w:sz w:val="28"/>
          <w:szCs w:val="28"/>
        </w:rPr>
      </w:pPr>
    </w:p>
    <w:p w14:paraId="572D0E13" w14:textId="46B4F2CF" w:rsidR="00201BC8" w:rsidRPr="00FB2A79" w:rsidRDefault="00201BC8" w:rsidP="00F900AB">
      <w:pPr>
        <w:spacing w:after="0" w:line="360" w:lineRule="auto"/>
        <w:ind w:firstLine="709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FB2A79">
        <w:rPr>
          <w:rFonts w:ascii="Arial" w:hAnsi="Arial" w:cs="Arial"/>
          <w:color w:val="000000" w:themeColor="text1"/>
          <w:sz w:val="24"/>
          <w:szCs w:val="24"/>
        </w:rPr>
        <w:t>Nesse projeto foi desenvolvido um sistema foco em e-commerce, onde podemos efetuar atividades como filtros de pesquisa, recuperação de senha e visualizar dados de produtos entre outros.</w:t>
      </w:r>
    </w:p>
    <w:p w14:paraId="7681D5ED" w14:textId="77777777" w:rsidR="00201BC8" w:rsidRPr="00FB2A79" w:rsidRDefault="00201BC8" w:rsidP="00201BC8">
      <w:pPr>
        <w:spacing w:after="0" w:line="360" w:lineRule="auto"/>
        <w:ind w:firstLine="709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FB2A79">
        <w:rPr>
          <w:rFonts w:ascii="Arial" w:hAnsi="Arial" w:cs="Arial"/>
          <w:color w:val="000000" w:themeColor="text1"/>
          <w:sz w:val="24"/>
          <w:szCs w:val="24"/>
        </w:rPr>
        <w:t xml:space="preserve">Para desenvolvimento web existem ferramentas que podem ser utilizadas. Muitas delas nasceram para facilitar e agilizar a rotina de um programador. </w:t>
      </w:r>
    </w:p>
    <w:p w14:paraId="6DF8DBEE" w14:textId="6BDD130E" w:rsidR="00201BC8" w:rsidRPr="00FB2A79" w:rsidRDefault="00201BC8" w:rsidP="00201BC8">
      <w:pPr>
        <w:spacing w:after="0" w:line="360" w:lineRule="auto"/>
        <w:ind w:firstLine="709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FB2A79">
        <w:rPr>
          <w:rFonts w:ascii="Arial" w:hAnsi="Arial" w:cs="Arial"/>
          <w:color w:val="000000" w:themeColor="text1"/>
          <w:sz w:val="24"/>
          <w:szCs w:val="24"/>
        </w:rPr>
        <w:t xml:space="preserve">Utilizamos a ferramenta </w:t>
      </w:r>
      <w:proofErr w:type="spellStart"/>
      <w:r w:rsidR="00347B97" w:rsidRPr="00FB2A79">
        <w:rPr>
          <w:rFonts w:ascii="Arial" w:hAnsi="Arial" w:cs="Arial"/>
          <w:color w:val="000000" w:themeColor="text1"/>
          <w:sz w:val="24"/>
          <w:szCs w:val="24"/>
        </w:rPr>
        <w:t>React</w:t>
      </w:r>
      <w:proofErr w:type="spellEnd"/>
      <w:r w:rsidR="00347B97" w:rsidRPr="00FB2A79">
        <w:rPr>
          <w:rFonts w:ascii="Arial" w:hAnsi="Arial" w:cs="Arial"/>
          <w:color w:val="000000" w:themeColor="text1"/>
          <w:sz w:val="24"/>
          <w:szCs w:val="24"/>
        </w:rPr>
        <w:t xml:space="preserve"> para o desenvolvimento das telas </w:t>
      </w:r>
      <w:r w:rsidRPr="00FB2A79">
        <w:rPr>
          <w:rFonts w:ascii="Arial" w:hAnsi="Arial" w:cs="Arial"/>
          <w:color w:val="000000" w:themeColor="text1"/>
          <w:sz w:val="24"/>
          <w:szCs w:val="24"/>
        </w:rPr>
        <w:t xml:space="preserve">do </w:t>
      </w:r>
      <w:r w:rsidR="00347B97" w:rsidRPr="00FB2A79">
        <w:rPr>
          <w:rFonts w:ascii="Arial" w:hAnsi="Arial" w:cs="Arial"/>
          <w:color w:val="000000" w:themeColor="text1"/>
          <w:sz w:val="24"/>
          <w:szCs w:val="24"/>
        </w:rPr>
        <w:t xml:space="preserve">site </w:t>
      </w:r>
      <w:r w:rsidRPr="00FB2A79">
        <w:rPr>
          <w:rFonts w:ascii="Arial" w:hAnsi="Arial" w:cs="Arial"/>
          <w:color w:val="000000" w:themeColor="text1"/>
          <w:sz w:val="24"/>
          <w:szCs w:val="24"/>
        </w:rPr>
        <w:t xml:space="preserve">e </w:t>
      </w:r>
      <w:r w:rsidR="00347B97" w:rsidRPr="00FB2A79">
        <w:rPr>
          <w:rFonts w:ascii="Arial" w:hAnsi="Arial" w:cs="Arial"/>
          <w:color w:val="000000" w:themeColor="text1"/>
          <w:sz w:val="24"/>
          <w:szCs w:val="24"/>
        </w:rPr>
        <w:t xml:space="preserve">o C# para disponibilizar a API </w:t>
      </w:r>
      <w:proofErr w:type="spellStart"/>
      <w:r w:rsidR="00347B97" w:rsidRPr="00FB2A79">
        <w:rPr>
          <w:rFonts w:ascii="Arial" w:hAnsi="Arial" w:cs="Arial"/>
          <w:color w:val="000000" w:themeColor="text1"/>
          <w:sz w:val="24"/>
          <w:szCs w:val="24"/>
        </w:rPr>
        <w:t>REST</w:t>
      </w:r>
      <w:r w:rsidRPr="00FB2A79">
        <w:rPr>
          <w:rFonts w:ascii="Arial" w:hAnsi="Arial" w:cs="Arial"/>
          <w:color w:val="000000" w:themeColor="text1"/>
          <w:sz w:val="24"/>
          <w:szCs w:val="24"/>
        </w:rPr>
        <w:t>de</w:t>
      </w:r>
      <w:proofErr w:type="spellEnd"/>
      <w:r w:rsidRPr="00FB2A79">
        <w:rPr>
          <w:rFonts w:ascii="Arial" w:hAnsi="Arial" w:cs="Arial"/>
          <w:color w:val="000000" w:themeColor="text1"/>
          <w:sz w:val="24"/>
          <w:szCs w:val="24"/>
        </w:rPr>
        <w:t xml:space="preserve"> acordo com as regras de negócio. Com isso o projeto foi baseado na arquitetura MVC no qual nos permite ter uma melhor organização de responsabilidades de cada uma das partes.</w:t>
      </w:r>
    </w:p>
    <w:p w14:paraId="4B020A11" w14:textId="5FCC071A" w:rsidR="0083719B" w:rsidRPr="00201BC8" w:rsidRDefault="00201BC8" w:rsidP="00201BC8">
      <w:pPr>
        <w:spacing w:after="0" w:line="360" w:lineRule="auto"/>
        <w:ind w:firstLine="709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FB2A79">
        <w:rPr>
          <w:rFonts w:ascii="Arial" w:hAnsi="Arial" w:cs="Arial"/>
          <w:color w:val="000000" w:themeColor="text1"/>
          <w:sz w:val="24"/>
          <w:szCs w:val="24"/>
        </w:rPr>
        <w:t xml:space="preserve">O sistema cumpriu todos os objetivos propostos pelo projeto que é um </w:t>
      </w:r>
      <w:r w:rsidR="00F900AB" w:rsidRPr="00FB2A79">
        <w:rPr>
          <w:rFonts w:ascii="Arial" w:hAnsi="Arial" w:cs="Arial"/>
          <w:color w:val="000000" w:themeColor="text1"/>
          <w:sz w:val="24"/>
          <w:szCs w:val="24"/>
        </w:rPr>
        <w:t xml:space="preserve">site </w:t>
      </w:r>
      <w:r w:rsidRPr="00FB2A79">
        <w:rPr>
          <w:rFonts w:ascii="Arial" w:hAnsi="Arial" w:cs="Arial"/>
          <w:color w:val="000000" w:themeColor="text1"/>
          <w:sz w:val="24"/>
          <w:szCs w:val="24"/>
        </w:rPr>
        <w:t>e-commerce.</w:t>
      </w:r>
    </w:p>
    <w:p w14:paraId="4A574970" w14:textId="419F2114" w:rsidR="0011762C" w:rsidRDefault="0011762C" w:rsidP="00C1523A">
      <w:pPr>
        <w:spacing w:after="0" w:line="360" w:lineRule="auto"/>
        <w:jc w:val="both"/>
        <w:rPr>
          <w:rFonts w:ascii="Arial" w:hAnsi="Arial" w:cs="Arial"/>
          <w:b/>
          <w:bCs/>
          <w:color w:val="000000" w:themeColor="text1"/>
          <w:sz w:val="28"/>
          <w:szCs w:val="28"/>
        </w:rPr>
      </w:pPr>
    </w:p>
    <w:p w14:paraId="3980A3BA" w14:textId="1715E027" w:rsidR="0011762C" w:rsidRDefault="0011762C" w:rsidP="00C1523A">
      <w:pPr>
        <w:spacing w:after="0" w:line="360" w:lineRule="auto"/>
        <w:jc w:val="both"/>
        <w:rPr>
          <w:rFonts w:ascii="Arial" w:hAnsi="Arial" w:cs="Arial"/>
          <w:b/>
          <w:bCs/>
          <w:color w:val="000000" w:themeColor="text1"/>
          <w:sz w:val="28"/>
          <w:szCs w:val="28"/>
        </w:rPr>
      </w:pPr>
    </w:p>
    <w:p w14:paraId="3D44F9E1" w14:textId="54FCE579" w:rsidR="0011762C" w:rsidRDefault="0011762C" w:rsidP="00C1523A">
      <w:pPr>
        <w:spacing w:after="0" w:line="360" w:lineRule="auto"/>
        <w:jc w:val="both"/>
        <w:rPr>
          <w:rFonts w:ascii="Arial" w:hAnsi="Arial" w:cs="Arial"/>
          <w:b/>
          <w:bCs/>
          <w:color w:val="000000" w:themeColor="text1"/>
          <w:sz w:val="28"/>
          <w:szCs w:val="28"/>
        </w:rPr>
      </w:pPr>
    </w:p>
    <w:p w14:paraId="04FC3E2F" w14:textId="5BEA41C7" w:rsidR="00844EED" w:rsidRDefault="00844EED" w:rsidP="00C1523A">
      <w:pPr>
        <w:spacing w:after="0" w:line="360" w:lineRule="auto"/>
        <w:jc w:val="both"/>
        <w:rPr>
          <w:rFonts w:ascii="Arial" w:hAnsi="Arial" w:cs="Arial"/>
          <w:b/>
          <w:bCs/>
          <w:color w:val="000000" w:themeColor="text1"/>
          <w:sz w:val="28"/>
          <w:szCs w:val="28"/>
        </w:rPr>
      </w:pPr>
    </w:p>
    <w:p w14:paraId="44EA4BAE" w14:textId="789CCAF7" w:rsidR="00844EED" w:rsidRDefault="00844EED" w:rsidP="00C1523A">
      <w:pPr>
        <w:spacing w:after="0" w:line="360" w:lineRule="auto"/>
        <w:jc w:val="both"/>
        <w:rPr>
          <w:rFonts w:ascii="Arial" w:hAnsi="Arial" w:cs="Arial"/>
          <w:b/>
          <w:bCs/>
          <w:color w:val="000000" w:themeColor="text1"/>
          <w:sz w:val="28"/>
          <w:szCs w:val="28"/>
        </w:rPr>
      </w:pPr>
    </w:p>
    <w:p w14:paraId="322353F3" w14:textId="1058729D" w:rsidR="00C44EEA" w:rsidRDefault="00C44EEA" w:rsidP="00C1523A">
      <w:pPr>
        <w:spacing w:after="0" w:line="360" w:lineRule="auto"/>
        <w:jc w:val="both"/>
        <w:rPr>
          <w:rFonts w:ascii="Arial" w:hAnsi="Arial" w:cs="Arial"/>
          <w:b/>
          <w:bCs/>
          <w:color w:val="000000" w:themeColor="text1"/>
          <w:sz w:val="28"/>
          <w:szCs w:val="28"/>
        </w:rPr>
      </w:pPr>
    </w:p>
    <w:p w14:paraId="2C31A2A4" w14:textId="07392A80" w:rsidR="00C44EEA" w:rsidRDefault="00C44EEA" w:rsidP="00C1523A">
      <w:pPr>
        <w:spacing w:after="0" w:line="360" w:lineRule="auto"/>
        <w:jc w:val="both"/>
        <w:rPr>
          <w:rFonts w:ascii="Arial" w:hAnsi="Arial" w:cs="Arial"/>
          <w:b/>
          <w:bCs/>
          <w:color w:val="000000" w:themeColor="text1"/>
          <w:sz w:val="28"/>
          <w:szCs w:val="28"/>
        </w:rPr>
      </w:pPr>
    </w:p>
    <w:p w14:paraId="37201777" w14:textId="6530F516" w:rsidR="00C44EEA" w:rsidRDefault="00C44EEA" w:rsidP="00C1523A">
      <w:pPr>
        <w:spacing w:after="0" w:line="360" w:lineRule="auto"/>
        <w:jc w:val="both"/>
        <w:rPr>
          <w:rFonts w:ascii="Arial" w:hAnsi="Arial" w:cs="Arial"/>
          <w:b/>
          <w:bCs/>
          <w:color w:val="000000" w:themeColor="text1"/>
          <w:sz w:val="28"/>
          <w:szCs w:val="28"/>
        </w:rPr>
      </w:pPr>
    </w:p>
    <w:p w14:paraId="22374A6D" w14:textId="3E2EED9F" w:rsidR="00C44EEA" w:rsidRDefault="00C44EEA" w:rsidP="00C1523A">
      <w:pPr>
        <w:spacing w:after="0" w:line="360" w:lineRule="auto"/>
        <w:jc w:val="both"/>
        <w:rPr>
          <w:rFonts w:ascii="Arial" w:hAnsi="Arial" w:cs="Arial"/>
          <w:b/>
          <w:bCs/>
          <w:color w:val="000000" w:themeColor="text1"/>
          <w:sz w:val="28"/>
          <w:szCs w:val="28"/>
        </w:rPr>
      </w:pPr>
    </w:p>
    <w:p w14:paraId="322285C9" w14:textId="35B18B86" w:rsidR="007C11DF" w:rsidRDefault="007C11DF" w:rsidP="00C1523A">
      <w:pPr>
        <w:spacing w:after="0" w:line="360" w:lineRule="auto"/>
        <w:jc w:val="both"/>
        <w:rPr>
          <w:rFonts w:ascii="Arial" w:hAnsi="Arial" w:cs="Arial"/>
          <w:b/>
          <w:bCs/>
          <w:color w:val="000000" w:themeColor="text1"/>
          <w:sz w:val="28"/>
          <w:szCs w:val="28"/>
        </w:rPr>
      </w:pPr>
    </w:p>
    <w:p w14:paraId="7742570A" w14:textId="57D8703E" w:rsidR="00067AE8" w:rsidRDefault="00067AE8" w:rsidP="00C1523A">
      <w:pPr>
        <w:spacing w:after="0" w:line="360" w:lineRule="auto"/>
        <w:jc w:val="both"/>
        <w:rPr>
          <w:rFonts w:ascii="Arial" w:hAnsi="Arial" w:cs="Arial"/>
          <w:b/>
          <w:bCs/>
          <w:color w:val="000000" w:themeColor="text1"/>
          <w:sz w:val="28"/>
          <w:szCs w:val="28"/>
        </w:rPr>
      </w:pPr>
    </w:p>
    <w:p w14:paraId="2556DD35" w14:textId="1070F633" w:rsidR="00347B97" w:rsidRDefault="00347B97" w:rsidP="00C1523A">
      <w:pPr>
        <w:spacing w:after="0" w:line="360" w:lineRule="auto"/>
        <w:jc w:val="both"/>
        <w:rPr>
          <w:rFonts w:ascii="Arial" w:hAnsi="Arial" w:cs="Arial"/>
          <w:b/>
          <w:bCs/>
          <w:color w:val="000000" w:themeColor="text1"/>
          <w:sz w:val="28"/>
          <w:szCs w:val="28"/>
        </w:rPr>
      </w:pPr>
    </w:p>
    <w:p w14:paraId="58A1C1FE" w14:textId="509C0158" w:rsidR="00347B97" w:rsidRDefault="00347B97" w:rsidP="00C1523A">
      <w:pPr>
        <w:spacing w:after="0" w:line="360" w:lineRule="auto"/>
        <w:jc w:val="both"/>
        <w:rPr>
          <w:rFonts w:ascii="Arial" w:hAnsi="Arial" w:cs="Arial"/>
          <w:b/>
          <w:bCs/>
          <w:color w:val="000000" w:themeColor="text1"/>
          <w:sz w:val="28"/>
          <w:szCs w:val="28"/>
        </w:rPr>
      </w:pPr>
    </w:p>
    <w:p w14:paraId="0BEC5F2B" w14:textId="77777777" w:rsidR="00347B97" w:rsidRDefault="00347B97" w:rsidP="00C1523A">
      <w:pPr>
        <w:spacing w:after="0" w:line="360" w:lineRule="auto"/>
        <w:jc w:val="both"/>
        <w:rPr>
          <w:rFonts w:ascii="Arial" w:hAnsi="Arial" w:cs="Arial"/>
          <w:b/>
          <w:bCs/>
          <w:color w:val="000000" w:themeColor="text1"/>
          <w:sz w:val="28"/>
          <w:szCs w:val="28"/>
        </w:rPr>
      </w:pPr>
    </w:p>
    <w:p w14:paraId="0E1C6A64" w14:textId="77777777" w:rsidR="00C44EEA" w:rsidRDefault="00C44EEA" w:rsidP="00C1523A">
      <w:pPr>
        <w:spacing w:after="0" w:line="360" w:lineRule="auto"/>
        <w:jc w:val="both"/>
        <w:rPr>
          <w:rFonts w:ascii="Arial" w:hAnsi="Arial" w:cs="Arial"/>
          <w:b/>
          <w:bCs/>
          <w:color w:val="000000" w:themeColor="text1"/>
          <w:sz w:val="28"/>
          <w:szCs w:val="28"/>
        </w:rPr>
      </w:pPr>
    </w:p>
    <w:p w14:paraId="1E561F8B" w14:textId="7C6DC242" w:rsidR="00C9043D" w:rsidRPr="00067AE8" w:rsidRDefault="001B7062" w:rsidP="00C9043D">
      <w:pPr>
        <w:spacing w:after="0" w:line="360" w:lineRule="auto"/>
        <w:ind w:firstLine="709"/>
        <w:jc w:val="both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>
        <w:rPr>
          <w:rFonts w:ascii="Arial" w:hAnsi="Arial" w:cs="Arial"/>
          <w:b/>
          <w:bCs/>
          <w:color w:val="000000" w:themeColor="text1"/>
          <w:sz w:val="24"/>
          <w:szCs w:val="24"/>
        </w:rPr>
        <w:lastRenderedPageBreak/>
        <w:t>1</w:t>
      </w:r>
      <w:r w:rsidR="004A251D">
        <w:rPr>
          <w:rFonts w:ascii="Arial" w:hAnsi="Arial" w:cs="Arial"/>
          <w:b/>
          <w:bCs/>
          <w:color w:val="000000" w:themeColor="text1"/>
          <w:sz w:val="24"/>
          <w:szCs w:val="24"/>
        </w:rPr>
        <w:t>3</w:t>
      </w:r>
      <w:r w:rsidR="00087D1B" w:rsidRPr="00067AE8">
        <w:rPr>
          <w:rFonts w:ascii="Arial" w:hAnsi="Arial" w:cs="Arial"/>
          <w:b/>
          <w:bCs/>
          <w:color w:val="000000" w:themeColor="text1"/>
          <w:sz w:val="24"/>
          <w:szCs w:val="24"/>
        </w:rPr>
        <w:t>. BIBLIOGRAFIA</w:t>
      </w:r>
    </w:p>
    <w:p w14:paraId="6A8AA4E7" w14:textId="63E52F59" w:rsidR="00C9043D" w:rsidRDefault="00C9043D" w:rsidP="00C9043D">
      <w:pPr>
        <w:spacing w:after="0" w:line="360" w:lineRule="auto"/>
        <w:ind w:firstLine="709"/>
        <w:jc w:val="both"/>
        <w:rPr>
          <w:rFonts w:ascii="Arial" w:hAnsi="Arial" w:cs="Arial"/>
          <w:b/>
          <w:bCs/>
          <w:color w:val="000000" w:themeColor="text1"/>
          <w:sz w:val="28"/>
          <w:szCs w:val="28"/>
        </w:rPr>
      </w:pPr>
    </w:p>
    <w:p w14:paraId="74EFC6B8" w14:textId="61C39D6C" w:rsidR="0001429D" w:rsidRDefault="0001429D" w:rsidP="0001429D">
      <w:pPr>
        <w:spacing w:after="0" w:line="240" w:lineRule="auto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EIS, D.O Básico: O que é HTML? </w:t>
      </w:r>
      <w:proofErr w:type="spellStart"/>
      <w:r w:rsidRPr="00562747">
        <w:rPr>
          <w:rFonts w:ascii="Arial" w:hAnsi="Arial" w:cs="Arial"/>
          <w:b/>
          <w:bCs/>
          <w:color w:val="000000" w:themeColor="text1"/>
          <w:sz w:val="24"/>
          <w:szCs w:val="24"/>
        </w:rPr>
        <w:t>Tableless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>, 2011.</w:t>
      </w:r>
      <w:r w:rsidRPr="00123274">
        <w:rPr>
          <w:rFonts w:ascii="Arial" w:hAnsi="Arial" w:cs="Arial"/>
          <w:color w:val="000000" w:themeColor="text1"/>
          <w:sz w:val="24"/>
          <w:szCs w:val="24"/>
        </w:rPr>
        <w:t>Disponível em: &lt;</w:t>
      </w:r>
      <w:r w:rsidRPr="00123274">
        <w:rPr>
          <w:color w:val="000000" w:themeColor="text1"/>
          <w:sz w:val="24"/>
          <w:szCs w:val="24"/>
        </w:rPr>
        <w:t xml:space="preserve"> </w:t>
      </w:r>
      <w:hyperlink r:id="rId78" w:history="1">
        <w:r w:rsidRPr="00123274">
          <w:rPr>
            <w:rStyle w:val="Hyperlink"/>
            <w:rFonts w:ascii="Arial" w:hAnsi="Arial" w:cs="Arial"/>
            <w:color w:val="000000" w:themeColor="text1"/>
            <w:sz w:val="24"/>
            <w:szCs w:val="24"/>
            <w:u w:val="none"/>
          </w:rPr>
          <w:t>https://tableless.com.br/o-que-html-basico/</w:t>
        </w:r>
      </w:hyperlink>
      <w:r w:rsidRPr="00123274">
        <w:rPr>
          <w:rFonts w:ascii="Arial" w:hAnsi="Arial" w:cs="Arial"/>
          <w:color w:val="000000" w:themeColor="text1"/>
          <w:sz w:val="24"/>
          <w:szCs w:val="24"/>
        </w:rPr>
        <w:t xml:space="preserve">&gt;Acesso em: 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03 </w:t>
      </w:r>
      <w:r w:rsidRPr="00123274">
        <w:rPr>
          <w:rFonts w:ascii="Arial" w:hAnsi="Arial" w:cs="Arial"/>
          <w:color w:val="000000" w:themeColor="text1"/>
          <w:sz w:val="24"/>
          <w:szCs w:val="24"/>
        </w:rPr>
        <w:t xml:space="preserve">de </w:t>
      </w:r>
      <w:proofErr w:type="gramStart"/>
      <w:r>
        <w:rPr>
          <w:rFonts w:ascii="Arial" w:hAnsi="Arial" w:cs="Arial"/>
          <w:color w:val="000000" w:themeColor="text1"/>
          <w:sz w:val="24"/>
          <w:szCs w:val="24"/>
        </w:rPr>
        <w:t>Outubro</w:t>
      </w:r>
      <w:proofErr w:type="gramEnd"/>
      <w:r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Pr="00123274">
        <w:rPr>
          <w:rFonts w:ascii="Arial" w:hAnsi="Arial" w:cs="Arial"/>
          <w:color w:val="000000" w:themeColor="text1"/>
          <w:sz w:val="24"/>
          <w:szCs w:val="24"/>
        </w:rPr>
        <w:t>de 20</w:t>
      </w:r>
      <w:r>
        <w:rPr>
          <w:rFonts w:ascii="Arial" w:hAnsi="Arial" w:cs="Arial"/>
          <w:color w:val="000000" w:themeColor="text1"/>
          <w:sz w:val="24"/>
          <w:szCs w:val="24"/>
        </w:rPr>
        <w:t>20</w:t>
      </w:r>
      <w:r w:rsidRPr="00123274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ás </w:t>
      </w:r>
      <w:r>
        <w:rPr>
          <w:rFonts w:ascii="Arial" w:hAnsi="Arial" w:cs="Arial"/>
          <w:color w:val="000000" w:themeColor="text1"/>
          <w:sz w:val="24"/>
          <w:szCs w:val="24"/>
        </w:rPr>
        <w:t>20:10 h.</w:t>
      </w:r>
    </w:p>
    <w:p w14:paraId="0C0352A6" w14:textId="76865310" w:rsidR="0001429D" w:rsidRDefault="0001429D" w:rsidP="0001429D">
      <w:pPr>
        <w:spacing w:after="0" w:line="240" w:lineRule="auto"/>
        <w:rPr>
          <w:rFonts w:ascii="Arial" w:hAnsi="Arial" w:cs="Arial"/>
          <w:color w:val="000000" w:themeColor="text1"/>
          <w:sz w:val="24"/>
          <w:szCs w:val="24"/>
        </w:rPr>
      </w:pPr>
    </w:p>
    <w:p w14:paraId="5F73B09D" w14:textId="19EFC9DA" w:rsidR="0001429D" w:rsidRDefault="0001429D" w:rsidP="0001429D">
      <w:pPr>
        <w:spacing w:after="0" w:line="240" w:lineRule="auto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EIS, D.O Básico: O que é HTML? </w:t>
      </w:r>
      <w:proofErr w:type="spellStart"/>
      <w:r w:rsidRPr="00562747">
        <w:rPr>
          <w:rFonts w:ascii="Arial" w:hAnsi="Arial" w:cs="Arial"/>
          <w:b/>
          <w:bCs/>
          <w:color w:val="000000" w:themeColor="text1"/>
          <w:sz w:val="24"/>
          <w:szCs w:val="24"/>
        </w:rPr>
        <w:t>Tableless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>, 2011.</w:t>
      </w:r>
      <w:r w:rsidRPr="00123274">
        <w:rPr>
          <w:rFonts w:ascii="Arial" w:hAnsi="Arial" w:cs="Arial"/>
          <w:color w:val="000000" w:themeColor="text1"/>
          <w:sz w:val="24"/>
          <w:szCs w:val="24"/>
        </w:rPr>
        <w:t>Disponível em: &lt;</w:t>
      </w:r>
      <w:r w:rsidRPr="00123274">
        <w:rPr>
          <w:color w:val="000000" w:themeColor="text1"/>
          <w:sz w:val="24"/>
          <w:szCs w:val="24"/>
        </w:rPr>
        <w:t xml:space="preserve"> </w:t>
      </w:r>
      <w:hyperlink r:id="rId79" w:history="1">
        <w:r w:rsidRPr="00123274">
          <w:rPr>
            <w:rStyle w:val="Hyperlink"/>
            <w:rFonts w:ascii="Arial" w:hAnsi="Arial" w:cs="Arial"/>
            <w:color w:val="000000" w:themeColor="text1"/>
            <w:sz w:val="24"/>
            <w:szCs w:val="24"/>
            <w:u w:val="none"/>
          </w:rPr>
          <w:t>https://tableless.com.br/o-que-html-basico/</w:t>
        </w:r>
      </w:hyperlink>
      <w:r w:rsidRPr="00123274">
        <w:rPr>
          <w:rFonts w:ascii="Arial" w:hAnsi="Arial" w:cs="Arial"/>
          <w:color w:val="000000" w:themeColor="text1"/>
          <w:sz w:val="24"/>
          <w:szCs w:val="24"/>
        </w:rPr>
        <w:t xml:space="preserve">&gt;Acesso em: 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03 </w:t>
      </w:r>
      <w:r w:rsidRPr="00123274">
        <w:rPr>
          <w:rFonts w:ascii="Arial" w:hAnsi="Arial" w:cs="Arial"/>
          <w:color w:val="000000" w:themeColor="text1"/>
          <w:sz w:val="24"/>
          <w:szCs w:val="24"/>
        </w:rPr>
        <w:t xml:space="preserve">de </w:t>
      </w:r>
      <w:proofErr w:type="gramStart"/>
      <w:r>
        <w:rPr>
          <w:rFonts w:ascii="Arial" w:hAnsi="Arial" w:cs="Arial"/>
          <w:color w:val="000000" w:themeColor="text1"/>
          <w:sz w:val="24"/>
          <w:szCs w:val="24"/>
        </w:rPr>
        <w:t>Outubro</w:t>
      </w:r>
      <w:proofErr w:type="gramEnd"/>
      <w:r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Pr="00123274">
        <w:rPr>
          <w:rFonts w:ascii="Arial" w:hAnsi="Arial" w:cs="Arial"/>
          <w:color w:val="000000" w:themeColor="text1"/>
          <w:sz w:val="24"/>
          <w:szCs w:val="24"/>
        </w:rPr>
        <w:t>de 20</w:t>
      </w:r>
      <w:r>
        <w:rPr>
          <w:rFonts w:ascii="Arial" w:hAnsi="Arial" w:cs="Arial"/>
          <w:color w:val="000000" w:themeColor="text1"/>
          <w:sz w:val="24"/>
          <w:szCs w:val="24"/>
        </w:rPr>
        <w:t>20</w:t>
      </w:r>
      <w:r w:rsidRPr="00123274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ás </w:t>
      </w:r>
      <w:r>
        <w:rPr>
          <w:rFonts w:ascii="Arial" w:hAnsi="Arial" w:cs="Arial"/>
          <w:color w:val="000000" w:themeColor="text1"/>
          <w:sz w:val="24"/>
          <w:szCs w:val="24"/>
        </w:rPr>
        <w:t>20:10 h.</w:t>
      </w:r>
    </w:p>
    <w:p w14:paraId="1F1F6C37" w14:textId="77777777" w:rsidR="000A5FA9" w:rsidRDefault="000A5FA9" w:rsidP="0001429D">
      <w:pPr>
        <w:spacing w:after="0" w:line="240" w:lineRule="auto"/>
        <w:rPr>
          <w:rFonts w:ascii="Arial" w:hAnsi="Arial" w:cs="Arial"/>
          <w:color w:val="000000" w:themeColor="text1"/>
          <w:sz w:val="24"/>
          <w:szCs w:val="24"/>
        </w:rPr>
      </w:pPr>
    </w:p>
    <w:p w14:paraId="6E825B27" w14:textId="77777777" w:rsidR="000A5FA9" w:rsidRDefault="000A5FA9" w:rsidP="000A5FA9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JUNIOR, M. Origem e significados de REST e RESTFUL.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Eximiaco</w:t>
      </w:r>
      <w:proofErr w:type="spellEnd"/>
      <w:r>
        <w:rPr>
          <w:rFonts w:ascii="Arial" w:hAnsi="Arial" w:cs="Arial"/>
          <w:b/>
          <w:bCs/>
          <w:sz w:val="24"/>
          <w:szCs w:val="24"/>
        </w:rPr>
        <w:t>. tech</w:t>
      </w:r>
      <w:r>
        <w:rPr>
          <w:rFonts w:ascii="Arial" w:hAnsi="Arial" w:cs="Arial"/>
          <w:sz w:val="24"/>
          <w:szCs w:val="24"/>
        </w:rPr>
        <w:t xml:space="preserve">,2019. Disponível em: </w:t>
      </w:r>
      <w:r w:rsidRPr="005E4A4B">
        <w:rPr>
          <w:rFonts w:ascii="Arial" w:hAnsi="Arial" w:cs="Arial"/>
          <w:sz w:val="24"/>
          <w:szCs w:val="24"/>
        </w:rPr>
        <w:t>&lt;</w:t>
      </w:r>
      <w:r>
        <w:rPr>
          <w:rFonts w:ascii="Arial" w:hAnsi="Arial" w:cs="Arial"/>
          <w:sz w:val="24"/>
          <w:szCs w:val="24"/>
        </w:rPr>
        <w:t xml:space="preserve"> </w:t>
      </w:r>
      <w:r w:rsidRPr="00C03DB1">
        <w:rPr>
          <w:rFonts w:ascii="Arial" w:hAnsi="Arial" w:cs="Arial"/>
          <w:color w:val="000000" w:themeColor="text1"/>
          <w:sz w:val="24"/>
          <w:szCs w:val="24"/>
        </w:rPr>
        <w:t>https://www.eximiaco.tech/pt/2019/09/13/origem-e-significado-de</w:t>
      </w:r>
      <w:r>
        <w:rPr>
          <w:rFonts w:ascii="Arial" w:hAnsi="Arial" w:cs="Arial"/>
          <w:sz w:val="24"/>
          <w:szCs w:val="24"/>
        </w:rPr>
        <w:t xml:space="preserve">-rest-e-restful/ &gt;Acesso em: 08 de </w:t>
      </w:r>
      <w:proofErr w:type="gramStart"/>
      <w:r>
        <w:rPr>
          <w:rFonts w:ascii="Arial" w:hAnsi="Arial" w:cs="Arial"/>
          <w:color w:val="000000" w:themeColor="text1"/>
          <w:sz w:val="24"/>
          <w:szCs w:val="24"/>
        </w:rPr>
        <w:t>Outubro</w:t>
      </w:r>
      <w:proofErr w:type="gramEnd"/>
      <w:r>
        <w:rPr>
          <w:rFonts w:ascii="Arial" w:hAnsi="Arial" w:cs="Arial"/>
          <w:color w:val="000000" w:themeColor="text1"/>
          <w:sz w:val="24"/>
          <w:szCs w:val="24"/>
        </w:rPr>
        <w:t xml:space="preserve"> de </w:t>
      </w:r>
      <w:r>
        <w:rPr>
          <w:rFonts w:ascii="Arial" w:hAnsi="Arial" w:cs="Arial"/>
          <w:sz w:val="24"/>
          <w:szCs w:val="24"/>
        </w:rPr>
        <w:t>2020 as 16:00 h.</w:t>
      </w:r>
    </w:p>
    <w:p w14:paraId="0E390BD0" w14:textId="77777777" w:rsidR="0001429D" w:rsidRDefault="0001429D" w:rsidP="0001429D">
      <w:pPr>
        <w:spacing w:after="0" w:line="240" w:lineRule="auto"/>
        <w:rPr>
          <w:rFonts w:ascii="Arial" w:hAnsi="Arial" w:cs="Arial"/>
          <w:color w:val="000000" w:themeColor="text1"/>
          <w:sz w:val="24"/>
          <w:szCs w:val="24"/>
        </w:rPr>
      </w:pPr>
    </w:p>
    <w:p w14:paraId="1ABB2D9B" w14:textId="77777777" w:rsidR="0001429D" w:rsidRDefault="0001429D" w:rsidP="0001429D">
      <w:pPr>
        <w:spacing w:after="0" w:line="240" w:lineRule="auto"/>
        <w:jc w:val="both"/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MEDEIROS, </w:t>
      </w:r>
      <w:proofErr w:type="spellStart"/>
      <w:proofErr w:type="gramStart"/>
      <w:r>
        <w:rPr>
          <w:rFonts w:ascii="Arial" w:hAnsi="Arial" w:cs="Arial"/>
          <w:color w:val="000000" w:themeColor="text1"/>
          <w:sz w:val="24"/>
          <w:szCs w:val="24"/>
        </w:rPr>
        <w:t>H.Introdução</w:t>
      </w:r>
      <w:proofErr w:type="spellEnd"/>
      <w:proofErr w:type="gramEnd"/>
      <w:r>
        <w:rPr>
          <w:rFonts w:ascii="Arial" w:hAnsi="Arial" w:cs="Arial"/>
          <w:color w:val="000000" w:themeColor="text1"/>
          <w:sz w:val="24"/>
          <w:szCs w:val="24"/>
        </w:rPr>
        <w:t xml:space="preserve">  ao Padrão MVC. </w:t>
      </w:r>
      <w:r>
        <w:rPr>
          <w:rFonts w:ascii="Arial" w:hAnsi="Arial" w:cs="Arial"/>
          <w:b/>
          <w:bCs/>
          <w:color w:val="000000" w:themeColor="text1"/>
          <w:sz w:val="24"/>
          <w:szCs w:val="24"/>
        </w:rPr>
        <w:t>Devmedia</w:t>
      </w:r>
      <w:r>
        <w:rPr>
          <w:rFonts w:ascii="Arial" w:hAnsi="Arial" w:cs="Arial"/>
          <w:color w:val="000000" w:themeColor="text1"/>
          <w:sz w:val="24"/>
          <w:szCs w:val="24"/>
        </w:rPr>
        <w:t>,2013.</w:t>
      </w:r>
      <w:r w:rsidRPr="00123274">
        <w:rPr>
          <w:rFonts w:ascii="Arial" w:hAnsi="Arial" w:cs="Arial"/>
          <w:color w:val="000000" w:themeColor="text1"/>
          <w:sz w:val="24"/>
          <w:szCs w:val="24"/>
        </w:rPr>
        <w:t>Disponível em:</w:t>
      </w:r>
      <w:r w:rsidRPr="006A610A">
        <w:rPr>
          <w:rFonts w:ascii="Arial" w:hAnsi="Arial" w:cs="Arial"/>
          <w:sz w:val="24"/>
          <w:szCs w:val="24"/>
        </w:rPr>
        <w:t>&lt;</w:t>
      </w:r>
      <w:r w:rsidRPr="007E5785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Pr="008F2F9A">
        <w:rPr>
          <w:rFonts w:ascii="Arial" w:hAnsi="Arial" w:cs="Arial"/>
          <w:color w:val="000000" w:themeColor="text1"/>
          <w:sz w:val="24"/>
          <w:szCs w:val="24"/>
        </w:rPr>
        <w:t>https://www.devmedia.com.br/introducao-ao-padrao-mvc/29308</w:t>
      </w:r>
      <w:hyperlink r:id="rId80" w:anchor=":~:text=Hist%C3%B3ria,novo%20projeto%20chamado%20Spring%20Boot" w:history="1"/>
      <w:r w:rsidRPr="006A610A">
        <w:rPr>
          <w:rFonts w:ascii="Arial" w:hAnsi="Arial" w:cs="Arial"/>
          <w:sz w:val="24"/>
          <w:szCs w:val="24"/>
        </w:rPr>
        <w:t>&gt; Acesso em: 0</w:t>
      </w:r>
      <w:r>
        <w:rPr>
          <w:rFonts w:ascii="Arial" w:hAnsi="Arial" w:cs="Arial"/>
          <w:sz w:val="24"/>
          <w:szCs w:val="24"/>
        </w:rPr>
        <w:t>3</w:t>
      </w:r>
      <w:r w:rsidRPr="006A610A">
        <w:rPr>
          <w:rFonts w:ascii="Arial" w:hAnsi="Arial" w:cs="Arial"/>
          <w:sz w:val="24"/>
          <w:szCs w:val="24"/>
        </w:rPr>
        <w:t xml:space="preserve"> de 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Outubro </w:t>
      </w:r>
      <w:r w:rsidRPr="006A610A">
        <w:rPr>
          <w:rFonts w:ascii="Arial" w:hAnsi="Arial" w:cs="Arial"/>
          <w:sz w:val="24"/>
          <w:szCs w:val="24"/>
        </w:rPr>
        <w:t xml:space="preserve">de 2020 ás </w:t>
      </w:r>
      <w:r>
        <w:rPr>
          <w:rFonts w:ascii="Arial" w:hAnsi="Arial" w:cs="Arial"/>
          <w:sz w:val="24"/>
          <w:szCs w:val="24"/>
        </w:rPr>
        <w:t>15</w:t>
      </w:r>
      <w:r w:rsidRPr="006A610A">
        <w:rPr>
          <w:rFonts w:ascii="Arial" w:hAnsi="Arial" w:cs="Arial"/>
          <w:sz w:val="24"/>
          <w:szCs w:val="24"/>
        </w:rPr>
        <w:t>:</w:t>
      </w:r>
      <w:r>
        <w:rPr>
          <w:rFonts w:ascii="Arial" w:hAnsi="Arial" w:cs="Arial"/>
          <w:sz w:val="24"/>
          <w:szCs w:val="24"/>
        </w:rPr>
        <w:t>44</w:t>
      </w:r>
      <w:r w:rsidRPr="006A610A">
        <w:rPr>
          <w:rFonts w:ascii="Arial" w:hAnsi="Arial" w:cs="Arial"/>
          <w:sz w:val="24"/>
          <w:szCs w:val="24"/>
        </w:rPr>
        <w:t xml:space="preserve"> h.</w:t>
      </w:r>
    </w:p>
    <w:p w14:paraId="4363E2F6" w14:textId="77777777" w:rsidR="0001429D" w:rsidRDefault="0001429D" w:rsidP="0001429D">
      <w:pPr>
        <w:spacing w:after="0" w:line="240" w:lineRule="auto"/>
        <w:rPr>
          <w:rFonts w:ascii="Arial" w:hAnsi="Arial" w:cs="Arial"/>
          <w:color w:val="000000" w:themeColor="text1"/>
          <w:sz w:val="24"/>
          <w:szCs w:val="24"/>
        </w:rPr>
      </w:pPr>
    </w:p>
    <w:p w14:paraId="6919F461" w14:textId="77777777" w:rsidR="0001429D" w:rsidRPr="00C9043D" w:rsidRDefault="0001429D" w:rsidP="0001429D">
      <w:pPr>
        <w:spacing w:after="0" w:line="240" w:lineRule="auto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O que é um Diagrama de Classes.</w:t>
      </w:r>
      <w:r w:rsidRPr="00997A4B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Significados</w:t>
      </w:r>
      <w:r>
        <w:rPr>
          <w:rFonts w:ascii="Arial" w:hAnsi="Arial" w:cs="Arial"/>
          <w:color w:val="000000" w:themeColor="text1"/>
          <w:sz w:val="24"/>
          <w:szCs w:val="24"/>
        </w:rPr>
        <w:t>,</w:t>
      </w:r>
      <w:r w:rsidRPr="00123274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>
        <w:rPr>
          <w:rFonts w:ascii="Arial" w:hAnsi="Arial" w:cs="Arial"/>
          <w:color w:val="000000" w:themeColor="text1"/>
          <w:sz w:val="24"/>
          <w:szCs w:val="24"/>
        </w:rPr>
        <w:t>2018</w:t>
      </w:r>
      <w:r w:rsidRPr="00123274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. Disponível em :&lt;</w:t>
      </w:r>
      <w:r w:rsidRPr="00123274">
        <w:rPr>
          <w:rFonts w:ascii="Arial" w:hAnsi="Arial" w:cs="Arial"/>
          <w:i/>
          <w:iCs/>
          <w:color w:val="000000" w:themeColor="text1"/>
          <w:sz w:val="24"/>
          <w:szCs w:val="24"/>
          <w:shd w:val="clear" w:color="auto" w:fill="FFFFFF"/>
        </w:rPr>
        <w:t xml:space="preserve"> </w:t>
      </w:r>
      <w:hyperlink r:id="rId81" w:history="1">
        <w:r w:rsidRPr="00126275">
          <w:rPr>
            <w:rStyle w:val="Hyperlink"/>
            <w:rFonts w:ascii="Arial" w:hAnsi="Arial" w:cs="Arial"/>
            <w:color w:val="000000" w:themeColor="text1"/>
            <w:sz w:val="24"/>
            <w:szCs w:val="24"/>
            <w:u w:val="none"/>
          </w:rPr>
          <w:t>https://www.significados.com.br/diagrama-de-classes/</w:t>
        </w:r>
      </w:hyperlink>
      <w:r w:rsidRPr="00126275">
        <w:rPr>
          <w:rFonts w:ascii="Arial" w:hAnsi="Arial" w:cs="Arial"/>
          <w:i/>
          <w:iCs/>
          <w:color w:val="000000" w:themeColor="text1"/>
          <w:sz w:val="24"/>
          <w:szCs w:val="24"/>
        </w:rPr>
        <w:t>&gt;</w:t>
      </w:r>
      <w:r w:rsidRPr="00126275">
        <w:rPr>
          <w:rFonts w:ascii="Arial" w:hAnsi="Arial" w:cs="Arial"/>
          <w:color w:val="000000" w:themeColor="text1"/>
          <w:sz w:val="24"/>
          <w:szCs w:val="24"/>
        </w:rPr>
        <w:t xml:space="preserve">Acesso em: </w:t>
      </w:r>
      <w:r>
        <w:rPr>
          <w:rFonts w:ascii="Arial" w:hAnsi="Arial" w:cs="Arial"/>
          <w:color w:val="000000" w:themeColor="text1"/>
          <w:sz w:val="24"/>
          <w:szCs w:val="24"/>
        </w:rPr>
        <w:t>05</w:t>
      </w:r>
      <w:r w:rsidRPr="00126275">
        <w:rPr>
          <w:rFonts w:ascii="Arial" w:hAnsi="Arial" w:cs="Arial"/>
          <w:color w:val="000000" w:themeColor="text1"/>
          <w:sz w:val="24"/>
          <w:szCs w:val="24"/>
        </w:rPr>
        <w:t xml:space="preserve"> de </w:t>
      </w:r>
      <w:proofErr w:type="gramStart"/>
      <w:r>
        <w:rPr>
          <w:rFonts w:ascii="Arial" w:hAnsi="Arial" w:cs="Arial"/>
          <w:color w:val="000000" w:themeColor="text1"/>
          <w:sz w:val="24"/>
          <w:szCs w:val="24"/>
        </w:rPr>
        <w:t>Outubro</w:t>
      </w:r>
      <w:proofErr w:type="gramEnd"/>
      <w:r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Pr="00126275">
        <w:rPr>
          <w:rFonts w:ascii="Arial" w:hAnsi="Arial" w:cs="Arial"/>
          <w:color w:val="000000" w:themeColor="text1"/>
          <w:sz w:val="24"/>
          <w:szCs w:val="24"/>
        </w:rPr>
        <w:t xml:space="preserve">de </w:t>
      </w:r>
      <w:r w:rsidRPr="00123274">
        <w:rPr>
          <w:rFonts w:ascii="Arial" w:hAnsi="Arial" w:cs="Arial"/>
          <w:color w:val="000000" w:themeColor="text1"/>
          <w:sz w:val="24"/>
          <w:szCs w:val="24"/>
        </w:rPr>
        <w:t>20</w:t>
      </w:r>
      <w:r>
        <w:rPr>
          <w:rFonts w:ascii="Arial" w:hAnsi="Arial" w:cs="Arial"/>
          <w:color w:val="000000" w:themeColor="text1"/>
          <w:sz w:val="24"/>
          <w:szCs w:val="24"/>
        </w:rPr>
        <w:t>20</w:t>
      </w:r>
      <w:r w:rsidRPr="00123274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ás </w:t>
      </w:r>
      <w:r w:rsidRPr="00123274">
        <w:rPr>
          <w:rFonts w:ascii="Arial" w:hAnsi="Arial" w:cs="Arial"/>
          <w:color w:val="000000" w:themeColor="text1"/>
          <w:sz w:val="24"/>
          <w:szCs w:val="24"/>
        </w:rPr>
        <w:t>15:13 h.</w:t>
      </w:r>
    </w:p>
    <w:p w14:paraId="1A2D85D3" w14:textId="77777777" w:rsidR="0001429D" w:rsidRDefault="0001429D" w:rsidP="0001429D">
      <w:pPr>
        <w:spacing w:after="0" w:line="240" w:lineRule="auto"/>
        <w:rPr>
          <w:rFonts w:ascii="Arial" w:hAnsi="Arial" w:cs="Arial"/>
          <w:color w:val="000000" w:themeColor="text1"/>
          <w:sz w:val="24"/>
          <w:szCs w:val="24"/>
        </w:rPr>
      </w:pPr>
    </w:p>
    <w:p w14:paraId="1D33DD07" w14:textId="2AADCE1B" w:rsidR="0001429D" w:rsidRDefault="0001429D" w:rsidP="0001429D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Os 7 benefícios do HTML5. </w:t>
      </w:r>
      <w:proofErr w:type="spellStart"/>
      <w:r w:rsidRPr="0001429D">
        <w:rPr>
          <w:rFonts w:ascii="Arial" w:hAnsi="Arial" w:cs="Arial"/>
          <w:b/>
          <w:bCs/>
          <w:color w:val="000000" w:themeColor="text1"/>
          <w:sz w:val="24"/>
          <w:szCs w:val="24"/>
        </w:rPr>
        <w:t>Celke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, </w:t>
      </w:r>
      <w:r w:rsidRPr="00123274">
        <w:rPr>
          <w:rFonts w:ascii="Arial" w:hAnsi="Arial" w:cs="Arial"/>
          <w:color w:val="000000" w:themeColor="text1"/>
          <w:sz w:val="24"/>
          <w:szCs w:val="24"/>
        </w:rPr>
        <w:t>Disponível em: &lt;</w:t>
      </w:r>
      <w:hyperlink r:id="rId82" w:history="1">
        <w:r w:rsidRPr="00123274">
          <w:rPr>
            <w:rStyle w:val="Hyperlink"/>
            <w:rFonts w:ascii="Arial" w:hAnsi="Arial" w:cs="Arial"/>
            <w:color w:val="000000" w:themeColor="text1"/>
            <w:sz w:val="24"/>
            <w:szCs w:val="24"/>
            <w:u w:val="none"/>
          </w:rPr>
          <w:t>https://celke.com.br/artigo/os-7-beneficios-do-html5</w:t>
        </w:r>
      </w:hyperlink>
      <w:r w:rsidRPr="00123274">
        <w:rPr>
          <w:rFonts w:ascii="Arial" w:hAnsi="Arial" w:cs="Arial"/>
          <w:color w:val="000000" w:themeColor="text1"/>
          <w:sz w:val="24"/>
          <w:szCs w:val="24"/>
        </w:rPr>
        <w:t xml:space="preserve"> &gt;Acesso em:  13 de novembro de 2019 </w:t>
      </w:r>
      <w:r>
        <w:rPr>
          <w:rFonts w:ascii="Arial" w:hAnsi="Arial" w:cs="Arial"/>
          <w:sz w:val="24"/>
          <w:szCs w:val="24"/>
        </w:rPr>
        <w:t xml:space="preserve">às </w:t>
      </w:r>
      <w:r w:rsidRPr="00123274">
        <w:rPr>
          <w:rFonts w:ascii="Arial" w:hAnsi="Arial" w:cs="Arial"/>
          <w:color w:val="000000" w:themeColor="text1"/>
          <w:sz w:val="24"/>
          <w:szCs w:val="24"/>
        </w:rPr>
        <w:t>12:59h.</w:t>
      </w:r>
    </w:p>
    <w:p w14:paraId="688D1796" w14:textId="77777777" w:rsidR="0001429D" w:rsidRDefault="0001429D" w:rsidP="0001429D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Pena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Nieradka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, Itamar.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Javascript+CSS+DOM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: Desenvolvimento Para Web.1. ed. Rio de Janeiro: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NovaTerra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, 2014. Contracapa. </w:t>
      </w:r>
    </w:p>
    <w:p w14:paraId="7BB40D11" w14:textId="71372707" w:rsidR="0001429D" w:rsidRPr="00123274" w:rsidRDefault="0001429D" w:rsidP="0001429D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PEREIRA. A. P. O que é CSS? </w:t>
      </w:r>
      <w:proofErr w:type="spellStart"/>
      <w:proofErr w:type="gramStart"/>
      <w:r w:rsidRPr="00FC3AC8">
        <w:rPr>
          <w:rFonts w:ascii="Arial" w:hAnsi="Arial" w:cs="Arial"/>
          <w:b/>
          <w:bCs/>
          <w:color w:val="000000" w:themeColor="text1"/>
          <w:sz w:val="24"/>
          <w:szCs w:val="24"/>
        </w:rPr>
        <w:t>Tecmundo</w:t>
      </w:r>
      <w:proofErr w:type="spellEnd"/>
      <w:r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</w:t>
      </w:r>
      <w:r w:rsidRPr="00FC3AC8">
        <w:rPr>
          <w:rFonts w:ascii="Arial" w:hAnsi="Arial" w:cs="Arial"/>
          <w:color w:val="000000" w:themeColor="text1"/>
          <w:sz w:val="24"/>
          <w:szCs w:val="24"/>
        </w:rPr>
        <w:t>,</w:t>
      </w:r>
      <w:proofErr w:type="gramEnd"/>
      <w:r>
        <w:rPr>
          <w:rFonts w:ascii="Arial" w:hAnsi="Arial" w:cs="Arial"/>
          <w:color w:val="000000" w:themeColor="text1"/>
          <w:sz w:val="24"/>
          <w:szCs w:val="24"/>
        </w:rPr>
        <w:t xml:space="preserve"> 2009 </w:t>
      </w:r>
      <w:r w:rsidRPr="00123274">
        <w:rPr>
          <w:rFonts w:ascii="Arial" w:hAnsi="Arial" w:cs="Arial"/>
          <w:color w:val="000000" w:themeColor="text1"/>
          <w:sz w:val="24"/>
          <w:szCs w:val="24"/>
        </w:rPr>
        <w:t>.Disponível em: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Pr="00123274">
        <w:rPr>
          <w:rFonts w:ascii="Arial" w:hAnsi="Arial" w:cs="Arial"/>
          <w:color w:val="000000" w:themeColor="text1"/>
          <w:sz w:val="24"/>
          <w:szCs w:val="24"/>
        </w:rPr>
        <w:t>&lt;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Pr="00FC3AC8">
        <w:rPr>
          <w:rFonts w:ascii="Arial" w:hAnsi="Arial" w:cs="Arial"/>
          <w:color w:val="000000" w:themeColor="text1"/>
          <w:sz w:val="24"/>
          <w:szCs w:val="24"/>
        </w:rPr>
        <w:t>https://www.tecmundo.com.br/programacao/2705-o-que-e-css.htm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Pr="00123274">
        <w:rPr>
          <w:rFonts w:ascii="Arial" w:hAnsi="Arial" w:cs="Arial"/>
          <w:color w:val="000000" w:themeColor="text1"/>
          <w:sz w:val="24"/>
          <w:szCs w:val="24"/>
        </w:rPr>
        <w:t>&gt;Acesso em: 11 de novembro de 2019 as 14:06h.</w:t>
      </w:r>
    </w:p>
    <w:p w14:paraId="5AE976DC" w14:textId="42F9833D" w:rsidR="0001429D" w:rsidRDefault="0001429D" w:rsidP="0001429D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Por que usar CSS?</w:t>
      </w:r>
      <w:r w:rsidRPr="00DC6E68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MDN web </w:t>
      </w:r>
      <w:proofErr w:type="spellStart"/>
      <w:r w:rsidRPr="00DC6E68">
        <w:rPr>
          <w:rFonts w:ascii="Arial" w:hAnsi="Arial" w:cs="Arial"/>
          <w:b/>
          <w:bCs/>
          <w:color w:val="000000" w:themeColor="text1"/>
          <w:sz w:val="24"/>
          <w:szCs w:val="24"/>
        </w:rPr>
        <w:t>docs</w:t>
      </w:r>
      <w:proofErr w:type="spellEnd"/>
      <w:r w:rsidRPr="00DC6E68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moz://a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,2021. </w:t>
      </w:r>
      <w:r w:rsidRPr="00123274">
        <w:rPr>
          <w:rFonts w:ascii="Arial" w:hAnsi="Arial" w:cs="Arial"/>
          <w:color w:val="000000" w:themeColor="text1"/>
          <w:sz w:val="24"/>
          <w:szCs w:val="24"/>
        </w:rPr>
        <w:t>Disponível em: &lt;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Pr="00DC6E68">
        <w:rPr>
          <w:rFonts w:ascii="Arial" w:hAnsi="Arial" w:cs="Arial"/>
          <w:sz w:val="24"/>
          <w:szCs w:val="24"/>
        </w:rPr>
        <w:t>https://developer.mozilla.org/pt</w:t>
      </w:r>
      <w:r>
        <w:rPr>
          <w:rFonts w:ascii="Arial" w:hAnsi="Arial" w:cs="Arial"/>
          <w:sz w:val="24"/>
          <w:szCs w:val="24"/>
        </w:rPr>
        <w:t>-</w:t>
      </w:r>
      <w:r w:rsidRPr="00DC6E68">
        <w:rPr>
          <w:rFonts w:ascii="Arial" w:hAnsi="Arial" w:cs="Arial"/>
          <w:sz w:val="24"/>
          <w:szCs w:val="24"/>
        </w:rPr>
        <w:t>BR/docs/conflicting/Learn/CSS/First_steps/How_CSS_works_61240ddc35a4ddd533ea33cc8ccf1c87</w:t>
      </w:r>
      <w:r w:rsidRPr="00123274">
        <w:rPr>
          <w:rFonts w:ascii="Arial" w:hAnsi="Arial" w:cs="Arial"/>
          <w:color w:val="000000" w:themeColor="text1"/>
          <w:sz w:val="24"/>
          <w:szCs w:val="24"/>
        </w:rPr>
        <w:t xml:space="preserve"> &gt;Acesso em: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Pr="00DC6E68">
        <w:rPr>
          <w:rFonts w:ascii="Arial" w:hAnsi="Arial" w:cs="Arial"/>
          <w:color w:val="000000" w:themeColor="text1"/>
          <w:sz w:val="24"/>
          <w:szCs w:val="24"/>
        </w:rPr>
        <w:t>0</w:t>
      </w:r>
      <w:r>
        <w:rPr>
          <w:rFonts w:ascii="Arial" w:hAnsi="Arial" w:cs="Arial"/>
          <w:color w:val="000000" w:themeColor="text1"/>
          <w:sz w:val="24"/>
          <w:szCs w:val="24"/>
        </w:rPr>
        <w:t>3</w:t>
      </w:r>
      <w:r w:rsidRPr="00DC6E68">
        <w:rPr>
          <w:rFonts w:ascii="Arial" w:hAnsi="Arial" w:cs="Arial"/>
          <w:color w:val="000000" w:themeColor="text1"/>
          <w:sz w:val="24"/>
          <w:szCs w:val="24"/>
        </w:rPr>
        <w:t xml:space="preserve"> de </w:t>
      </w:r>
      <w:proofErr w:type="gramStart"/>
      <w:r w:rsidRPr="00DC6E68">
        <w:rPr>
          <w:rFonts w:ascii="Arial" w:hAnsi="Arial" w:cs="Arial"/>
          <w:color w:val="000000" w:themeColor="text1"/>
          <w:sz w:val="24"/>
          <w:szCs w:val="24"/>
        </w:rPr>
        <w:t>Junho</w:t>
      </w:r>
      <w:proofErr w:type="gramEnd"/>
      <w:r w:rsidRPr="00DC6E68">
        <w:rPr>
          <w:rFonts w:ascii="Arial" w:hAnsi="Arial" w:cs="Arial"/>
          <w:color w:val="000000" w:themeColor="text1"/>
          <w:sz w:val="24"/>
          <w:szCs w:val="24"/>
        </w:rPr>
        <w:t xml:space="preserve"> de 2021 ás 19:32 h.</w:t>
      </w:r>
    </w:p>
    <w:p w14:paraId="601C82C3" w14:textId="10ED8A73" w:rsidR="000E5E78" w:rsidRDefault="000E5E78" w:rsidP="000E5E78">
      <w:pPr>
        <w:spacing w:after="0" w:line="240" w:lineRule="auto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RODRIGUES, J. Modelo Entidade Relacionamento (MER) e Diagrama Entidade-Relacionamento (DER). </w:t>
      </w:r>
      <w:proofErr w:type="spellStart"/>
      <w:r w:rsidRPr="00D40BDE">
        <w:rPr>
          <w:rFonts w:ascii="Arial" w:hAnsi="Arial" w:cs="Arial"/>
          <w:b/>
          <w:bCs/>
          <w:color w:val="000000" w:themeColor="text1"/>
          <w:sz w:val="24"/>
          <w:szCs w:val="24"/>
        </w:rPr>
        <w:t>DevMedia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>, 2014.</w:t>
      </w:r>
      <w:r w:rsidRPr="00123274">
        <w:rPr>
          <w:rFonts w:ascii="Arial" w:hAnsi="Arial" w:cs="Arial"/>
          <w:color w:val="000000" w:themeColor="text1"/>
          <w:sz w:val="24"/>
          <w:szCs w:val="24"/>
        </w:rPr>
        <w:t xml:space="preserve"> Disponível em &lt;</w:t>
      </w:r>
      <w:r>
        <w:rPr>
          <w:color w:val="000000" w:themeColor="text1"/>
          <w:sz w:val="24"/>
          <w:szCs w:val="24"/>
        </w:rPr>
        <w:t xml:space="preserve"> </w:t>
      </w:r>
      <w:r w:rsidRPr="00DC6E68">
        <w:rPr>
          <w:rFonts w:ascii="Arial" w:hAnsi="Arial" w:cs="Arial"/>
          <w:sz w:val="24"/>
          <w:szCs w:val="24"/>
        </w:rPr>
        <w:t>https://www.devmedia.com.br/modelo-entidade-relacionamento-mer-e-diagrama-entidade-relacionamento-der/14332</w:t>
      </w:r>
      <w:r w:rsidRPr="00123274">
        <w:rPr>
          <w:rFonts w:ascii="Arial" w:hAnsi="Arial" w:cs="Arial"/>
          <w:color w:val="000000" w:themeColor="text1"/>
          <w:sz w:val="24"/>
          <w:szCs w:val="24"/>
        </w:rPr>
        <w:t xml:space="preserve">&gt;Acesso em: </w:t>
      </w:r>
      <w:r>
        <w:rPr>
          <w:rFonts w:ascii="Arial" w:hAnsi="Arial" w:cs="Arial"/>
          <w:color w:val="000000" w:themeColor="text1"/>
          <w:sz w:val="24"/>
          <w:szCs w:val="24"/>
        </w:rPr>
        <w:t>30</w:t>
      </w:r>
      <w:r w:rsidRPr="00123274">
        <w:rPr>
          <w:rFonts w:ascii="Arial" w:hAnsi="Arial" w:cs="Arial"/>
          <w:color w:val="000000" w:themeColor="text1"/>
          <w:sz w:val="24"/>
          <w:szCs w:val="24"/>
        </w:rPr>
        <w:t xml:space="preserve"> de </w:t>
      </w:r>
      <w:proofErr w:type="gramStart"/>
      <w:r>
        <w:rPr>
          <w:rFonts w:ascii="Arial" w:hAnsi="Arial" w:cs="Arial"/>
          <w:color w:val="000000" w:themeColor="text1"/>
          <w:sz w:val="24"/>
          <w:szCs w:val="24"/>
        </w:rPr>
        <w:t>Abril</w:t>
      </w:r>
      <w:proofErr w:type="gramEnd"/>
      <w:r w:rsidRPr="00123274">
        <w:rPr>
          <w:rFonts w:ascii="Arial" w:hAnsi="Arial" w:cs="Arial"/>
          <w:color w:val="000000" w:themeColor="text1"/>
          <w:sz w:val="24"/>
          <w:szCs w:val="24"/>
        </w:rPr>
        <w:t xml:space="preserve"> de 20</w:t>
      </w:r>
      <w:r>
        <w:rPr>
          <w:rFonts w:ascii="Arial" w:hAnsi="Arial" w:cs="Arial"/>
          <w:color w:val="000000" w:themeColor="text1"/>
          <w:sz w:val="24"/>
          <w:szCs w:val="24"/>
        </w:rPr>
        <w:t>20</w:t>
      </w:r>
      <w:r w:rsidRPr="00123274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às 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18:40 </w:t>
      </w:r>
      <w:r w:rsidRPr="00123274">
        <w:rPr>
          <w:rFonts w:ascii="Arial" w:hAnsi="Arial" w:cs="Arial"/>
          <w:color w:val="000000" w:themeColor="text1"/>
          <w:sz w:val="24"/>
          <w:szCs w:val="24"/>
        </w:rPr>
        <w:t>h.</w:t>
      </w:r>
    </w:p>
    <w:p w14:paraId="03E5129B" w14:textId="77777777" w:rsidR="000E5E78" w:rsidRDefault="000E5E78" w:rsidP="000E5E78">
      <w:pPr>
        <w:spacing w:after="0" w:line="240" w:lineRule="auto"/>
        <w:rPr>
          <w:rFonts w:ascii="Arial" w:hAnsi="Arial" w:cs="Arial"/>
          <w:color w:val="000000" w:themeColor="text1"/>
          <w:sz w:val="24"/>
          <w:szCs w:val="24"/>
        </w:rPr>
      </w:pPr>
    </w:p>
    <w:p w14:paraId="4981CA83" w14:textId="536AFEDE" w:rsidR="0001429D" w:rsidRDefault="000E5E78" w:rsidP="000E5E78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RAMOS, D. O Que Model-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View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>-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Controller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>(MVC)?.</w:t>
      </w:r>
      <w:r>
        <w:rPr>
          <w:rFonts w:ascii="Arial" w:hAnsi="Arial" w:cs="Arial"/>
          <w:b/>
          <w:bCs/>
          <w:color w:val="000000" w:themeColor="text1"/>
          <w:sz w:val="24"/>
          <w:szCs w:val="24"/>
        </w:rPr>
        <w:t>Oficinadanet</w:t>
      </w:r>
      <w:r>
        <w:rPr>
          <w:rFonts w:ascii="Arial" w:hAnsi="Arial" w:cs="Arial"/>
          <w:color w:val="000000" w:themeColor="text1"/>
          <w:sz w:val="24"/>
          <w:szCs w:val="24"/>
        </w:rPr>
        <w:t>,2011.</w:t>
      </w:r>
      <w:r w:rsidRPr="00123274">
        <w:rPr>
          <w:rFonts w:ascii="Arial" w:hAnsi="Arial" w:cs="Arial"/>
          <w:color w:val="000000" w:themeColor="text1"/>
          <w:sz w:val="24"/>
          <w:szCs w:val="24"/>
        </w:rPr>
        <w:t xml:space="preserve">Disponível em: </w:t>
      </w:r>
      <w:r w:rsidRPr="006A610A">
        <w:rPr>
          <w:rFonts w:ascii="Arial" w:hAnsi="Arial" w:cs="Arial"/>
          <w:sz w:val="24"/>
          <w:szCs w:val="24"/>
        </w:rPr>
        <w:t>&lt;</w:t>
      </w:r>
      <w:r w:rsidRPr="008F2F9A">
        <w:rPr>
          <w:rFonts w:ascii="Arial" w:hAnsi="Arial" w:cs="Arial"/>
          <w:color w:val="000000" w:themeColor="text1"/>
          <w:sz w:val="24"/>
          <w:szCs w:val="24"/>
        </w:rPr>
        <w:t>https://www.oficinadanet.com.br/artigo/desenvolvimento/o_que_e_model-view-controller_mvc</w:t>
      </w:r>
      <w:r>
        <w:t xml:space="preserve"> </w:t>
      </w:r>
      <w:hyperlink r:id="rId83" w:anchor=":~:text=Hist%C3%B3ria,novo%20projeto%20chamado%20Spring%20Boot" w:history="1"/>
      <w:r w:rsidRPr="006A610A">
        <w:rPr>
          <w:rFonts w:ascii="Arial" w:hAnsi="Arial" w:cs="Arial"/>
          <w:sz w:val="24"/>
          <w:szCs w:val="24"/>
        </w:rPr>
        <w:t>&gt; Acesso em: 0</w:t>
      </w:r>
      <w:r>
        <w:rPr>
          <w:rFonts w:ascii="Arial" w:hAnsi="Arial" w:cs="Arial"/>
          <w:sz w:val="24"/>
          <w:szCs w:val="24"/>
        </w:rPr>
        <w:t>9</w:t>
      </w:r>
      <w:r w:rsidRPr="006A610A">
        <w:rPr>
          <w:rFonts w:ascii="Arial" w:hAnsi="Arial" w:cs="Arial"/>
          <w:sz w:val="24"/>
          <w:szCs w:val="24"/>
        </w:rPr>
        <w:t xml:space="preserve"> de junho de 2020 ás </w:t>
      </w:r>
      <w:r>
        <w:rPr>
          <w:rFonts w:ascii="Arial" w:hAnsi="Arial" w:cs="Arial"/>
          <w:sz w:val="24"/>
          <w:szCs w:val="24"/>
        </w:rPr>
        <w:t>16</w:t>
      </w:r>
      <w:r w:rsidRPr="006A610A">
        <w:rPr>
          <w:rFonts w:ascii="Arial" w:hAnsi="Arial" w:cs="Arial"/>
          <w:sz w:val="24"/>
          <w:szCs w:val="24"/>
        </w:rPr>
        <w:t>:</w:t>
      </w:r>
      <w:r>
        <w:rPr>
          <w:rFonts w:ascii="Arial" w:hAnsi="Arial" w:cs="Arial"/>
          <w:sz w:val="24"/>
          <w:szCs w:val="24"/>
        </w:rPr>
        <w:t>01</w:t>
      </w:r>
      <w:r w:rsidRPr="006A610A">
        <w:rPr>
          <w:rFonts w:ascii="Arial" w:hAnsi="Arial" w:cs="Arial"/>
          <w:sz w:val="24"/>
          <w:szCs w:val="24"/>
        </w:rPr>
        <w:t xml:space="preserve"> h.</w:t>
      </w:r>
    </w:p>
    <w:p w14:paraId="4AC06875" w14:textId="77777777" w:rsidR="000E5E78" w:rsidRPr="000E5E78" w:rsidRDefault="000E5E78" w:rsidP="000E5E78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06D1E804" w14:textId="77777777" w:rsidR="000E5E78" w:rsidRPr="000E5E78" w:rsidRDefault="000E5E78" w:rsidP="000E5E78">
      <w:pPr>
        <w:spacing w:after="0" w:line="240" w:lineRule="auto"/>
        <w:rPr>
          <w:rFonts w:ascii="Arial" w:hAnsi="Arial" w:cs="Arial"/>
          <w:color w:val="000000" w:themeColor="text1"/>
          <w:sz w:val="24"/>
          <w:szCs w:val="24"/>
        </w:rPr>
      </w:pPr>
      <w:r w:rsidRPr="000E5E78">
        <w:rPr>
          <w:rFonts w:ascii="Arial" w:hAnsi="Arial" w:cs="Arial"/>
          <w:color w:val="000000" w:themeColor="text1"/>
          <w:sz w:val="24"/>
          <w:szCs w:val="24"/>
        </w:rPr>
        <w:t xml:space="preserve">SANTOS, C. J. Entendendo a Linguagem </w:t>
      </w:r>
      <w:proofErr w:type="gramStart"/>
      <w:r w:rsidRPr="000E5E78">
        <w:rPr>
          <w:rFonts w:ascii="Arial" w:hAnsi="Arial" w:cs="Arial"/>
          <w:color w:val="000000" w:themeColor="text1"/>
          <w:sz w:val="24"/>
          <w:szCs w:val="24"/>
        </w:rPr>
        <w:t>SQL .</w:t>
      </w:r>
      <w:proofErr w:type="gramEnd"/>
      <w:r w:rsidRPr="000E5E78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Pr="000E5E78">
        <w:rPr>
          <w:rFonts w:ascii="Arial" w:hAnsi="Arial" w:cs="Arial"/>
          <w:b/>
          <w:bCs/>
          <w:color w:val="000000" w:themeColor="text1"/>
          <w:sz w:val="24"/>
          <w:szCs w:val="24"/>
        </w:rPr>
        <w:t>Devmedia</w:t>
      </w:r>
      <w:r w:rsidRPr="000E5E78">
        <w:rPr>
          <w:rFonts w:ascii="Arial" w:hAnsi="Arial" w:cs="Arial"/>
          <w:color w:val="000000" w:themeColor="text1"/>
          <w:sz w:val="24"/>
          <w:szCs w:val="24"/>
        </w:rPr>
        <w:t>, 2008 Disponível em:&lt;</w:t>
      </w:r>
    </w:p>
    <w:p w14:paraId="5DA6431C" w14:textId="77777777" w:rsidR="000E5E78" w:rsidRDefault="000E5E78" w:rsidP="000E5E78">
      <w:pPr>
        <w:spacing w:after="0" w:line="240" w:lineRule="auto"/>
        <w:rPr>
          <w:rFonts w:ascii="Arial" w:hAnsi="Arial" w:cs="Arial"/>
          <w:color w:val="000000" w:themeColor="text1"/>
          <w:sz w:val="24"/>
          <w:szCs w:val="24"/>
        </w:rPr>
      </w:pPr>
      <w:r w:rsidRPr="000E5E78">
        <w:rPr>
          <w:rFonts w:ascii="Arial" w:hAnsi="Arial" w:cs="Arial"/>
          <w:color w:val="000000" w:themeColor="text1"/>
          <w:sz w:val="24"/>
          <w:szCs w:val="24"/>
        </w:rPr>
        <w:t xml:space="preserve">https://www.devmedia.com.br/entedendo-a-linguagem-sql/7775 &gt; Acesso em: 02 de </w:t>
      </w:r>
      <w:proofErr w:type="gramStart"/>
      <w:r w:rsidRPr="000E5E78">
        <w:rPr>
          <w:rFonts w:ascii="Arial" w:hAnsi="Arial" w:cs="Arial"/>
          <w:color w:val="000000" w:themeColor="text1"/>
          <w:sz w:val="24"/>
          <w:szCs w:val="24"/>
        </w:rPr>
        <w:t>Junho</w:t>
      </w:r>
      <w:proofErr w:type="gramEnd"/>
      <w:r w:rsidRPr="000E5E78">
        <w:rPr>
          <w:rFonts w:ascii="Arial" w:hAnsi="Arial" w:cs="Arial"/>
          <w:color w:val="000000" w:themeColor="text1"/>
          <w:sz w:val="24"/>
          <w:szCs w:val="24"/>
        </w:rPr>
        <w:t xml:space="preserve"> de 2021 </w:t>
      </w:r>
      <w:r w:rsidRPr="000E5E78">
        <w:rPr>
          <w:rFonts w:ascii="Arial" w:hAnsi="Arial" w:cs="Arial"/>
          <w:sz w:val="24"/>
          <w:szCs w:val="24"/>
        </w:rPr>
        <w:t xml:space="preserve">ás </w:t>
      </w:r>
      <w:r w:rsidRPr="000E5E78">
        <w:rPr>
          <w:rFonts w:ascii="Arial" w:hAnsi="Arial" w:cs="Arial"/>
          <w:color w:val="000000" w:themeColor="text1"/>
          <w:sz w:val="24"/>
          <w:szCs w:val="24"/>
        </w:rPr>
        <w:t>19:10 h.</w:t>
      </w:r>
    </w:p>
    <w:p w14:paraId="7E8C35C5" w14:textId="77777777" w:rsidR="000E5E78" w:rsidRDefault="000E5E78" w:rsidP="000E5E78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SOUZA, S.</w:t>
      </w:r>
      <w:r w:rsidRPr="00F10A65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Entenda o que é REST API e a importância dele para o site da sua empresa.</w:t>
      </w:r>
      <w:r w:rsidRPr="00F10A65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Stage</w:t>
      </w:r>
      <w:proofErr w:type="spellEnd"/>
      <w:r w:rsidRPr="00A7164B"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,2020. Disponível em: </w:t>
      </w:r>
      <w:r w:rsidRPr="005E4A4B">
        <w:rPr>
          <w:rFonts w:ascii="Arial" w:hAnsi="Arial" w:cs="Arial"/>
          <w:sz w:val="24"/>
          <w:szCs w:val="24"/>
        </w:rPr>
        <w:t>&lt;</w:t>
      </w:r>
      <w:hyperlink r:id="rId84" w:history="1">
        <w:r w:rsidRPr="00BB3C3B">
          <w:rPr>
            <w:rStyle w:val="Hyperlink"/>
            <w:rFonts w:ascii="Arial" w:hAnsi="Arial" w:cs="Arial"/>
            <w:color w:val="auto"/>
            <w:sz w:val="24"/>
            <w:szCs w:val="24"/>
            <w:u w:val="none"/>
          </w:rPr>
          <w:t>https://rockcontent.com/br/blog/rest-api/</w:t>
        </w:r>
      </w:hyperlink>
      <w:r>
        <w:rPr>
          <w:rFonts w:ascii="Arial" w:hAnsi="Arial" w:cs="Arial"/>
          <w:sz w:val="24"/>
          <w:szCs w:val="24"/>
        </w:rPr>
        <w:t xml:space="preserve">&gt;Acesso em: 08 de </w:t>
      </w:r>
      <w:proofErr w:type="gramStart"/>
      <w:r>
        <w:rPr>
          <w:rFonts w:ascii="Arial" w:hAnsi="Arial" w:cs="Arial"/>
          <w:color w:val="000000" w:themeColor="text1"/>
          <w:sz w:val="24"/>
          <w:szCs w:val="24"/>
        </w:rPr>
        <w:t>Outubro</w:t>
      </w:r>
      <w:proofErr w:type="gramEnd"/>
      <w:r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2020 </w:t>
      </w:r>
      <w:r w:rsidRPr="002211E9">
        <w:rPr>
          <w:rFonts w:ascii="Arial" w:hAnsi="Arial" w:cs="Arial"/>
          <w:sz w:val="24"/>
          <w:szCs w:val="24"/>
        </w:rPr>
        <w:t>às</w:t>
      </w:r>
      <w:r>
        <w:rPr>
          <w:rFonts w:ascii="Arial" w:hAnsi="Arial" w:cs="Arial"/>
          <w:sz w:val="24"/>
          <w:szCs w:val="24"/>
        </w:rPr>
        <w:t xml:space="preserve"> 16:45 h.</w:t>
      </w:r>
    </w:p>
    <w:p w14:paraId="63F7C1AC" w14:textId="77777777" w:rsidR="000E5E78" w:rsidRDefault="000E5E78" w:rsidP="000E5E78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32CDCE1C" w14:textId="77777777" w:rsidR="000E5E78" w:rsidRDefault="000E5E78" w:rsidP="000E5E78">
      <w:pPr>
        <w:spacing w:after="0" w:line="240" w:lineRule="auto"/>
        <w:rPr>
          <w:rFonts w:ascii="Arial" w:hAnsi="Arial" w:cs="Arial"/>
          <w:color w:val="000000" w:themeColor="text1"/>
          <w:sz w:val="24"/>
          <w:szCs w:val="24"/>
        </w:rPr>
      </w:pPr>
    </w:p>
    <w:p w14:paraId="631A1F10" w14:textId="51CA6C36" w:rsidR="000E5E78" w:rsidRPr="000E5E78" w:rsidRDefault="000E5E78" w:rsidP="000E5E78">
      <w:pPr>
        <w:spacing w:after="0" w:line="240" w:lineRule="auto"/>
        <w:rPr>
          <w:rFonts w:ascii="Arial" w:hAnsi="Arial" w:cs="Arial"/>
          <w:color w:val="000000" w:themeColor="text1"/>
          <w:sz w:val="24"/>
          <w:szCs w:val="24"/>
        </w:rPr>
      </w:pPr>
      <w:r w:rsidRPr="000E5E78">
        <w:rPr>
          <w:rFonts w:ascii="Arial" w:hAnsi="Arial" w:cs="Arial"/>
          <w:color w:val="000000" w:themeColor="text1"/>
          <w:sz w:val="24"/>
          <w:szCs w:val="24"/>
        </w:rPr>
        <w:t xml:space="preserve">SQL - o que é e como funciona na prática? </w:t>
      </w:r>
      <w:proofErr w:type="spellStart"/>
      <w:r w:rsidRPr="000E5E78">
        <w:rPr>
          <w:rFonts w:ascii="Arial" w:hAnsi="Arial" w:cs="Arial"/>
          <w:b/>
          <w:bCs/>
          <w:color w:val="000000" w:themeColor="text1"/>
          <w:sz w:val="24"/>
          <w:szCs w:val="24"/>
        </w:rPr>
        <w:t>Pravaler</w:t>
      </w:r>
      <w:proofErr w:type="spellEnd"/>
      <w:r w:rsidRPr="000E5E78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</w:t>
      </w:r>
      <w:r w:rsidRPr="000E5E78">
        <w:rPr>
          <w:rFonts w:ascii="Arial" w:hAnsi="Arial" w:cs="Arial"/>
          <w:color w:val="000000" w:themeColor="text1"/>
          <w:sz w:val="24"/>
          <w:szCs w:val="24"/>
        </w:rPr>
        <w:t xml:space="preserve">,2020 Disponível em: </w:t>
      </w:r>
      <w:r w:rsidRPr="000E5E78">
        <w:rPr>
          <w:rFonts w:ascii="Arial" w:hAnsi="Arial" w:cs="Arial"/>
          <w:bCs/>
          <w:color w:val="000000" w:themeColor="text1"/>
          <w:sz w:val="24"/>
          <w:szCs w:val="24"/>
        </w:rPr>
        <w:t>https://www.pravaler.com.br/sql-o-que-e-e-como-funciona-na-pratica/&gt;</w:t>
      </w:r>
      <w:r w:rsidRPr="000E5E78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Pr="000E5E78">
        <w:rPr>
          <w:rFonts w:ascii="Arial" w:hAnsi="Arial" w:cs="Arial"/>
          <w:sz w:val="24"/>
          <w:szCs w:val="24"/>
        </w:rPr>
        <w:t xml:space="preserve">Acesso em: 02 de </w:t>
      </w:r>
      <w:proofErr w:type="gramStart"/>
      <w:r w:rsidRPr="000E5E78">
        <w:rPr>
          <w:rFonts w:ascii="Arial" w:hAnsi="Arial" w:cs="Arial"/>
          <w:color w:val="000000" w:themeColor="text1"/>
          <w:sz w:val="24"/>
          <w:szCs w:val="24"/>
        </w:rPr>
        <w:t>Junho</w:t>
      </w:r>
      <w:proofErr w:type="gramEnd"/>
      <w:r w:rsidRPr="000E5E78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Pr="000E5E78">
        <w:rPr>
          <w:rFonts w:ascii="Arial" w:hAnsi="Arial" w:cs="Arial"/>
          <w:sz w:val="24"/>
          <w:szCs w:val="24"/>
        </w:rPr>
        <w:t>de 2021 ás 19:32 h.</w:t>
      </w:r>
    </w:p>
    <w:p w14:paraId="25666297" w14:textId="77777777" w:rsidR="000E5E78" w:rsidRDefault="000E5E78" w:rsidP="000E5E78">
      <w:pPr>
        <w:spacing w:after="0" w:line="240" w:lineRule="auto"/>
        <w:rPr>
          <w:rFonts w:ascii="Arial" w:hAnsi="Arial" w:cs="Arial"/>
          <w:color w:val="000000" w:themeColor="text1"/>
          <w:sz w:val="24"/>
          <w:szCs w:val="24"/>
        </w:rPr>
      </w:pPr>
    </w:p>
    <w:p w14:paraId="689478C4" w14:textId="77777777" w:rsidR="00544857" w:rsidRDefault="00544857" w:rsidP="001250D4">
      <w:pPr>
        <w:spacing w:after="0" w:line="240" w:lineRule="auto"/>
        <w:rPr>
          <w:rFonts w:ascii="Arial" w:hAnsi="Arial" w:cs="Arial"/>
          <w:color w:val="000000" w:themeColor="text1"/>
          <w:sz w:val="24"/>
          <w:szCs w:val="24"/>
        </w:rPr>
      </w:pPr>
    </w:p>
    <w:p w14:paraId="6E9C8C62" w14:textId="4336EDD9" w:rsidR="006549CC" w:rsidRDefault="006549CC" w:rsidP="001250D4">
      <w:pPr>
        <w:spacing w:after="0" w:line="240" w:lineRule="auto"/>
        <w:rPr>
          <w:rFonts w:ascii="Arial" w:hAnsi="Arial" w:cs="Arial"/>
          <w:color w:val="000000" w:themeColor="text1"/>
          <w:sz w:val="24"/>
          <w:szCs w:val="24"/>
        </w:rPr>
      </w:pPr>
    </w:p>
    <w:p w14:paraId="6F1D4701" w14:textId="5139E953" w:rsidR="002A42A6" w:rsidRDefault="002A42A6" w:rsidP="00F81CE2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35B8E7A6" w14:textId="65CA2A6A" w:rsidR="002A42A6" w:rsidRDefault="002A42A6" w:rsidP="00F81CE2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17CA0445" w14:textId="3C1283CA" w:rsidR="002A42A6" w:rsidRDefault="002A42A6" w:rsidP="00F81CE2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7B1731CB" w14:textId="43DE3BB9" w:rsidR="006817D6" w:rsidRDefault="006817D6" w:rsidP="00A01FFD">
      <w:pPr>
        <w:spacing w:after="0" w:line="360" w:lineRule="auto"/>
        <w:ind w:firstLine="709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3FA5EF2A" w14:textId="5BD4F89F" w:rsidR="006817D6" w:rsidRDefault="006817D6" w:rsidP="00A01FFD">
      <w:pPr>
        <w:spacing w:after="0" w:line="360" w:lineRule="auto"/>
        <w:ind w:firstLine="709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1452C7DA" w14:textId="3B16EA38" w:rsidR="006817D6" w:rsidRDefault="006817D6" w:rsidP="00A01FFD">
      <w:pPr>
        <w:spacing w:after="0" w:line="360" w:lineRule="auto"/>
        <w:ind w:firstLine="709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42DACD82" w14:textId="5F0ACDB0" w:rsidR="006817D6" w:rsidRDefault="006817D6" w:rsidP="00A01FFD">
      <w:pPr>
        <w:spacing w:after="0" w:line="360" w:lineRule="auto"/>
        <w:ind w:firstLine="709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3C81D47F" w14:textId="5BC1D3C4" w:rsidR="006817D6" w:rsidRDefault="006817D6" w:rsidP="00A01FFD">
      <w:pPr>
        <w:spacing w:after="0" w:line="360" w:lineRule="auto"/>
        <w:ind w:firstLine="709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35E5F8EB" w14:textId="528B2CBB" w:rsidR="006817D6" w:rsidRDefault="006817D6" w:rsidP="00A01FFD">
      <w:pPr>
        <w:spacing w:after="0" w:line="360" w:lineRule="auto"/>
        <w:ind w:firstLine="709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403FE836" w14:textId="6EBC3722" w:rsidR="006817D6" w:rsidRDefault="006817D6" w:rsidP="00A01FFD">
      <w:pPr>
        <w:spacing w:after="0" w:line="360" w:lineRule="auto"/>
        <w:ind w:firstLine="709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459BF32F" w14:textId="0ACD3834" w:rsidR="006817D6" w:rsidRDefault="006817D6" w:rsidP="00A01FFD">
      <w:pPr>
        <w:spacing w:after="0" w:line="360" w:lineRule="auto"/>
        <w:ind w:firstLine="709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7DF1EC77" w14:textId="54C0484B" w:rsidR="006817D6" w:rsidRDefault="006817D6" w:rsidP="00A01FFD">
      <w:pPr>
        <w:spacing w:after="0" w:line="360" w:lineRule="auto"/>
        <w:ind w:firstLine="709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6FA2429B" w14:textId="77777777" w:rsidR="0001429D" w:rsidRDefault="0001429D" w:rsidP="00A01FFD">
      <w:pPr>
        <w:spacing w:after="0" w:line="360" w:lineRule="auto"/>
        <w:ind w:firstLine="709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1D3F4880" w14:textId="1FCD2720" w:rsidR="006817D6" w:rsidRDefault="006817D6" w:rsidP="00A01FFD">
      <w:pPr>
        <w:spacing w:after="0" w:line="360" w:lineRule="auto"/>
        <w:ind w:firstLine="709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1C62BB30" w14:textId="4711FFC9" w:rsidR="006817D6" w:rsidRDefault="006817D6" w:rsidP="00A01FFD">
      <w:pPr>
        <w:spacing w:after="0" w:line="360" w:lineRule="auto"/>
        <w:ind w:firstLine="709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188EA441" w14:textId="33400A1C" w:rsidR="00067AE8" w:rsidRDefault="00067AE8" w:rsidP="00A01FFD">
      <w:pPr>
        <w:spacing w:after="0" w:line="360" w:lineRule="auto"/>
        <w:ind w:firstLine="709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3AD0AC5D" w14:textId="77777777" w:rsidR="00067AE8" w:rsidRDefault="00067AE8" w:rsidP="00A01FFD">
      <w:pPr>
        <w:spacing w:after="0" w:line="360" w:lineRule="auto"/>
        <w:ind w:firstLine="709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18FD9C5D" w14:textId="54644C56" w:rsidR="006817D6" w:rsidRDefault="006817D6" w:rsidP="00A01FFD">
      <w:pPr>
        <w:spacing w:after="0" w:line="360" w:lineRule="auto"/>
        <w:ind w:firstLine="709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26D1740F" w14:textId="77777777" w:rsidR="006817D6" w:rsidRPr="000304E8" w:rsidRDefault="006817D6" w:rsidP="00A01FFD">
      <w:pPr>
        <w:spacing w:after="0" w:line="360" w:lineRule="auto"/>
        <w:ind w:firstLine="709"/>
        <w:jc w:val="both"/>
        <w:rPr>
          <w:rFonts w:ascii="Arial" w:hAnsi="Arial" w:cs="Arial"/>
          <w:bCs/>
          <w:color w:val="000000" w:themeColor="text1"/>
          <w:sz w:val="24"/>
          <w:szCs w:val="24"/>
        </w:rPr>
      </w:pPr>
    </w:p>
    <w:p w14:paraId="7F7ECE8C" w14:textId="77777777" w:rsidR="00A01FFD" w:rsidRDefault="00A01FFD" w:rsidP="00A01FFD">
      <w:pPr>
        <w:spacing w:after="0" w:line="360" w:lineRule="auto"/>
        <w:ind w:firstLine="709"/>
        <w:jc w:val="both"/>
        <w:rPr>
          <w:rFonts w:ascii="Arial" w:hAnsi="Arial" w:cs="Arial"/>
          <w:b/>
          <w:color w:val="000000" w:themeColor="text1"/>
          <w:sz w:val="28"/>
          <w:szCs w:val="28"/>
        </w:rPr>
      </w:pPr>
    </w:p>
    <w:p w14:paraId="303A5202" w14:textId="77777777" w:rsidR="00A01FFD" w:rsidRDefault="00A01FFD" w:rsidP="002A42A6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21914723" w14:textId="77777777" w:rsidR="002A42A6" w:rsidRDefault="002A42A6" w:rsidP="001250D4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6B06EE02" w14:textId="2168DC42" w:rsidR="006746B6" w:rsidRPr="00877A22" w:rsidRDefault="00A05404" w:rsidP="00736306">
      <w:pPr>
        <w:spacing w:after="0" w:line="360" w:lineRule="auto"/>
        <w:ind w:firstLine="709"/>
        <w:jc w:val="both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877A22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ANEXO A – </w:t>
      </w:r>
      <w:r w:rsidR="00877A22" w:rsidRPr="00877A22">
        <w:rPr>
          <w:rFonts w:ascii="Arial" w:hAnsi="Arial" w:cs="Arial"/>
          <w:b/>
          <w:bCs/>
          <w:color w:val="000000" w:themeColor="text1"/>
          <w:sz w:val="24"/>
          <w:szCs w:val="24"/>
        </w:rPr>
        <w:t>SCRIPT DE CRIAÇÃO BANCO DE DADOS.</w:t>
      </w:r>
    </w:p>
    <w:p w14:paraId="7EE3E137" w14:textId="77777777" w:rsidR="00877A22" w:rsidRPr="00877A22" w:rsidRDefault="00877A22" w:rsidP="00736306">
      <w:pPr>
        <w:spacing w:after="0" w:line="360" w:lineRule="auto"/>
        <w:ind w:firstLine="709"/>
        <w:jc w:val="both"/>
        <w:rPr>
          <w:rFonts w:ascii="Arial" w:hAnsi="Arial" w:cs="Arial"/>
          <w:b/>
          <w:color w:val="000000" w:themeColor="text1"/>
          <w:sz w:val="24"/>
          <w:szCs w:val="24"/>
        </w:rPr>
      </w:pPr>
    </w:p>
    <w:p w14:paraId="0B0D0228" w14:textId="77777777" w:rsidR="00877A22" w:rsidRPr="00877A22" w:rsidRDefault="00877A22" w:rsidP="00877A2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  <w:r w:rsidRPr="00877A22">
        <w:rPr>
          <w:rFonts w:ascii="Arial" w:hAnsi="Arial" w:cs="Arial"/>
          <w:color w:val="008000"/>
          <w:sz w:val="24"/>
          <w:szCs w:val="24"/>
        </w:rPr>
        <w:t>-- Script criação de banco de dados e tabelas</w:t>
      </w:r>
    </w:p>
    <w:p w14:paraId="0D187EBE" w14:textId="77777777" w:rsidR="00877A22" w:rsidRPr="00877A22" w:rsidRDefault="00877A22" w:rsidP="00877A2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  <w:r w:rsidRPr="00877A22">
        <w:rPr>
          <w:rFonts w:ascii="Arial" w:hAnsi="Arial" w:cs="Arial"/>
          <w:color w:val="0000FF"/>
          <w:sz w:val="24"/>
          <w:szCs w:val="24"/>
        </w:rPr>
        <w:t>CREATE</w:t>
      </w:r>
      <w:r w:rsidRPr="00877A22">
        <w:rPr>
          <w:rFonts w:ascii="Arial" w:hAnsi="Arial" w:cs="Arial"/>
          <w:color w:val="000000"/>
          <w:sz w:val="24"/>
          <w:szCs w:val="24"/>
        </w:rPr>
        <w:t xml:space="preserve"> </w:t>
      </w:r>
      <w:r w:rsidRPr="00877A22">
        <w:rPr>
          <w:rFonts w:ascii="Arial" w:hAnsi="Arial" w:cs="Arial"/>
          <w:color w:val="0000FF"/>
          <w:sz w:val="24"/>
          <w:szCs w:val="24"/>
        </w:rPr>
        <w:t>DATABASE</w:t>
      </w:r>
      <w:r w:rsidRPr="00877A22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877A22">
        <w:rPr>
          <w:rFonts w:ascii="Arial" w:hAnsi="Arial" w:cs="Arial"/>
          <w:color w:val="000000"/>
          <w:sz w:val="24"/>
          <w:szCs w:val="24"/>
        </w:rPr>
        <w:t>Seuphone</w:t>
      </w:r>
      <w:proofErr w:type="spellEnd"/>
      <w:r w:rsidRPr="00877A22">
        <w:rPr>
          <w:rFonts w:ascii="Arial" w:hAnsi="Arial" w:cs="Arial"/>
          <w:color w:val="000000"/>
          <w:sz w:val="24"/>
          <w:szCs w:val="24"/>
        </w:rPr>
        <w:t xml:space="preserve"> </w:t>
      </w:r>
    </w:p>
    <w:p w14:paraId="7FC30591" w14:textId="77777777" w:rsidR="00877A22" w:rsidRPr="00877A22" w:rsidRDefault="00877A22" w:rsidP="00877A2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  <w:r w:rsidRPr="00877A22">
        <w:rPr>
          <w:rFonts w:ascii="Arial" w:hAnsi="Arial" w:cs="Arial"/>
          <w:color w:val="0000FF"/>
          <w:sz w:val="24"/>
          <w:szCs w:val="24"/>
        </w:rPr>
        <w:t>ON</w:t>
      </w:r>
      <w:r w:rsidRPr="00877A22">
        <w:rPr>
          <w:rFonts w:ascii="Arial" w:hAnsi="Arial" w:cs="Arial"/>
          <w:color w:val="000000"/>
          <w:sz w:val="24"/>
          <w:szCs w:val="24"/>
        </w:rPr>
        <w:t xml:space="preserve">   </w:t>
      </w:r>
    </w:p>
    <w:p w14:paraId="77B97941" w14:textId="77777777" w:rsidR="00877A22" w:rsidRPr="00877A22" w:rsidRDefault="00877A22" w:rsidP="00877A2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  <w:proofErr w:type="gramStart"/>
      <w:r w:rsidRPr="00877A22">
        <w:rPr>
          <w:rFonts w:ascii="Arial" w:hAnsi="Arial" w:cs="Arial"/>
          <w:color w:val="808080"/>
          <w:sz w:val="24"/>
          <w:szCs w:val="24"/>
        </w:rPr>
        <w:t>(</w:t>
      </w:r>
      <w:r w:rsidRPr="00877A22">
        <w:rPr>
          <w:rFonts w:ascii="Arial" w:hAnsi="Arial" w:cs="Arial"/>
          <w:color w:val="000000"/>
          <w:sz w:val="24"/>
          <w:szCs w:val="24"/>
        </w:rPr>
        <w:t xml:space="preserve"> </w:t>
      </w:r>
      <w:r w:rsidRPr="00877A22">
        <w:rPr>
          <w:rFonts w:ascii="Arial" w:hAnsi="Arial" w:cs="Arial"/>
          <w:color w:val="0000FF"/>
          <w:sz w:val="24"/>
          <w:szCs w:val="24"/>
        </w:rPr>
        <w:t>NAME</w:t>
      </w:r>
      <w:proofErr w:type="gramEnd"/>
      <w:r w:rsidRPr="00877A22">
        <w:rPr>
          <w:rFonts w:ascii="Arial" w:hAnsi="Arial" w:cs="Arial"/>
          <w:color w:val="000000"/>
          <w:sz w:val="24"/>
          <w:szCs w:val="24"/>
        </w:rPr>
        <w:t xml:space="preserve"> </w:t>
      </w:r>
      <w:r w:rsidRPr="00877A22">
        <w:rPr>
          <w:rFonts w:ascii="Arial" w:hAnsi="Arial" w:cs="Arial"/>
          <w:color w:val="808080"/>
          <w:sz w:val="24"/>
          <w:szCs w:val="24"/>
        </w:rPr>
        <w:t>=</w:t>
      </w:r>
      <w:r w:rsidRPr="00877A22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877A22">
        <w:rPr>
          <w:rFonts w:ascii="Arial" w:hAnsi="Arial" w:cs="Arial"/>
          <w:color w:val="000000"/>
          <w:sz w:val="24"/>
          <w:szCs w:val="24"/>
        </w:rPr>
        <w:t>SeuphoneDB</w:t>
      </w:r>
      <w:proofErr w:type="spellEnd"/>
      <w:r w:rsidRPr="00877A22">
        <w:rPr>
          <w:rFonts w:ascii="Arial" w:hAnsi="Arial" w:cs="Arial"/>
          <w:color w:val="808080"/>
          <w:sz w:val="24"/>
          <w:szCs w:val="24"/>
        </w:rPr>
        <w:t>,</w:t>
      </w:r>
      <w:r w:rsidRPr="00877A22">
        <w:rPr>
          <w:rFonts w:ascii="Arial" w:hAnsi="Arial" w:cs="Arial"/>
          <w:color w:val="000000"/>
          <w:sz w:val="24"/>
          <w:szCs w:val="24"/>
        </w:rPr>
        <w:t xml:space="preserve">  </w:t>
      </w:r>
    </w:p>
    <w:p w14:paraId="216DB8AA" w14:textId="77777777" w:rsidR="00877A22" w:rsidRPr="00877A22" w:rsidRDefault="00877A22" w:rsidP="00877A2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  <w:r w:rsidRPr="00877A22">
        <w:rPr>
          <w:rFonts w:ascii="Arial" w:hAnsi="Arial" w:cs="Arial"/>
          <w:color w:val="000000"/>
          <w:sz w:val="24"/>
          <w:szCs w:val="24"/>
        </w:rPr>
        <w:t xml:space="preserve">    </w:t>
      </w:r>
      <w:r w:rsidRPr="00877A22">
        <w:rPr>
          <w:rFonts w:ascii="Arial" w:hAnsi="Arial" w:cs="Arial"/>
          <w:color w:val="0000FF"/>
          <w:sz w:val="24"/>
          <w:szCs w:val="24"/>
        </w:rPr>
        <w:t>FILENAME</w:t>
      </w:r>
      <w:r w:rsidRPr="00877A22">
        <w:rPr>
          <w:rFonts w:ascii="Arial" w:hAnsi="Arial" w:cs="Arial"/>
          <w:color w:val="000000"/>
          <w:sz w:val="24"/>
          <w:szCs w:val="24"/>
        </w:rPr>
        <w:t xml:space="preserve"> </w:t>
      </w:r>
      <w:r w:rsidRPr="00877A22">
        <w:rPr>
          <w:rFonts w:ascii="Arial" w:hAnsi="Arial" w:cs="Arial"/>
          <w:color w:val="808080"/>
          <w:sz w:val="24"/>
          <w:szCs w:val="24"/>
        </w:rPr>
        <w:t>=</w:t>
      </w:r>
      <w:r w:rsidRPr="00877A22">
        <w:rPr>
          <w:rFonts w:ascii="Arial" w:hAnsi="Arial" w:cs="Arial"/>
          <w:color w:val="000000"/>
          <w:sz w:val="24"/>
          <w:szCs w:val="24"/>
        </w:rPr>
        <w:t xml:space="preserve"> </w:t>
      </w:r>
      <w:r w:rsidRPr="00877A22">
        <w:rPr>
          <w:rFonts w:ascii="Arial" w:hAnsi="Arial" w:cs="Arial"/>
          <w:color w:val="FF0000"/>
          <w:sz w:val="24"/>
          <w:szCs w:val="24"/>
        </w:rPr>
        <w:t>'C:\</w:t>
      </w:r>
      <w:proofErr w:type="spellStart"/>
      <w:r w:rsidRPr="00877A22">
        <w:rPr>
          <w:rFonts w:ascii="Arial" w:hAnsi="Arial" w:cs="Arial"/>
          <w:color w:val="FF0000"/>
          <w:sz w:val="24"/>
          <w:szCs w:val="24"/>
        </w:rPr>
        <w:t>vs-workspace</w:t>
      </w:r>
      <w:proofErr w:type="spellEnd"/>
      <w:r w:rsidRPr="00877A22">
        <w:rPr>
          <w:rFonts w:ascii="Arial" w:hAnsi="Arial" w:cs="Arial"/>
          <w:color w:val="FF0000"/>
          <w:sz w:val="24"/>
          <w:szCs w:val="24"/>
        </w:rPr>
        <w:t>\</w:t>
      </w:r>
      <w:proofErr w:type="spellStart"/>
      <w:r w:rsidRPr="00877A22">
        <w:rPr>
          <w:rFonts w:ascii="Arial" w:hAnsi="Arial" w:cs="Arial"/>
          <w:color w:val="FF0000"/>
          <w:sz w:val="24"/>
          <w:szCs w:val="24"/>
        </w:rPr>
        <w:t>seuphonedb.mdf</w:t>
      </w:r>
      <w:proofErr w:type="spellEnd"/>
      <w:r w:rsidRPr="00877A22">
        <w:rPr>
          <w:rFonts w:ascii="Arial" w:hAnsi="Arial" w:cs="Arial"/>
          <w:color w:val="FF0000"/>
          <w:sz w:val="24"/>
          <w:szCs w:val="24"/>
        </w:rPr>
        <w:t>'</w:t>
      </w:r>
      <w:r w:rsidRPr="00877A22">
        <w:rPr>
          <w:rFonts w:ascii="Arial" w:hAnsi="Arial" w:cs="Arial"/>
          <w:color w:val="808080"/>
          <w:sz w:val="24"/>
          <w:szCs w:val="24"/>
        </w:rPr>
        <w:t>,</w:t>
      </w:r>
    </w:p>
    <w:p w14:paraId="09520397" w14:textId="77777777" w:rsidR="00877A22" w:rsidRPr="00877A22" w:rsidRDefault="00877A22" w:rsidP="00877A2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  <w:r w:rsidRPr="00877A22">
        <w:rPr>
          <w:rFonts w:ascii="Arial" w:hAnsi="Arial" w:cs="Arial"/>
          <w:color w:val="000000"/>
          <w:sz w:val="24"/>
          <w:szCs w:val="24"/>
        </w:rPr>
        <w:t xml:space="preserve">    SIZE </w:t>
      </w:r>
      <w:r w:rsidRPr="00877A22">
        <w:rPr>
          <w:rFonts w:ascii="Arial" w:hAnsi="Arial" w:cs="Arial"/>
          <w:color w:val="808080"/>
          <w:sz w:val="24"/>
          <w:szCs w:val="24"/>
        </w:rPr>
        <w:t>=</w:t>
      </w:r>
      <w:r w:rsidRPr="00877A22">
        <w:rPr>
          <w:rFonts w:ascii="Arial" w:hAnsi="Arial" w:cs="Arial"/>
          <w:color w:val="000000"/>
          <w:sz w:val="24"/>
          <w:szCs w:val="24"/>
        </w:rPr>
        <w:t xml:space="preserve"> 10MB</w:t>
      </w:r>
      <w:r w:rsidRPr="00877A22">
        <w:rPr>
          <w:rFonts w:ascii="Arial" w:hAnsi="Arial" w:cs="Arial"/>
          <w:color w:val="808080"/>
          <w:sz w:val="24"/>
          <w:szCs w:val="24"/>
        </w:rPr>
        <w:t>,</w:t>
      </w:r>
      <w:r w:rsidRPr="00877A22">
        <w:rPr>
          <w:rFonts w:ascii="Arial" w:hAnsi="Arial" w:cs="Arial"/>
          <w:color w:val="000000"/>
          <w:sz w:val="24"/>
          <w:szCs w:val="24"/>
        </w:rPr>
        <w:t xml:space="preserve">  </w:t>
      </w:r>
    </w:p>
    <w:p w14:paraId="2A606351" w14:textId="77777777" w:rsidR="00877A22" w:rsidRPr="00877A22" w:rsidRDefault="00877A22" w:rsidP="00877A2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  <w:r w:rsidRPr="00877A22">
        <w:rPr>
          <w:rFonts w:ascii="Arial" w:hAnsi="Arial" w:cs="Arial"/>
          <w:color w:val="000000"/>
          <w:sz w:val="24"/>
          <w:szCs w:val="24"/>
        </w:rPr>
        <w:t xml:space="preserve">    MAXSIZE </w:t>
      </w:r>
      <w:r w:rsidRPr="00877A22">
        <w:rPr>
          <w:rFonts w:ascii="Arial" w:hAnsi="Arial" w:cs="Arial"/>
          <w:color w:val="808080"/>
          <w:sz w:val="24"/>
          <w:szCs w:val="24"/>
        </w:rPr>
        <w:t>=</w:t>
      </w:r>
      <w:r w:rsidRPr="00877A22">
        <w:rPr>
          <w:rFonts w:ascii="Arial" w:hAnsi="Arial" w:cs="Arial"/>
          <w:color w:val="000000"/>
          <w:sz w:val="24"/>
          <w:szCs w:val="24"/>
        </w:rPr>
        <w:t xml:space="preserve"> 500MB</w:t>
      </w:r>
      <w:r w:rsidRPr="00877A22">
        <w:rPr>
          <w:rFonts w:ascii="Arial" w:hAnsi="Arial" w:cs="Arial"/>
          <w:color w:val="808080"/>
          <w:sz w:val="24"/>
          <w:szCs w:val="24"/>
        </w:rPr>
        <w:t>,</w:t>
      </w:r>
      <w:r w:rsidRPr="00877A22">
        <w:rPr>
          <w:rFonts w:ascii="Arial" w:hAnsi="Arial" w:cs="Arial"/>
          <w:color w:val="000000"/>
          <w:sz w:val="24"/>
          <w:szCs w:val="24"/>
        </w:rPr>
        <w:t xml:space="preserve">  </w:t>
      </w:r>
    </w:p>
    <w:p w14:paraId="4ECEDB63" w14:textId="77777777" w:rsidR="00877A22" w:rsidRPr="00877A22" w:rsidRDefault="00877A22" w:rsidP="00877A2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  <w:r w:rsidRPr="00877A22">
        <w:rPr>
          <w:rFonts w:ascii="Arial" w:hAnsi="Arial" w:cs="Arial"/>
          <w:color w:val="000000"/>
          <w:sz w:val="24"/>
          <w:szCs w:val="24"/>
        </w:rPr>
        <w:t xml:space="preserve">    FILEGROWTH </w:t>
      </w:r>
      <w:r w:rsidRPr="00877A22">
        <w:rPr>
          <w:rFonts w:ascii="Arial" w:hAnsi="Arial" w:cs="Arial"/>
          <w:color w:val="808080"/>
          <w:sz w:val="24"/>
          <w:szCs w:val="24"/>
        </w:rPr>
        <w:t>=</w:t>
      </w:r>
      <w:r w:rsidRPr="00877A22">
        <w:rPr>
          <w:rFonts w:ascii="Arial" w:hAnsi="Arial" w:cs="Arial"/>
          <w:color w:val="000000"/>
          <w:sz w:val="24"/>
          <w:szCs w:val="24"/>
        </w:rPr>
        <w:t xml:space="preserve"> 1</w:t>
      </w:r>
      <w:proofErr w:type="gramStart"/>
      <w:r w:rsidRPr="00877A22">
        <w:rPr>
          <w:rFonts w:ascii="Arial" w:hAnsi="Arial" w:cs="Arial"/>
          <w:color w:val="000000"/>
          <w:sz w:val="24"/>
          <w:szCs w:val="24"/>
        </w:rPr>
        <w:t xml:space="preserve">MB </w:t>
      </w:r>
      <w:r w:rsidRPr="00877A22">
        <w:rPr>
          <w:rFonts w:ascii="Arial" w:hAnsi="Arial" w:cs="Arial"/>
          <w:color w:val="808080"/>
          <w:sz w:val="24"/>
          <w:szCs w:val="24"/>
        </w:rPr>
        <w:t>)</w:t>
      </w:r>
      <w:proofErr w:type="gramEnd"/>
      <w:r w:rsidRPr="00877A22">
        <w:rPr>
          <w:rFonts w:ascii="Arial" w:hAnsi="Arial" w:cs="Arial"/>
          <w:color w:val="000000"/>
          <w:sz w:val="24"/>
          <w:szCs w:val="24"/>
        </w:rPr>
        <w:t xml:space="preserve">  </w:t>
      </w:r>
    </w:p>
    <w:p w14:paraId="70C3514F" w14:textId="77777777" w:rsidR="00877A22" w:rsidRPr="00877A22" w:rsidRDefault="00877A22" w:rsidP="00877A2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  <w:r w:rsidRPr="00877A22">
        <w:rPr>
          <w:rFonts w:ascii="Arial" w:hAnsi="Arial" w:cs="Arial"/>
          <w:color w:val="FF00FF"/>
          <w:sz w:val="24"/>
          <w:szCs w:val="24"/>
        </w:rPr>
        <w:t>LOG</w:t>
      </w:r>
      <w:r w:rsidRPr="00877A22">
        <w:rPr>
          <w:rFonts w:ascii="Arial" w:hAnsi="Arial" w:cs="Arial"/>
          <w:color w:val="000000"/>
          <w:sz w:val="24"/>
          <w:szCs w:val="24"/>
        </w:rPr>
        <w:t xml:space="preserve"> </w:t>
      </w:r>
      <w:r w:rsidRPr="00877A22">
        <w:rPr>
          <w:rFonts w:ascii="Arial" w:hAnsi="Arial" w:cs="Arial"/>
          <w:color w:val="0000FF"/>
          <w:sz w:val="24"/>
          <w:szCs w:val="24"/>
        </w:rPr>
        <w:t>ON</w:t>
      </w:r>
      <w:r w:rsidRPr="00877A22">
        <w:rPr>
          <w:rFonts w:ascii="Arial" w:hAnsi="Arial" w:cs="Arial"/>
          <w:color w:val="000000"/>
          <w:sz w:val="24"/>
          <w:szCs w:val="24"/>
        </w:rPr>
        <w:t xml:space="preserve">  </w:t>
      </w:r>
    </w:p>
    <w:p w14:paraId="10133691" w14:textId="77777777" w:rsidR="00877A22" w:rsidRPr="00877A22" w:rsidRDefault="00877A22" w:rsidP="00877A2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  <w:proofErr w:type="gramStart"/>
      <w:r w:rsidRPr="00877A22">
        <w:rPr>
          <w:rFonts w:ascii="Arial" w:hAnsi="Arial" w:cs="Arial"/>
          <w:color w:val="808080"/>
          <w:sz w:val="24"/>
          <w:szCs w:val="24"/>
        </w:rPr>
        <w:t>(</w:t>
      </w:r>
      <w:r w:rsidRPr="00877A22">
        <w:rPr>
          <w:rFonts w:ascii="Arial" w:hAnsi="Arial" w:cs="Arial"/>
          <w:color w:val="000000"/>
          <w:sz w:val="24"/>
          <w:szCs w:val="24"/>
        </w:rPr>
        <w:t xml:space="preserve"> </w:t>
      </w:r>
      <w:r w:rsidRPr="00877A22">
        <w:rPr>
          <w:rFonts w:ascii="Arial" w:hAnsi="Arial" w:cs="Arial"/>
          <w:color w:val="0000FF"/>
          <w:sz w:val="24"/>
          <w:szCs w:val="24"/>
        </w:rPr>
        <w:t>NAME</w:t>
      </w:r>
      <w:proofErr w:type="gramEnd"/>
      <w:r w:rsidRPr="00877A22">
        <w:rPr>
          <w:rFonts w:ascii="Arial" w:hAnsi="Arial" w:cs="Arial"/>
          <w:color w:val="000000"/>
          <w:sz w:val="24"/>
          <w:szCs w:val="24"/>
        </w:rPr>
        <w:t xml:space="preserve"> </w:t>
      </w:r>
      <w:r w:rsidRPr="00877A22">
        <w:rPr>
          <w:rFonts w:ascii="Arial" w:hAnsi="Arial" w:cs="Arial"/>
          <w:color w:val="808080"/>
          <w:sz w:val="24"/>
          <w:szCs w:val="24"/>
        </w:rPr>
        <w:t>=</w:t>
      </w:r>
      <w:r w:rsidRPr="00877A22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877A22">
        <w:rPr>
          <w:rFonts w:ascii="Arial" w:hAnsi="Arial" w:cs="Arial"/>
          <w:color w:val="000000"/>
          <w:sz w:val="24"/>
          <w:szCs w:val="24"/>
        </w:rPr>
        <w:t>SeuphoneLOG</w:t>
      </w:r>
      <w:proofErr w:type="spellEnd"/>
      <w:r w:rsidRPr="00877A22">
        <w:rPr>
          <w:rFonts w:ascii="Arial" w:hAnsi="Arial" w:cs="Arial"/>
          <w:color w:val="808080"/>
          <w:sz w:val="24"/>
          <w:szCs w:val="24"/>
        </w:rPr>
        <w:t>,</w:t>
      </w:r>
      <w:r w:rsidRPr="00877A22">
        <w:rPr>
          <w:rFonts w:ascii="Arial" w:hAnsi="Arial" w:cs="Arial"/>
          <w:color w:val="000000"/>
          <w:sz w:val="24"/>
          <w:szCs w:val="24"/>
        </w:rPr>
        <w:t xml:space="preserve">  </w:t>
      </w:r>
    </w:p>
    <w:p w14:paraId="4C211DAF" w14:textId="77777777" w:rsidR="00877A22" w:rsidRPr="00877A22" w:rsidRDefault="00877A22" w:rsidP="00877A2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  <w:r w:rsidRPr="00877A22">
        <w:rPr>
          <w:rFonts w:ascii="Arial" w:hAnsi="Arial" w:cs="Arial"/>
          <w:color w:val="000000"/>
          <w:sz w:val="24"/>
          <w:szCs w:val="24"/>
        </w:rPr>
        <w:t xml:space="preserve">    </w:t>
      </w:r>
      <w:r w:rsidRPr="00877A22">
        <w:rPr>
          <w:rFonts w:ascii="Arial" w:hAnsi="Arial" w:cs="Arial"/>
          <w:color w:val="0000FF"/>
          <w:sz w:val="24"/>
          <w:szCs w:val="24"/>
        </w:rPr>
        <w:t>FILENAME</w:t>
      </w:r>
      <w:r w:rsidRPr="00877A22">
        <w:rPr>
          <w:rFonts w:ascii="Arial" w:hAnsi="Arial" w:cs="Arial"/>
          <w:color w:val="000000"/>
          <w:sz w:val="24"/>
          <w:szCs w:val="24"/>
        </w:rPr>
        <w:t xml:space="preserve"> </w:t>
      </w:r>
      <w:r w:rsidRPr="00877A22">
        <w:rPr>
          <w:rFonts w:ascii="Arial" w:hAnsi="Arial" w:cs="Arial"/>
          <w:color w:val="808080"/>
          <w:sz w:val="24"/>
          <w:szCs w:val="24"/>
        </w:rPr>
        <w:t>=</w:t>
      </w:r>
      <w:r w:rsidRPr="00877A22">
        <w:rPr>
          <w:rFonts w:ascii="Arial" w:hAnsi="Arial" w:cs="Arial"/>
          <w:color w:val="000000"/>
          <w:sz w:val="24"/>
          <w:szCs w:val="24"/>
        </w:rPr>
        <w:t xml:space="preserve"> </w:t>
      </w:r>
      <w:r w:rsidRPr="00877A22">
        <w:rPr>
          <w:rFonts w:ascii="Arial" w:hAnsi="Arial" w:cs="Arial"/>
          <w:color w:val="FF0000"/>
          <w:sz w:val="24"/>
          <w:szCs w:val="24"/>
        </w:rPr>
        <w:t>'C:\</w:t>
      </w:r>
      <w:proofErr w:type="spellStart"/>
      <w:r w:rsidRPr="00877A22">
        <w:rPr>
          <w:rFonts w:ascii="Arial" w:hAnsi="Arial" w:cs="Arial"/>
          <w:color w:val="FF0000"/>
          <w:sz w:val="24"/>
          <w:szCs w:val="24"/>
        </w:rPr>
        <w:t>vs-workspace</w:t>
      </w:r>
      <w:proofErr w:type="spellEnd"/>
      <w:r w:rsidRPr="00877A22">
        <w:rPr>
          <w:rFonts w:ascii="Arial" w:hAnsi="Arial" w:cs="Arial"/>
          <w:color w:val="FF0000"/>
          <w:sz w:val="24"/>
          <w:szCs w:val="24"/>
        </w:rPr>
        <w:t>\</w:t>
      </w:r>
      <w:proofErr w:type="spellStart"/>
      <w:r w:rsidRPr="00877A22">
        <w:rPr>
          <w:rFonts w:ascii="Arial" w:hAnsi="Arial" w:cs="Arial"/>
          <w:color w:val="FF0000"/>
          <w:sz w:val="24"/>
          <w:szCs w:val="24"/>
        </w:rPr>
        <w:t>seuphonelog.ldf</w:t>
      </w:r>
      <w:proofErr w:type="spellEnd"/>
      <w:r w:rsidRPr="00877A22">
        <w:rPr>
          <w:rFonts w:ascii="Arial" w:hAnsi="Arial" w:cs="Arial"/>
          <w:color w:val="FF0000"/>
          <w:sz w:val="24"/>
          <w:szCs w:val="24"/>
        </w:rPr>
        <w:t>'</w:t>
      </w:r>
      <w:r w:rsidRPr="00877A22">
        <w:rPr>
          <w:rFonts w:ascii="Arial" w:hAnsi="Arial" w:cs="Arial"/>
          <w:color w:val="808080"/>
          <w:sz w:val="24"/>
          <w:szCs w:val="24"/>
        </w:rPr>
        <w:t>,</w:t>
      </w:r>
    </w:p>
    <w:p w14:paraId="2D7CA794" w14:textId="77777777" w:rsidR="00877A22" w:rsidRPr="00877A22" w:rsidRDefault="00877A22" w:rsidP="00877A2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  <w:r w:rsidRPr="00877A22">
        <w:rPr>
          <w:rFonts w:ascii="Arial" w:hAnsi="Arial" w:cs="Arial"/>
          <w:color w:val="000000"/>
          <w:sz w:val="24"/>
          <w:szCs w:val="24"/>
        </w:rPr>
        <w:t xml:space="preserve">    SIZE </w:t>
      </w:r>
      <w:r w:rsidRPr="00877A22">
        <w:rPr>
          <w:rFonts w:ascii="Arial" w:hAnsi="Arial" w:cs="Arial"/>
          <w:color w:val="808080"/>
          <w:sz w:val="24"/>
          <w:szCs w:val="24"/>
        </w:rPr>
        <w:t>=</w:t>
      </w:r>
      <w:r w:rsidRPr="00877A22">
        <w:rPr>
          <w:rFonts w:ascii="Arial" w:hAnsi="Arial" w:cs="Arial"/>
          <w:color w:val="000000"/>
          <w:sz w:val="24"/>
          <w:szCs w:val="24"/>
        </w:rPr>
        <w:t xml:space="preserve"> 10MB</w:t>
      </w:r>
      <w:r w:rsidRPr="00877A22">
        <w:rPr>
          <w:rFonts w:ascii="Arial" w:hAnsi="Arial" w:cs="Arial"/>
          <w:color w:val="808080"/>
          <w:sz w:val="24"/>
          <w:szCs w:val="24"/>
        </w:rPr>
        <w:t>,</w:t>
      </w:r>
      <w:r w:rsidRPr="00877A22">
        <w:rPr>
          <w:rFonts w:ascii="Arial" w:hAnsi="Arial" w:cs="Arial"/>
          <w:color w:val="000000"/>
          <w:sz w:val="24"/>
          <w:szCs w:val="24"/>
        </w:rPr>
        <w:t xml:space="preserve">  </w:t>
      </w:r>
    </w:p>
    <w:p w14:paraId="2235ACEA" w14:textId="77777777" w:rsidR="00877A22" w:rsidRPr="00877A22" w:rsidRDefault="00877A22" w:rsidP="00877A2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  <w:r w:rsidRPr="00877A22">
        <w:rPr>
          <w:rFonts w:ascii="Arial" w:hAnsi="Arial" w:cs="Arial"/>
          <w:color w:val="000000"/>
          <w:sz w:val="24"/>
          <w:szCs w:val="24"/>
        </w:rPr>
        <w:t xml:space="preserve">    MAXSIZE </w:t>
      </w:r>
      <w:r w:rsidRPr="00877A22">
        <w:rPr>
          <w:rFonts w:ascii="Arial" w:hAnsi="Arial" w:cs="Arial"/>
          <w:color w:val="808080"/>
          <w:sz w:val="24"/>
          <w:szCs w:val="24"/>
        </w:rPr>
        <w:t>=</w:t>
      </w:r>
      <w:r w:rsidRPr="00877A22">
        <w:rPr>
          <w:rFonts w:ascii="Arial" w:hAnsi="Arial" w:cs="Arial"/>
          <w:color w:val="000000"/>
          <w:sz w:val="24"/>
          <w:szCs w:val="24"/>
        </w:rPr>
        <w:t xml:space="preserve"> 200MB</w:t>
      </w:r>
      <w:r w:rsidRPr="00877A22">
        <w:rPr>
          <w:rFonts w:ascii="Arial" w:hAnsi="Arial" w:cs="Arial"/>
          <w:color w:val="808080"/>
          <w:sz w:val="24"/>
          <w:szCs w:val="24"/>
        </w:rPr>
        <w:t>,</w:t>
      </w:r>
      <w:r w:rsidRPr="00877A22">
        <w:rPr>
          <w:rFonts w:ascii="Arial" w:hAnsi="Arial" w:cs="Arial"/>
          <w:color w:val="000000"/>
          <w:sz w:val="24"/>
          <w:szCs w:val="24"/>
        </w:rPr>
        <w:t xml:space="preserve">  </w:t>
      </w:r>
    </w:p>
    <w:p w14:paraId="00373FD0" w14:textId="77777777" w:rsidR="00877A22" w:rsidRPr="00877A22" w:rsidRDefault="00877A22" w:rsidP="00877A2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  <w:r w:rsidRPr="00877A22">
        <w:rPr>
          <w:rFonts w:ascii="Arial" w:hAnsi="Arial" w:cs="Arial"/>
          <w:color w:val="000000"/>
          <w:sz w:val="24"/>
          <w:szCs w:val="24"/>
        </w:rPr>
        <w:t xml:space="preserve">    FILEGROWTH </w:t>
      </w:r>
      <w:r w:rsidRPr="00877A22">
        <w:rPr>
          <w:rFonts w:ascii="Arial" w:hAnsi="Arial" w:cs="Arial"/>
          <w:color w:val="808080"/>
          <w:sz w:val="24"/>
          <w:szCs w:val="24"/>
        </w:rPr>
        <w:t>=</w:t>
      </w:r>
      <w:r w:rsidRPr="00877A22">
        <w:rPr>
          <w:rFonts w:ascii="Arial" w:hAnsi="Arial" w:cs="Arial"/>
          <w:color w:val="000000"/>
          <w:sz w:val="24"/>
          <w:szCs w:val="24"/>
        </w:rPr>
        <w:t xml:space="preserve"> 1MB </w:t>
      </w:r>
    </w:p>
    <w:p w14:paraId="6297C7E2" w14:textId="77777777" w:rsidR="00877A22" w:rsidRPr="00877A22" w:rsidRDefault="00877A22" w:rsidP="00877A2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  <w:r w:rsidRPr="00877A22">
        <w:rPr>
          <w:rFonts w:ascii="Arial" w:hAnsi="Arial" w:cs="Arial"/>
          <w:color w:val="808080"/>
          <w:sz w:val="24"/>
          <w:szCs w:val="24"/>
        </w:rPr>
        <w:t>);</w:t>
      </w:r>
      <w:r w:rsidRPr="00877A22">
        <w:rPr>
          <w:rFonts w:ascii="Arial" w:hAnsi="Arial" w:cs="Arial"/>
          <w:color w:val="000000"/>
          <w:sz w:val="24"/>
          <w:szCs w:val="24"/>
        </w:rPr>
        <w:t xml:space="preserve">  </w:t>
      </w:r>
    </w:p>
    <w:p w14:paraId="73DC0137" w14:textId="77777777" w:rsidR="00877A22" w:rsidRPr="00877A22" w:rsidRDefault="00877A22" w:rsidP="00877A2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</w:p>
    <w:p w14:paraId="5A279A95" w14:textId="77777777" w:rsidR="00877A22" w:rsidRPr="00877A22" w:rsidRDefault="00877A22" w:rsidP="00877A2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  <w:r w:rsidRPr="00877A22">
        <w:rPr>
          <w:rFonts w:ascii="Arial" w:hAnsi="Arial" w:cs="Arial"/>
          <w:color w:val="0000FF"/>
          <w:sz w:val="24"/>
          <w:szCs w:val="24"/>
        </w:rPr>
        <w:t>USE</w:t>
      </w:r>
      <w:r w:rsidRPr="00877A22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877A22">
        <w:rPr>
          <w:rFonts w:ascii="Arial" w:hAnsi="Arial" w:cs="Arial"/>
          <w:color w:val="000000"/>
          <w:sz w:val="24"/>
          <w:szCs w:val="24"/>
        </w:rPr>
        <w:t>Seuphone</w:t>
      </w:r>
      <w:proofErr w:type="spellEnd"/>
      <w:r w:rsidRPr="00877A22">
        <w:rPr>
          <w:rFonts w:ascii="Arial" w:hAnsi="Arial" w:cs="Arial"/>
          <w:color w:val="808080"/>
          <w:sz w:val="24"/>
          <w:szCs w:val="24"/>
        </w:rPr>
        <w:t>;</w:t>
      </w:r>
    </w:p>
    <w:p w14:paraId="3C622CDB" w14:textId="77777777" w:rsidR="00877A22" w:rsidRPr="00877A22" w:rsidRDefault="00877A22" w:rsidP="00877A2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</w:p>
    <w:p w14:paraId="1D5FA886" w14:textId="77777777" w:rsidR="00877A22" w:rsidRPr="00877A22" w:rsidRDefault="00877A22" w:rsidP="00877A2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  <w:r w:rsidRPr="00877A22">
        <w:rPr>
          <w:rFonts w:ascii="Arial" w:hAnsi="Arial" w:cs="Arial"/>
          <w:color w:val="0000FF"/>
          <w:sz w:val="24"/>
          <w:szCs w:val="24"/>
        </w:rPr>
        <w:t>CREATE</w:t>
      </w:r>
      <w:r w:rsidRPr="00877A22">
        <w:rPr>
          <w:rFonts w:ascii="Arial" w:hAnsi="Arial" w:cs="Arial"/>
          <w:color w:val="000000"/>
          <w:sz w:val="24"/>
          <w:szCs w:val="24"/>
        </w:rPr>
        <w:t xml:space="preserve"> </w:t>
      </w:r>
      <w:r w:rsidRPr="00877A22">
        <w:rPr>
          <w:rFonts w:ascii="Arial" w:hAnsi="Arial" w:cs="Arial"/>
          <w:color w:val="0000FF"/>
          <w:sz w:val="24"/>
          <w:szCs w:val="24"/>
        </w:rPr>
        <w:t>TABLE</w:t>
      </w:r>
      <w:r w:rsidRPr="00877A22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877A22">
        <w:rPr>
          <w:rFonts w:ascii="Arial" w:hAnsi="Arial" w:cs="Arial"/>
          <w:color w:val="000000"/>
          <w:sz w:val="24"/>
          <w:szCs w:val="24"/>
        </w:rPr>
        <w:t>tb_provider</w:t>
      </w:r>
      <w:proofErr w:type="spellEnd"/>
      <w:r w:rsidRPr="00877A22">
        <w:rPr>
          <w:rFonts w:ascii="Arial" w:hAnsi="Arial" w:cs="Arial"/>
          <w:color w:val="0000FF"/>
          <w:sz w:val="24"/>
          <w:szCs w:val="24"/>
        </w:rPr>
        <w:t xml:space="preserve"> </w:t>
      </w:r>
      <w:r w:rsidRPr="00877A22">
        <w:rPr>
          <w:rFonts w:ascii="Arial" w:hAnsi="Arial" w:cs="Arial"/>
          <w:color w:val="808080"/>
          <w:sz w:val="24"/>
          <w:szCs w:val="24"/>
        </w:rPr>
        <w:t>(</w:t>
      </w:r>
    </w:p>
    <w:p w14:paraId="79D0E3C9" w14:textId="77777777" w:rsidR="00877A22" w:rsidRPr="00877A22" w:rsidRDefault="00877A22" w:rsidP="00877A2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  <w:r w:rsidRPr="00877A22">
        <w:rPr>
          <w:rFonts w:ascii="Arial" w:hAnsi="Arial" w:cs="Arial"/>
          <w:color w:val="000000"/>
          <w:sz w:val="24"/>
          <w:szCs w:val="24"/>
        </w:rPr>
        <w:tab/>
        <w:t xml:space="preserve">Id </w:t>
      </w:r>
      <w:proofErr w:type="spellStart"/>
      <w:r w:rsidRPr="00877A22">
        <w:rPr>
          <w:rFonts w:ascii="Arial" w:hAnsi="Arial" w:cs="Arial"/>
          <w:color w:val="0000FF"/>
          <w:sz w:val="24"/>
          <w:szCs w:val="24"/>
        </w:rPr>
        <w:t>int</w:t>
      </w:r>
      <w:proofErr w:type="spellEnd"/>
      <w:r w:rsidRPr="00877A22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gramStart"/>
      <w:r w:rsidRPr="00877A22">
        <w:rPr>
          <w:rFonts w:ascii="Arial" w:hAnsi="Arial" w:cs="Arial"/>
          <w:color w:val="0000FF"/>
          <w:sz w:val="24"/>
          <w:szCs w:val="24"/>
        </w:rPr>
        <w:t>IDENTITY</w:t>
      </w:r>
      <w:r w:rsidRPr="00877A22">
        <w:rPr>
          <w:rFonts w:ascii="Arial" w:hAnsi="Arial" w:cs="Arial"/>
          <w:color w:val="808080"/>
          <w:sz w:val="24"/>
          <w:szCs w:val="24"/>
        </w:rPr>
        <w:t>(</w:t>
      </w:r>
      <w:proofErr w:type="gramEnd"/>
      <w:r w:rsidRPr="00877A22">
        <w:rPr>
          <w:rFonts w:ascii="Arial" w:hAnsi="Arial" w:cs="Arial"/>
          <w:color w:val="000000"/>
          <w:sz w:val="24"/>
          <w:szCs w:val="24"/>
        </w:rPr>
        <w:t>1</w:t>
      </w:r>
      <w:r w:rsidRPr="00877A22">
        <w:rPr>
          <w:rFonts w:ascii="Arial" w:hAnsi="Arial" w:cs="Arial"/>
          <w:color w:val="808080"/>
          <w:sz w:val="24"/>
          <w:szCs w:val="24"/>
        </w:rPr>
        <w:t>,</w:t>
      </w:r>
      <w:r w:rsidRPr="00877A22">
        <w:rPr>
          <w:rFonts w:ascii="Arial" w:hAnsi="Arial" w:cs="Arial"/>
          <w:color w:val="000000"/>
          <w:sz w:val="24"/>
          <w:szCs w:val="24"/>
        </w:rPr>
        <w:t>1</w:t>
      </w:r>
      <w:r w:rsidRPr="00877A22">
        <w:rPr>
          <w:rFonts w:ascii="Arial" w:hAnsi="Arial" w:cs="Arial"/>
          <w:color w:val="808080"/>
          <w:sz w:val="24"/>
          <w:szCs w:val="24"/>
        </w:rPr>
        <w:t>)</w:t>
      </w:r>
      <w:r w:rsidRPr="00877A22">
        <w:rPr>
          <w:rFonts w:ascii="Arial" w:hAnsi="Arial" w:cs="Arial"/>
          <w:color w:val="000000"/>
          <w:sz w:val="24"/>
          <w:szCs w:val="24"/>
        </w:rPr>
        <w:t xml:space="preserve"> </w:t>
      </w:r>
      <w:r w:rsidRPr="00877A22">
        <w:rPr>
          <w:rFonts w:ascii="Arial" w:hAnsi="Arial" w:cs="Arial"/>
          <w:color w:val="808080"/>
          <w:sz w:val="24"/>
          <w:szCs w:val="24"/>
        </w:rPr>
        <w:t>NOT</w:t>
      </w:r>
      <w:r w:rsidRPr="00877A22">
        <w:rPr>
          <w:rFonts w:ascii="Arial" w:hAnsi="Arial" w:cs="Arial"/>
          <w:color w:val="000000"/>
          <w:sz w:val="24"/>
          <w:szCs w:val="24"/>
        </w:rPr>
        <w:t xml:space="preserve"> </w:t>
      </w:r>
      <w:r w:rsidRPr="00877A22">
        <w:rPr>
          <w:rFonts w:ascii="Arial" w:hAnsi="Arial" w:cs="Arial"/>
          <w:color w:val="808080"/>
          <w:sz w:val="24"/>
          <w:szCs w:val="24"/>
        </w:rPr>
        <w:t>NULL,</w:t>
      </w:r>
    </w:p>
    <w:p w14:paraId="5DBF7E51" w14:textId="77777777" w:rsidR="00877A22" w:rsidRPr="00877A22" w:rsidRDefault="00877A22" w:rsidP="00877A2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  <w:r w:rsidRPr="00877A22">
        <w:rPr>
          <w:rFonts w:ascii="Arial" w:hAnsi="Arial" w:cs="Arial"/>
          <w:color w:val="000000"/>
          <w:sz w:val="24"/>
          <w:szCs w:val="24"/>
        </w:rPr>
        <w:tab/>
      </w:r>
      <w:proofErr w:type="spellStart"/>
      <w:r w:rsidRPr="00877A22">
        <w:rPr>
          <w:rFonts w:ascii="Arial" w:hAnsi="Arial" w:cs="Arial"/>
          <w:color w:val="000000"/>
          <w:sz w:val="24"/>
          <w:szCs w:val="24"/>
        </w:rPr>
        <w:t>CompanyName</w:t>
      </w:r>
      <w:proofErr w:type="spellEnd"/>
      <w:r w:rsidRPr="00877A22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gramStart"/>
      <w:r w:rsidRPr="00877A22">
        <w:rPr>
          <w:rFonts w:ascii="Arial" w:hAnsi="Arial" w:cs="Arial"/>
          <w:color w:val="0000FF"/>
          <w:sz w:val="24"/>
          <w:szCs w:val="24"/>
        </w:rPr>
        <w:t>VARCHAR</w:t>
      </w:r>
      <w:r w:rsidRPr="00877A22">
        <w:rPr>
          <w:rFonts w:ascii="Arial" w:hAnsi="Arial" w:cs="Arial"/>
          <w:color w:val="808080"/>
          <w:sz w:val="24"/>
          <w:szCs w:val="24"/>
        </w:rPr>
        <w:t>(</w:t>
      </w:r>
      <w:proofErr w:type="gramEnd"/>
      <w:r w:rsidRPr="00877A22">
        <w:rPr>
          <w:rFonts w:ascii="Arial" w:hAnsi="Arial" w:cs="Arial"/>
          <w:color w:val="000000"/>
          <w:sz w:val="24"/>
          <w:szCs w:val="24"/>
        </w:rPr>
        <w:t>60</w:t>
      </w:r>
      <w:r w:rsidRPr="00877A22">
        <w:rPr>
          <w:rFonts w:ascii="Arial" w:hAnsi="Arial" w:cs="Arial"/>
          <w:color w:val="808080"/>
          <w:sz w:val="24"/>
          <w:szCs w:val="24"/>
        </w:rPr>
        <w:t>)</w:t>
      </w:r>
      <w:r w:rsidRPr="00877A22">
        <w:rPr>
          <w:rFonts w:ascii="Arial" w:hAnsi="Arial" w:cs="Arial"/>
          <w:color w:val="000000"/>
          <w:sz w:val="24"/>
          <w:szCs w:val="24"/>
        </w:rPr>
        <w:t xml:space="preserve"> </w:t>
      </w:r>
      <w:r w:rsidRPr="00877A22">
        <w:rPr>
          <w:rFonts w:ascii="Arial" w:hAnsi="Arial" w:cs="Arial"/>
          <w:color w:val="808080"/>
          <w:sz w:val="24"/>
          <w:szCs w:val="24"/>
        </w:rPr>
        <w:t>NOT</w:t>
      </w:r>
      <w:r w:rsidRPr="00877A22">
        <w:rPr>
          <w:rFonts w:ascii="Arial" w:hAnsi="Arial" w:cs="Arial"/>
          <w:color w:val="000000"/>
          <w:sz w:val="24"/>
          <w:szCs w:val="24"/>
        </w:rPr>
        <w:t xml:space="preserve"> </w:t>
      </w:r>
      <w:r w:rsidRPr="00877A22">
        <w:rPr>
          <w:rFonts w:ascii="Arial" w:hAnsi="Arial" w:cs="Arial"/>
          <w:color w:val="808080"/>
          <w:sz w:val="24"/>
          <w:szCs w:val="24"/>
        </w:rPr>
        <w:t>NULL,</w:t>
      </w:r>
    </w:p>
    <w:p w14:paraId="165DE3A3" w14:textId="77777777" w:rsidR="00877A22" w:rsidRPr="00877A22" w:rsidRDefault="00877A22" w:rsidP="00877A2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  <w:r w:rsidRPr="00877A22">
        <w:rPr>
          <w:rFonts w:ascii="Arial" w:hAnsi="Arial" w:cs="Arial"/>
          <w:color w:val="000000"/>
          <w:sz w:val="24"/>
          <w:szCs w:val="24"/>
        </w:rPr>
        <w:tab/>
        <w:t xml:space="preserve">CNPJ </w:t>
      </w:r>
      <w:proofErr w:type="gramStart"/>
      <w:r w:rsidRPr="00877A22">
        <w:rPr>
          <w:rFonts w:ascii="Arial" w:hAnsi="Arial" w:cs="Arial"/>
          <w:color w:val="0000FF"/>
          <w:sz w:val="24"/>
          <w:szCs w:val="24"/>
        </w:rPr>
        <w:t>VARCHAR</w:t>
      </w:r>
      <w:r w:rsidRPr="00877A22">
        <w:rPr>
          <w:rFonts w:ascii="Arial" w:hAnsi="Arial" w:cs="Arial"/>
          <w:color w:val="808080"/>
          <w:sz w:val="24"/>
          <w:szCs w:val="24"/>
        </w:rPr>
        <w:t>(</w:t>
      </w:r>
      <w:proofErr w:type="gramEnd"/>
      <w:r w:rsidRPr="00877A22">
        <w:rPr>
          <w:rFonts w:ascii="Arial" w:hAnsi="Arial" w:cs="Arial"/>
          <w:color w:val="000000"/>
          <w:sz w:val="24"/>
          <w:szCs w:val="24"/>
        </w:rPr>
        <w:t>25</w:t>
      </w:r>
      <w:r w:rsidRPr="00877A22">
        <w:rPr>
          <w:rFonts w:ascii="Arial" w:hAnsi="Arial" w:cs="Arial"/>
          <w:color w:val="808080"/>
          <w:sz w:val="24"/>
          <w:szCs w:val="24"/>
        </w:rPr>
        <w:t>)</w:t>
      </w:r>
      <w:r w:rsidRPr="00877A22">
        <w:rPr>
          <w:rFonts w:ascii="Arial" w:hAnsi="Arial" w:cs="Arial"/>
          <w:color w:val="000000"/>
          <w:sz w:val="24"/>
          <w:szCs w:val="24"/>
        </w:rPr>
        <w:t xml:space="preserve"> </w:t>
      </w:r>
      <w:r w:rsidRPr="00877A22">
        <w:rPr>
          <w:rFonts w:ascii="Arial" w:hAnsi="Arial" w:cs="Arial"/>
          <w:color w:val="808080"/>
          <w:sz w:val="24"/>
          <w:szCs w:val="24"/>
        </w:rPr>
        <w:t>NOT</w:t>
      </w:r>
      <w:r w:rsidRPr="00877A22">
        <w:rPr>
          <w:rFonts w:ascii="Arial" w:hAnsi="Arial" w:cs="Arial"/>
          <w:color w:val="000000"/>
          <w:sz w:val="24"/>
          <w:szCs w:val="24"/>
        </w:rPr>
        <w:t xml:space="preserve"> </w:t>
      </w:r>
      <w:r w:rsidRPr="00877A22">
        <w:rPr>
          <w:rFonts w:ascii="Arial" w:hAnsi="Arial" w:cs="Arial"/>
          <w:color w:val="808080"/>
          <w:sz w:val="24"/>
          <w:szCs w:val="24"/>
        </w:rPr>
        <w:t>NULL</w:t>
      </w:r>
      <w:r w:rsidRPr="00877A22">
        <w:rPr>
          <w:rFonts w:ascii="Arial" w:hAnsi="Arial" w:cs="Arial"/>
          <w:color w:val="000000"/>
          <w:sz w:val="24"/>
          <w:szCs w:val="24"/>
        </w:rPr>
        <w:t xml:space="preserve"> </w:t>
      </w:r>
      <w:r w:rsidRPr="00877A22">
        <w:rPr>
          <w:rFonts w:ascii="Arial" w:hAnsi="Arial" w:cs="Arial"/>
          <w:color w:val="0000FF"/>
          <w:sz w:val="24"/>
          <w:szCs w:val="24"/>
        </w:rPr>
        <w:t>UNIQUE</w:t>
      </w:r>
      <w:r w:rsidRPr="00877A22">
        <w:rPr>
          <w:rFonts w:ascii="Arial" w:hAnsi="Arial" w:cs="Arial"/>
          <w:color w:val="808080"/>
          <w:sz w:val="24"/>
          <w:szCs w:val="24"/>
        </w:rPr>
        <w:t>,</w:t>
      </w:r>
    </w:p>
    <w:p w14:paraId="2AF2A182" w14:textId="77777777" w:rsidR="00877A22" w:rsidRPr="00877A22" w:rsidRDefault="00877A22" w:rsidP="00877A2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  <w:r w:rsidRPr="00877A22">
        <w:rPr>
          <w:rFonts w:ascii="Arial" w:hAnsi="Arial" w:cs="Arial"/>
          <w:color w:val="000000"/>
          <w:sz w:val="24"/>
          <w:szCs w:val="24"/>
        </w:rPr>
        <w:tab/>
      </w:r>
      <w:proofErr w:type="spellStart"/>
      <w:r w:rsidRPr="00877A22">
        <w:rPr>
          <w:rFonts w:ascii="Arial" w:hAnsi="Arial" w:cs="Arial"/>
          <w:color w:val="000000"/>
          <w:sz w:val="24"/>
          <w:szCs w:val="24"/>
        </w:rPr>
        <w:t>ZipCode</w:t>
      </w:r>
      <w:proofErr w:type="spellEnd"/>
      <w:r w:rsidRPr="00877A22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gramStart"/>
      <w:r w:rsidRPr="00877A22">
        <w:rPr>
          <w:rFonts w:ascii="Arial" w:hAnsi="Arial" w:cs="Arial"/>
          <w:color w:val="0000FF"/>
          <w:sz w:val="24"/>
          <w:szCs w:val="24"/>
        </w:rPr>
        <w:t>VARCHAR</w:t>
      </w:r>
      <w:r w:rsidRPr="00877A22">
        <w:rPr>
          <w:rFonts w:ascii="Arial" w:hAnsi="Arial" w:cs="Arial"/>
          <w:color w:val="808080"/>
          <w:sz w:val="24"/>
          <w:szCs w:val="24"/>
        </w:rPr>
        <w:t>(</w:t>
      </w:r>
      <w:proofErr w:type="gramEnd"/>
      <w:r w:rsidRPr="00877A22">
        <w:rPr>
          <w:rFonts w:ascii="Arial" w:hAnsi="Arial" w:cs="Arial"/>
          <w:color w:val="000000"/>
          <w:sz w:val="24"/>
          <w:szCs w:val="24"/>
        </w:rPr>
        <w:t>10</w:t>
      </w:r>
      <w:r w:rsidRPr="00877A22">
        <w:rPr>
          <w:rFonts w:ascii="Arial" w:hAnsi="Arial" w:cs="Arial"/>
          <w:color w:val="808080"/>
          <w:sz w:val="24"/>
          <w:szCs w:val="24"/>
        </w:rPr>
        <w:t>)</w:t>
      </w:r>
      <w:r w:rsidRPr="00877A22">
        <w:rPr>
          <w:rFonts w:ascii="Arial" w:hAnsi="Arial" w:cs="Arial"/>
          <w:color w:val="000000"/>
          <w:sz w:val="24"/>
          <w:szCs w:val="24"/>
        </w:rPr>
        <w:t xml:space="preserve"> </w:t>
      </w:r>
      <w:r w:rsidRPr="00877A22">
        <w:rPr>
          <w:rFonts w:ascii="Arial" w:hAnsi="Arial" w:cs="Arial"/>
          <w:color w:val="808080"/>
          <w:sz w:val="24"/>
          <w:szCs w:val="24"/>
        </w:rPr>
        <w:t>NOT</w:t>
      </w:r>
      <w:r w:rsidRPr="00877A22">
        <w:rPr>
          <w:rFonts w:ascii="Arial" w:hAnsi="Arial" w:cs="Arial"/>
          <w:color w:val="000000"/>
          <w:sz w:val="24"/>
          <w:szCs w:val="24"/>
        </w:rPr>
        <w:t xml:space="preserve"> </w:t>
      </w:r>
      <w:r w:rsidRPr="00877A22">
        <w:rPr>
          <w:rFonts w:ascii="Arial" w:hAnsi="Arial" w:cs="Arial"/>
          <w:color w:val="808080"/>
          <w:sz w:val="24"/>
          <w:szCs w:val="24"/>
        </w:rPr>
        <w:t>NULL,</w:t>
      </w:r>
    </w:p>
    <w:p w14:paraId="392AC208" w14:textId="77777777" w:rsidR="00877A22" w:rsidRPr="00877A22" w:rsidRDefault="00877A22" w:rsidP="00877A2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  <w:r w:rsidRPr="00877A22">
        <w:rPr>
          <w:rFonts w:ascii="Arial" w:hAnsi="Arial" w:cs="Arial"/>
          <w:color w:val="000000"/>
          <w:sz w:val="24"/>
          <w:szCs w:val="24"/>
        </w:rPr>
        <w:tab/>
      </w:r>
      <w:proofErr w:type="spellStart"/>
      <w:r w:rsidRPr="00877A22">
        <w:rPr>
          <w:rFonts w:ascii="Arial" w:hAnsi="Arial" w:cs="Arial"/>
          <w:color w:val="0000FF"/>
          <w:sz w:val="24"/>
          <w:szCs w:val="24"/>
        </w:rPr>
        <w:t>Address</w:t>
      </w:r>
      <w:proofErr w:type="spellEnd"/>
      <w:r w:rsidRPr="00877A22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gramStart"/>
      <w:r w:rsidRPr="00877A22">
        <w:rPr>
          <w:rFonts w:ascii="Arial" w:hAnsi="Arial" w:cs="Arial"/>
          <w:color w:val="0000FF"/>
          <w:sz w:val="24"/>
          <w:szCs w:val="24"/>
        </w:rPr>
        <w:t>VARCHAR</w:t>
      </w:r>
      <w:r w:rsidRPr="00877A22">
        <w:rPr>
          <w:rFonts w:ascii="Arial" w:hAnsi="Arial" w:cs="Arial"/>
          <w:color w:val="808080"/>
          <w:sz w:val="24"/>
          <w:szCs w:val="24"/>
        </w:rPr>
        <w:t>(</w:t>
      </w:r>
      <w:proofErr w:type="gramEnd"/>
      <w:r w:rsidRPr="00877A22">
        <w:rPr>
          <w:rFonts w:ascii="Arial" w:hAnsi="Arial" w:cs="Arial"/>
          <w:color w:val="000000"/>
          <w:sz w:val="24"/>
          <w:szCs w:val="24"/>
        </w:rPr>
        <w:t>60</w:t>
      </w:r>
      <w:r w:rsidRPr="00877A22">
        <w:rPr>
          <w:rFonts w:ascii="Arial" w:hAnsi="Arial" w:cs="Arial"/>
          <w:color w:val="808080"/>
          <w:sz w:val="24"/>
          <w:szCs w:val="24"/>
        </w:rPr>
        <w:t>)</w:t>
      </w:r>
      <w:r w:rsidRPr="00877A22">
        <w:rPr>
          <w:rFonts w:ascii="Arial" w:hAnsi="Arial" w:cs="Arial"/>
          <w:color w:val="000000"/>
          <w:sz w:val="24"/>
          <w:szCs w:val="24"/>
        </w:rPr>
        <w:t xml:space="preserve"> </w:t>
      </w:r>
      <w:r w:rsidRPr="00877A22">
        <w:rPr>
          <w:rFonts w:ascii="Arial" w:hAnsi="Arial" w:cs="Arial"/>
          <w:color w:val="808080"/>
          <w:sz w:val="24"/>
          <w:szCs w:val="24"/>
        </w:rPr>
        <w:t>NOT</w:t>
      </w:r>
      <w:r w:rsidRPr="00877A22">
        <w:rPr>
          <w:rFonts w:ascii="Arial" w:hAnsi="Arial" w:cs="Arial"/>
          <w:color w:val="000000"/>
          <w:sz w:val="24"/>
          <w:szCs w:val="24"/>
        </w:rPr>
        <w:t xml:space="preserve"> </w:t>
      </w:r>
      <w:r w:rsidRPr="00877A22">
        <w:rPr>
          <w:rFonts w:ascii="Arial" w:hAnsi="Arial" w:cs="Arial"/>
          <w:color w:val="808080"/>
          <w:sz w:val="24"/>
          <w:szCs w:val="24"/>
        </w:rPr>
        <w:t>NULL,</w:t>
      </w:r>
    </w:p>
    <w:p w14:paraId="38628386" w14:textId="77777777" w:rsidR="00877A22" w:rsidRPr="00877A22" w:rsidRDefault="00877A22" w:rsidP="00877A2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  <w:r w:rsidRPr="00877A22">
        <w:rPr>
          <w:rFonts w:ascii="Arial" w:hAnsi="Arial" w:cs="Arial"/>
          <w:color w:val="000000"/>
          <w:sz w:val="24"/>
          <w:szCs w:val="24"/>
        </w:rPr>
        <w:tab/>
      </w:r>
      <w:proofErr w:type="spellStart"/>
      <w:r w:rsidRPr="00877A22">
        <w:rPr>
          <w:rFonts w:ascii="Arial" w:hAnsi="Arial" w:cs="Arial"/>
          <w:color w:val="000000"/>
          <w:sz w:val="24"/>
          <w:szCs w:val="24"/>
        </w:rPr>
        <w:t>HouseNumber</w:t>
      </w:r>
      <w:proofErr w:type="spellEnd"/>
      <w:r w:rsidRPr="00877A22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877A22">
        <w:rPr>
          <w:rFonts w:ascii="Arial" w:hAnsi="Arial" w:cs="Arial"/>
          <w:color w:val="0000FF"/>
          <w:sz w:val="24"/>
          <w:szCs w:val="24"/>
        </w:rPr>
        <w:t>int</w:t>
      </w:r>
      <w:proofErr w:type="spellEnd"/>
      <w:r w:rsidRPr="00877A22">
        <w:rPr>
          <w:rFonts w:ascii="Arial" w:hAnsi="Arial" w:cs="Arial"/>
          <w:color w:val="000000"/>
          <w:sz w:val="24"/>
          <w:szCs w:val="24"/>
        </w:rPr>
        <w:t xml:space="preserve"> </w:t>
      </w:r>
      <w:r w:rsidRPr="00877A22">
        <w:rPr>
          <w:rFonts w:ascii="Arial" w:hAnsi="Arial" w:cs="Arial"/>
          <w:color w:val="808080"/>
          <w:sz w:val="24"/>
          <w:szCs w:val="24"/>
        </w:rPr>
        <w:t>NOT</w:t>
      </w:r>
      <w:r w:rsidRPr="00877A22">
        <w:rPr>
          <w:rFonts w:ascii="Arial" w:hAnsi="Arial" w:cs="Arial"/>
          <w:color w:val="000000"/>
          <w:sz w:val="24"/>
          <w:szCs w:val="24"/>
        </w:rPr>
        <w:t xml:space="preserve"> </w:t>
      </w:r>
      <w:r w:rsidRPr="00877A22">
        <w:rPr>
          <w:rFonts w:ascii="Arial" w:hAnsi="Arial" w:cs="Arial"/>
          <w:color w:val="808080"/>
          <w:sz w:val="24"/>
          <w:szCs w:val="24"/>
        </w:rPr>
        <w:t>NULL,</w:t>
      </w:r>
    </w:p>
    <w:p w14:paraId="365C849F" w14:textId="77777777" w:rsidR="00877A22" w:rsidRPr="00877A22" w:rsidRDefault="00877A22" w:rsidP="00877A2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  <w:r w:rsidRPr="00877A22">
        <w:rPr>
          <w:rFonts w:ascii="Arial" w:hAnsi="Arial" w:cs="Arial"/>
          <w:color w:val="000000"/>
          <w:sz w:val="24"/>
          <w:szCs w:val="24"/>
        </w:rPr>
        <w:tab/>
      </w:r>
      <w:proofErr w:type="spellStart"/>
      <w:r w:rsidRPr="00877A22">
        <w:rPr>
          <w:rFonts w:ascii="Arial" w:hAnsi="Arial" w:cs="Arial"/>
          <w:color w:val="000000"/>
          <w:sz w:val="24"/>
          <w:szCs w:val="24"/>
        </w:rPr>
        <w:t>District</w:t>
      </w:r>
      <w:proofErr w:type="spellEnd"/>
      <w:r w:rsidRPr="00877A22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gramStart"/>
      <w:r w:rsidRPr="00877A22">
        <w:rPr>
          <w:rFonts w:ascii="Arial" w:hAnsi="Arial" w:cs="Arial"/>
          <w:color w:val="0000FF"/>
          <w:sz w:val="24"/>
          <w:szCs w:val="24"/>
        </w:rPr>
        <w:t>VARCHAR</w:t>
      </w:r>
      <w:r w:rsidRPr="00877A22">
        <w:rPr>
          <w:rFonts w:ascii="Arial" w:hAnsi="Arial" w:cs="Arial"/>
          <w:color w:val="808080"/>
          <w:sz w:val="24"/>
          <w:szCs w:val="24"/>
        </w:rPr>
        <w:t>(</w:t>
      </w:r>
      <w:proofErr w:type="gramEnd"/>
      <w:r w:rsidRPr="00877A22">
        <w:rPr>
          <w:rFonts w:ascii="Arial" w:hAnsi="Arial" w:cs="Arial"/>
          <w:color w:val="000000"/>
          <w:sz w:val="24"/>
          <w:szCs w:val="24"/>
        </w:rPr>
        <w:t>60</w:t>
      </w:r>
      <w:r w:rsidRPr="00877A22">
        <w:rPr>
          <w:rFonts w:ascii="Arial" w:hAnsi="Arial" w:cs="Arial"/>
          <w:color w:val="808080"/>
          <w:sz w:val="24"/>
          <w:szCs w:val="24"/>
        </w:rPr>
        <w:t>)</w:t>
      </w:r>
      <w:r w:rsidRPr="00877A22">
        <w:rPr>
          <w:rFonts w:ascii="Arial" w:hAnsi="Arial" w:cs="Arial"/>
          <w:color w:val="000000"/>
          <w:sz w:val="24"/>
          <w:szCs w:val="24"/>
        </w:rPr>
        <w:t xml:space="preserve"> </w:t>
      </w:r>
      <w:r w:rsidRPr="00877A22">
        <w:rPr>
          <w:rFonts w:ascii="Arial" w:hAnsi="Arial" w:cs="Arial"/>
          <w:color w:val="808080"/>
          <w:sz w:val="24"/>
          <w:szCs w:val="24"/>
        </w:rPr>
        <w:t>NOT</w:t>
      </w:r>
      <w:r w:rsidRPr="00877A22">
        <w:rPr>
          <w:rFonts w:ascii="Arial" w:hAnsi="Arial" w:cs="Arial"/>
          <w:color w:val="000000"/>
          <w:sz w:val="24"/>
          <w:szCs w:val="24"/>
        </w:rPr>
        <w:t xml:space="preserve"> </w:t>
      </w:r>
      <w:r w:rsidRPr="00877A22">
        <w:rPr>
          <w:rFonts w:ascii="Arial" w:hAnsi="Arial" w:cs="Arial"/>
          <w:color w:val="808080"/>
          <w:sz w:val="24"/>
          <w:szCs w:val="24"/>
        </w:rPr>
        <w:t>NULL,</w:t>
      </w:r>
    </w:p>
    <w:p w14:paraId="1658928B" w14:textId="77777777" w:rsidR="00877A22" w:rsidRPr="00877A22" w:rsidRDefault="00877A22" w:rsidP="00877A2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  <w:r w:rsidRPr="00877A22">
        <w:rPr>
          <w:rFonts w:ascii="Arial" w:hAnsi="Arial" w:cs="Arial"/>
          <w:color w:val="000000"/>
          <w:sz w:val="24"/>
          <w:szCs w:val="24"/>
        </w:rPr>
        <w:tab/>
        <w:t xml:space="preserve">City </w:t>
      </w:r>
      <w:proofErr w:type="gramStart"/>
      <w:r w:rsidRPr="00877A22">
        <w:rPr>
          <w:rFonts w:ascii="Arial" w:hAnsi="Arial" w:cs="Arial"/>
          <w:color w:val="0000FF"/>
          <w:sz w:val="24"/>
          <w:szCs w:val="24"/>
        </w:rPr>
        <w:t>VARCHAR</w:t>
      </w:r>
      <w:r w:rsidRPr="00877A22">
        <w:rPr>
          <w:rFonts w:ascii="Arial" w:hAnsi="Arial" w:cs="Arial"/>
          <w:color w:val="808080"/>
          <w:sz w:val="24"/>
          <w:szCs w:val="24"/>
        </w:rPr>
        <w:t>(</w:t>
      </w:r>
      <w:proofErr w:type="gramEnd"/>
      <w:r w:rsidRPr="00877A22">
        <w:rPr>
          <w:rFonts w:ascii="Arial" w:hAnsi="Arial" w:cs="Arial"/>
          <w:color w:val="000000"/>
          <w:sz w:val="24"/>
          <w:szCs w:val="24"/>
        </w:rPr>
        <w:t>40</w:t>
      </w:r>
      <w:r w:rsidRPr="00877A22">
        <w:rPr>
          <w:rFonts w:ascii="Arial" w:hAnsi="Arial" w:cs="Arial"/>
          <w:color w:val="808080"/>
          <w:sz w:val="24"/>
          <w:szCs w:val="24"/>
        </w:rPr>
        <w:t>)</w:t>
      </w:r>
      <w:r w:rsidRPr="00877A22">
        <w:rPr>
          <w:rFonts w:ascii="Arial" w:hAnsi="Arial" w:cs="Arial"/>
          <w:color w:val="000000"/>
          <w:sz w:val="24"/>
          <w:szCs w:val="24"/>
        </w:rPr>
        <w:t xml:space="preserve"> </w:t>
      </w:r>
      <w:r w:rsidRPr="00877A22">
        <w:rPr>
          <w:rFonts w:ascii="Arial" w:hAnsi="Arial" w:cs="Arial"/>
          <w:color w:val="808080"/>
          <w:sz w:val="24"/>
          <w:szCs w:val="24"/>
        </w:rPr>
        <w:t>NOT</w:t>
      </w:r>
      <w:r w:rsidRPr="00877A22">
        <w:rPr>
          <w:rFonts w:ascii="Arial" w:hAnsi="Arial" w:cs="Arial"/>
          <w:color w:val="000000"/>
          <w:sz w:val="24"/>
          <w:szCs w:val="24"/>
        </w:rPr>
        <w:t xml:space="preserve"> </w:t>
      </w:r>
      <w:r w:rsidRPr="00877A22">
        <w:rPr>
          <w:rFonts w:ascii="Arial" w:hAnsi="Arial" w:cs="Arial"/>
          <w:color w:val="808080"/>
          <w:sz w:val="24"/>
          <w:szCs w:val="24"/>
        </w:rPr>
        <w:t>NULL,</w:t>
      </w:r>
    </w:p>
    <w:p w14:paraId="5EFA9C9C" w14:textId="77777777" w:rsidR="00877A22" w:rsidRPr="00877A22" w:rsidRDefault="00877A22" w:rsidP="00877A2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  <w:r w:rsidRPr="00877A22">
        <w:rPr>
          <w:rFonts w:ascii="Arial" w:hAnsi="Arial" w:cs="Arial"/>
          <w:color w:val="000000"/>
          <w:sz w:val="24"/>
          <w:szCs w:val="24"/>
        </w:rPr>
        <w:tab/>
      </w:r>
      <w:proofErr w:type="spellStart"/>
      <w:r w:rsidRPr="00877A22">
        <w:rPr>
          <w:rFonts w:ascii="Arial" w:hAnsi="Arial" w:cs="Arial"/>
          <w:color w:val="0000FF"/>
          <w:sz w:val="24"/>
          <w:szCs w:val="24"/>
        </w:rPr>
        <w:t>State</w:t>
      </w:r>
      <w:proofErr w:type="spellEnd"/>
      <w:r w:rsidRPr="00877A22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gramStart"/>
      <w:r w:rsidRPr="00877A22">
        <w:rPr>
          <w:rFonts w:ascii="Arial" w:hAnsi="Arial" w:cs="Arial"/>
          <w:color w:val="0000FF"/>
          <w:sz w:val="24"/>
          <w:szCs w:val="24"/>
        </w:rPr>
        <w:t>VARCHAR</w:t>
      </w:r>
      <w:r w:rsidRPr="00877A22">
        <w:rPr>
          <w:rFonts w:ascii="Arial" w:hAnsi="Arial" w:cs="Arial"/>
          <w:color w:val="808080"/>
          <w:sz w:val="24"/>
          <w:szCs w:val="24"/>
        </w:rPr>
        <w:t>(</w:t>
      </w:r>
      <w:proofErr w:type="gramEnd"/>
      <w:r w:rsidRPr="00877A22">
        <w:rPr>
          <w:rFonts w:ascii="Arial" w:hAnsi="Arial" w:cs="Arial"/>
          <w:color w:val="000000"/>
          <w:sz w:val="24"/>
          <w:szCs w:val="24"/>
        </w:rPr>
        <w:t>20</w:t>
      </w:r>
      <w:r w:rsidRPr="00877A22">
        <w:rPr>
          <w:rFonts w:ascii="Arial" w:hAnsi="Arial" w:cs="Arial"/>
          <w:color w:val="808080"/>
          <w:sz w:val="24"/>
          <w:szCs w:val="24"/>
        </w:rPr>
        <w:t>)</w:t>
      </w:r>
      <w:r w:rsidRPr="00877A22">
        <w:rPr>
          <w:rFonts w:ascii="Arial" w:hAnsi="Arial" w:cs="Arial"/>
          <w:color w:val="000000"/>
          <w:sz w:val="24"/>
          <w:szCs w:val="24"/>
        </w:rPr>
        <w:t xml:space="preserve"> </w:t>
      </w:r>
      <w:r w:rsidRPr="00877A22">
        <w:rPr>
          <w:rFonts w:ascii="Arial" w:hAnsi="Arial" w:cs="Arial"/>
          <w:color w:val="808080"/>
          <w:sz w:val="24"/>
          <w:szCs w:val="24"/>
        </w:rPr>
        <w:t>NOT</w:t>
      </w:r>
      <w:r w:rsidRPr="00877A22">
        <w:rPr>
          <w:rFonts w:ascii="Arial" w:hAnsi="Arial" w:cs="Arial"/>
          <w:color w:val="000000"/>
          <w:sz w:val="24"/>
          <w:szCs w:val="24"/>
        </w:rPr>
        <w:t xml:space="preserve"> </w:t>
      </w:r>
      <w:r w:rsidRPr="00877A22">
        <w:rPr>
          <w:rFonts w:ascii="Arial" w:hAnsi="Arial" w:cs="Arial"/>
          <w:color w:val="808080"/>
          <w:sz w:val="24"/>
          <w:szCs w:val="24"/>
        </w:rPr>
        <w:t>NULL,</w:t>
      </w:r>
    </w:p>
    <w:p w14:paraId="4F56FCC4" w14:textId="77777777" w:rsidR="00877A22" w:rsidRPr="00877A22" w:rsidRDefault="00877A22" w:rsidP="00877A2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  <w:r w:rsidRPr="00877A22">
        <w:rPr>
          <w:rFonts w:ascii="Arial" w:hAnsi="Arial" w:cs="Arial"/>
          <w:color w:val="000000"/>
          <w:sz w:val="24"/>
          <w:szCs w:val="24"/>
        </w:rPr>
        <w:tab/>
      </w:r>
      <w:r w:rsidRPr="00877A22">
        <w:rPr>
          <w:rFonts w:ascii="Arial" w:hAnsi="Arial" w:cs="Arial"/>
          <w:color w:val="0000FF"/>
          <w:sz w:val="24"/>
          <w:szCs w:val="24"/>
        </w:rPr>
        <w:t>CONSTRAINT</w:t>
      </w:r>
      <w:r w:rsidRPr="00877A22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877A22">
        <w:rPr>
          <w:rFonts w:ascii="Arial" w:hAnsi="Arial" w:cs="Arial"/>
          <w:color w:val="000000"/>
          <w:sz w:val="24"/>
          <w:szCs w:val="24"/>
        </w:rPr>
        <w:t>PK_tb_provider</w:t>
      </w:r>
      <w:proofErr w:type="spellEnd"/>
      <w:r w:rsidRPr="00877A22">
        <w:rPr>
          <w:rFonts w:ascii="Arial" w:hAnsi="Arial" w:cs="Arial"/>
          <w:color w:val="000000"/>
          <w:sz w:val="24"/>
          <w:szCs w:val="24"/>
        </w:rPr>
        <w:t xml:space="preserve"> </w:t>
      </w:r>
      <w:r w:rsidRPr="00877A22">
        <w:rPr>
          <w:rFonts w:ascii="Arial" w:hAnsi="Arial" w:cs="Arial"/>
          <w:color w:val="0000FF"/>
          <w:sz w:val="24"/>
          <w:szCs w:val="24"/>
        </w:rPr>
        <w:t>PRIMARY</w:t>
      </w:r>
      <w:r w:rsidRPr="00877A22">
        <w:rPr>
          <w:rFonts w:ascii="Arial" w:hAnsi="Arial" w:cs="Arial"/>
          <w:color w:val="000000"/>
          <w:sz w:val="24"/>
          <w:szCs w:val="24"/>
        </w:rPr>
        <w:t xml:space="preserve"> </w:t>
      </w:r>
      <w:r w:rsidRPr="00877A22">
        <w:rPr>
          <w:rFonts w:ascii="Arial" w:hAnsi="Arial" w:cs="Arial"/>
          <w:color w:val="0000FF"/>
          <w:sz w:val="24"/>
          <w:szCs w:val="24"/>
        </w:rPr>
        <w:t xml:space="preserve">KEY </w:t>
      </w:r>
      <w:r w:rsidRPr="00877A22">
        <w:rPr>
          <w:rFonts w:ascii="Arial" w:hAnsi="Arial" w:cs="Arial"/>
          <w:color w:val="808080"/>
          <w:sz w:val="24"/>
          <w:szCs w:val="24"/>
        </w:rPr>
        <w:t>(</w:t>
      </w:r>
      <w:r w:rsidRPr="00877A22">
        <w:rPr>
          <w:rFonts w:ascii="Arial" w:hAnsi="Arial" w:cs="Arial"/>
          <w:color w:val="000000"/>
          <w:sz w:val="24"/>
          <w:szCs w:val="24"/>
        </w:rPr>
        <w:t>Id</w:t>
      </w:r>
      <w:r w:rsidRPr="00877A22">
        <w:rPr>
          <w:rFonts w:ascii="Arial" w:hAnsi="Arial" w:cs="Arial"/>
          <w:color w:val="808080"/>
          <w:sz w:val="24"/>
          <w:szCs w:val="24"/>
        </w:rPr>
        <w:t>)</w:t>
      </w:r>
    </w:p>
    <w:p w14:paraId="572BBADA" w14:textId="77777777" w:rsidR="00877A22" w:rsidRPr="00877A22" w:rsidRDefault="00877A22" w:rsidP="00877A2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  <w:r w:rsidRPr="00877A22">
        <w:rPr>
          <w:rFonts w:ascii="Arial" w:hAnsi="Arial" w:cs="Arial"/>
          <w:color w:val="808080"/>
          <w:sz w:val="24"/>
          <w:szCs w:val="24"/>
        </w:rPr>
        <w:t>)</w:t>
      </w:r>
    </w:p>
    <w:p w14:paraId="43AC1A42" w14:textId="77777777" w:rsidR="00877A22" w:rsidRPr="00877A22" w:rsidRDefault="00877A22" w:rsidP="00877A2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</w:p>
    <w:p w14:paraId="3C782062" w14:textId="77777777" w:rsidR="00877A22" w:rsidRPr="00877A22" w:rsidRDefault="00877A22" w:rsidP="00877A2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  <w:r w:rsidRPr="00877A22">
        <w:rPr>
          <w:rFonts w:ascii="Arial" w:hAnsi="Arial" w:cs="Arial"/>
          <w:color w:val="0000FF"/>
          <w:sz w:val="24"/>
          <w:szCs w:val="24"/>
        </w:rPr>
        <w:t>CREATE</w:t>
      </w:r>
      <w:r w:rsidRPr="00877A22">
        <w:rPr>
          <w:rFonts w:ascii="Arial" w:hAnsi="Arial" w:cs="Arial"/>
          <w:color w:val="000000"/>
          <w:sz w:val="24"/>
          <w:szCs w:val="24"/>
        </w:rPr>
        <w:t xml:space="preserve"> </w:t>
      </w:r>
      <w:r w:rsidRPr="00877A22">
        <w:rPr>
          <w:rFonts w:ascii="Arial" w:hAnsi="Arial" w:cs="Arial"/>
          <w:color w:val="0000FF"/>
          <w:sz w:val="24"/>
          <w:szCs w:val="24"/>
        </w:rPr>
        <w:t>TABLE</w:t>
      </w:r>
      <w:r w:rsidRPr="00877A22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877A22">
        <w:rPr>
          <w:rFonts w:ascii="Arial" w:hAnsi="Arial" w:cs="Arial"/>
          <w:color w:val="000000"/>
          <w:sz w:val="24"/>
          <w:szCs w:val="24"/>
        </w:rPr>
        <w:t>tb_role</w:t>
      </w:r>
      <w:proofErr w:type="spellEnd"/>
      <w:r w:rsidRPr="00877A22">
        <w:rPr>
          <w:rFonts w:ascii="Arial" w:hAnsi="Arial" w:cs="Arial"/>
          <w:color w:val="0000FF"/>
          <w:sz w:val="24"/>
          <w:szCs w:val="24"/>
        </w:rPr>
        <w:t xml:space="preserve"> </w:t>
      </w:r>
      <w:r w:rsidRPr="00877A22">
        <w:rPr>
          <w:rFonts w:ascii="Arial" w:hAnsi="Arial" w:cs="Arial"/>
          <w:color w:val="808080"/>
          <w:sz w:val="24"/>
          <w:szCs w:val="24"/>
        </w:rPr>
        <w:t>(</w:t>
      </w:r>
    </w:p>
    <w:p w14:paraId="677F113D" w14:textId="77777777" w:rsidR="00877A22" w:rsidRPr="00877A22" w:rsidRDefault="00877A22" w:rsidP="00877A2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  <w:r w:rsidRPr="00877A22">
        <w:rPr>
          <w:rFonts w:ascii="Arial" w:hAnsi="Arial" w:cs="Arial"/>
          <w:color w:val="000000"/>
          <w:sz w:val="24"/>
          <w:szCs w:val="24"/>
        </w:rPr>
        <w:tab/>
        <w:t xml:space="preserve">Id </w:t>
      </w:r>
      <w:proofErr w:type="spellStart"/>
      <w:r w:rsidRPr="00877A22">
        <w:rPr>
          <w:rFonts w:ascii="Arial" w:hAnsi="Arial" w:cs="Arial"/>
          <w:color w:val="0000FF"/>
          <w:sz w:val="24"/>
          <w:szCs w:val="24"/>
        </w:rPr>
        <w:t>int</w:t>
      </w:r>
      <w:proofErr w:type="spellEnd"/>
      <w:r w:rsidRPr="00877A22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gramStart"/>
      <w:r w:rsidRPr="00877A22">
        <w:rPr>
          <w:rFonts w:ascii="Arial" w:hAnsi="Arial" w:cs="Arial"/>
          <w:color w:val="0000FF"/>
          <w:sz w:val="24"/>
          <w:szCs w:val="24"/>
        </w:rPr>
        <w:t>IDENTITY</w:t>
      </w:r>
      <w:r w:rsidRPr="00877A22">
        <w:rPr>
          <w:rFonts w:ascii="Arial" w:hAnsi="Arial" w:cs="Arial"/>
          <w:color w:val="808080"/>
          <w:sz w:val="24"/>
          <w:szCs w:val="24"/>
        </w:rPr>
        <w:t>(</w:t>
      </w:r>
      <w:proofErr w:type="gramEnd"/>
      <w:r w:rsidRPr="00877A22">
        <w:rPr>
          <w:rFonts w:ascii="Arial" w:hAnsi="Arial" w:cs="Arial"/>
          <w:color w:val="000000"/>
          <w:sz w:val="24"/>
          <w:szCs w:val="24"/>
        </w:rPr>
        <w:t>1</w:t>
      </w:r>
      <w:r w:rsidRPr="00877A22">
        <w:rPr>
          <w:rFonts w:ascii="Arial" w:hAnsi="Arial" w:cs="Arial"/>
          <w:color w:val="808080"/>
          <w:sz w:val="24"/>
          <w:szCs w:val="24"/>
        </w:rPr>
        <w:t>,</w:t>
      </w:r>
      <w:r w:rsidRPr="00877A22">
        <w:rPr>
          <w:rFonts w:ascii="Arial" w:hAnsi="Arial" w:cs="Arial"/>
          <w:color w:val="000000"/>
          <w:sz w:val="24"/>
          <w:szCs w:val="24"/>
        </w:rPr>
        <w:t>1</w:t>
      </w:r>
      <w:r w:rsidRPr="00877A22">
        <w:rPr>
          <w:rFonts w:ascii="Arial" w:hAnsi="Arial" w:cs="Arial"/>
          <w:color w:val="808080"/>
          <w:sz w:val="24"/>
          <w:szCs w:val="24"/>
        </w:rPr>
        <w:t>)</w:t>
      </w:r>
      <w:r w:rsidRPr="00877A22">
        <w:rPr>
          <w:rFonts w:ascii="Arial" w:hAnsi="Arial" w:cs="Arial"/>
          <w:color w:val="000000"/>
          <w:sz w:val="24"/>
          <w:szCs w:val="24"/>
        </w:rPr>
        <w:t xml:space="preserve"> </w:t>
      </w:r>
      <w:r w:rsidRPr="00877A22">
        <w:rPr>
          <w:rFonts w:ascii="Arial" w:hAnsi="Arial" w:cs="Arial"/>
          <w:color w:val="808080"/>
          <w:sz w:val="24"/>
          <w:szCs w:val="24"/>
        </w:rPr>
        <w:t>NOT</w:t>
      </w:r>
      <w:r w:rsidRPr="00877A22">
        <w:rPr>
          <w:rFonts w:ascii="Arial" w:hAnsi="Arial" w:cs="Arial"/>
          <w:color w:val="000000"/>
          <w:sz w:val="24"/>
          <w:szCs w:val="24"/>
        </w:rPr>
        <w:t xml:space="preserve"> </w:t>
      </w:r>
      <w:r w:rsidRPr="00877A22">
        <w:rPr>
          <w:rFonts w:ascii="Arial" w:hAnsi="Arial" w:cs="Arial"/>
          <w:color w:val="808080"/>
          <w:sz w:val="24"/>
          <w:szCs w:val="24"/>
        </w:rPr>
        <w:t>NULL,</w:t>
      </w:r>
    </w:p>
    <w:p w14:paraId="10C52F80" w14:textId="77777777" w:rsidR="00877A22" w:rsidRPr="00877A22" w:rsidRDefault="00877A22" w:rsidP="00877A2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  <w:r w:rsidRPr="00877A22">
        <w:rPr>
          <w:rFonts w:ascii="Arial" w:hAnsi="Arial" w:cs="Arial"/>
          <w:color w:val="000000"/>
          <w:sz w:val="24"/>
          <w:szCs w:val="24"/>
        </w:rPr>
        <w:tab/>
      </w:r>
      <w:proofErr w:type="spellStart"/>
      <w:r w:rsidRPr="00877A22">
        <w:rPr>
          <w:rFonts w:ascii="Arial" w:hAnsi="Arial" w:cs="Arial"/>
          <w:color w:val="000000"/>
          <w:sz w:val="24"/>
          <w:szCs w:val="24"/>
        </w:rPr>
        <w:t>RoleName</w:t>
      </w:r>
      <w:proofErr w:type="spellEnd"/>
      <w:r w:rsidRPr="00877A22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gramStart"/>
      <w:r w:rsidRPr="00877A22">
        <w:rPr>
          <w:rFonts w:ascii="Arial" w:hAnsi="Arial" w:cs="Arial"/>
          <w:color w:val="0000FF"/>
          <w:sz w:val="24"/>
          <w:szCs w:val="24"/>
        </w:rPr>
        <w:t>VARCHAR</w:t>
      </w:r>
      <w:r w:rsidRPr="00877A22">
        <w:rPr>
          <w:rFonts w:ascii="Arial" w:hAnsi="Arial" w:cs="Arial"/>
          <w:color w:val="808080"/>
          <w:sz w:val="24"/>
          <w:szCs w:val="24"/>
        </w:rPr>
        <w:t>(</w:t>
      </w:r>
      <w:proofErr w:type="gramEnd"/>
      <w:r w:rsidRPr="00877A22">
        <w:rPr>
          <w:rFonts w:ascii="Arial" w:hAnsi="Arial" w:cs="Arial"/>
          <w:color w:val="000000"/>
          <w:sz w:val="24"/>
          <w:szCs w:val="24"/>
        </w:rPr>
        <w:t>20</w:t>
      </w:r>
      <w:r w:rsidRPr="00877A22">
        <w:rPr>
          <w:rFonts w:ascii="Arial" w:hAnsi="Arial" w:cs="Arial"/>
          <w:color w:val="808080"/>
          <w:sz w:val="24"/>
          <w:szCs w:val="24"/>
        </w:rPr>
        <w:t>)</w:t>
      </w:r>
      <w:r w:rsidRPr="00877A22">
        <w:rPr>
          <w:rFonts w:ascii="Arial" w:hAnsi="Arial" w:cs="Arial"/>
          <w:color w:val="000000"/>
          <w:sz w:val="24"/>
          <w:szCs w:val="24"/>
        </w:rPr>
        <w:t xml:space="preserve"> </w:t>
      </w:r>
      <w:r w:rsidRPr="00877A22">
        <w:rPr>
          <w:rFonts w:ascii="Arial" w:hAnsi="Arial" w:cs="Arial"/>
          <w:color w:val="808080"/>
          <w:sz w:val="24"/>
          <w:szCs w:val="24"/>
        </w:rPr>
        <w:t>NOT</w:t>
      </w:r>
      <w:r w:rsidRPr="00877A22">
        <w:rPr>
          <w:rFonts w:ascii="Arial" w:hAnsi="Arial" w:cs="Arial"/>
          <w:color w:val="000000"/>
          <w:sz w:val="24"/>
          <w:szCs w:val="24"/>
        </w:rPr>
        <w:t xml:space="preserve"> </w:t>
      </w:r>
      <w:r w:rsidRPr="00877A22">
        <w:rPr>
          <w:rFonts w:ascii="Arial" w:hAnsi="Arial" w:cs="Arial"/>
          <w:color w:val="808080"/>
          <w:sz w:val="24"/>
          <w:szCs w:val="24"/>
        </w:rPr>
        <w:t>NULL</w:t>
      </w:r>
      <w:r w:rsidRPr="00877A22">
        <w:rPr>
          <w:rFonts w:ascii="Arial" w:hAnsi="Arial" w:cs="Arial"/>
          <w:color w:val="000000"/>
          <w:sz w:val="24"/>
          <w:szCs w:val="24"/>
        </w:rPr>
        <w:t xml:space="preserve"> </w:t>
      </w:r>
      <w:r w:rsidRPr="00877A22">
        <w:rPr>
          <w:rFonts w:ascii="Arial" w:hAnsi="Arial" w:cs="Arial"/>
          <w:color w:val="0000FF"/>
          <w:sz w:val="24"/>
          <w:szCs w:val="24"/>
        </w:rPr>
        <w:t>UNIQUE</w:t>
      </w:r>
      <w:r w:rsidRPr="00877A22">
        <w:rPr>
          <w:rFonts w:ascii="Arial" w:hAnsi="Arial" w:cs="Arial"/>
          <w:color w:val="808080"/>
          <w:sz w:val="24"/>
          <w:szCs w:val="24"/>
        </w:rPr>
        <w:t>,</w:t>
      </w:r>
    </w:p>
    <w:p w14:paraId="77BBE8E9" w14:textId="77777777" w:rsidR="00877A22" w:rsidRPr="00877A22" w:rsidRDefault="00877A22" w:rsidP="00877A2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  <w:r w:rsidRPr="00877A22">
        <w:rPr>
          <w:rFonts w:ascii="Arial" w:hAnsi="Arial" w:cs="Arial"/>
          <w:color w:val="000000"/>
          <w:sz w:val="24"/>
          <w:szCs w:val="24"/>
        </w:rPr>
        <w:tab/>
      </w:r>
      <w:proofErr w:type="spellStart"/>
      <w:r w:rsidRPr="00877A22">
        <w:rPr>
          <w:rFonts w:ascii="Arial" w:hAnsi="Arial" w:cs="Arial"/>
          <w:color w:val="0000FF"/>
          <w:sz w:val="24"/>
          <w:szCs w:val="24"/>
        </w:rPr>
        <w:t>Description</w:t>
      </w:r>
      <w:proofErr w:type="spellEnd"/>
      <w:r w:rsidRPr="00877A22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gramStart"/>
      <w:r w:rsidRPr="00877A22">
        <w:rPr>
          <w:rFonts w:ascii="Arial" w:hAnsi="Arial" w:cs="Arial"/>
          <w:color w:val="0000FF"/>
          <w:sz w:val="24"/>
          <w:szCs w:val="24"/>
        </w:rPr>
        <w:t>VARCHAR</w:t>
      </w:r>
      <w:r w:rsidRPr="00877A22">
        <w:rPr>
          <w:rFonts w:ascii="Arial" w:hAnsi="Arial" w:cs="Arial"/>
          <w:color w:val="808080"/>
          <w:sz w:val="24"/>
          <w:szCs w:val="24"/>
        </w:rPr>
        <w:t>(</w:t>
      </w:r>
      <w:proofErr w:type="gramEnd"/>
      <w:r w:rsidRPr="00877A22">
        <w:rPr>
          <w:rFonts w:ascii="Arial" w:hAnsi="Arial" w:cs="Arial"/>
          <w:color w:val="000000"/>
          <w:sz w:val="24"/>
          <w:szCs w:val="24"/>
        </w:rPr>
        <w:t>60</w:t>
      </w:r>
      <w:r w:rsidRPr="00877A22">
        <w:rPr>
          <w:rFonts w:ascii="Arial" w:hAnsi="Arial" w:cs="Arial"/>
          <w:color w:val="808080"/>
          <w:sz w:val="24"/>
          <w:szCs w:val="24"/>
        </w:rPr>
        <w:t>)</w:t>
      </w:r>
      <w:r w:rsidRPr="00877A22">
        <w:rPr>
          <w:rFonts w:ascii="Arial" w:hAnsi="Arial" w:cs="Arial"/>
          <w:color w:val="000000"/>
          <w:sz w:val="24"/>
          <w:szCs w:val="24"/>
        </w:rPr>
        <w:t xml:space="preserve"> </w:t>
      </w:r>
      <w:r w:rsidRPr="00877A22">
        <w:rPr>
          <w:rFonts w:ascii="Arial" w:hAnsi="Arial" w:cs="Arial"/>
          <w:color w:val="808080"/>
          <w:sz w:val="24"/>
          <w:szCs w:val="24"/>
        </w:rPr>
        <w:t>NULL,</w:t>
      </w:r>
    </w:p>
    <w:p w14:paraId="7EE3214F" w14:textId="77777777" w:rsidR="00877A22" w:rsidRPr="00877A22" w:rsidRDefault="00877A22" w:rsidP="00877A2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  <w:r w:rsidRPr="00877A22">
        <w:rPr>
          <w:rFonts w:ascii="Arial" w:hAnsi="Arial" w:cs="Arial"/>
          <w:color w:val="000000"/>
          <w:sz w:val="24"/>
          <w:szCs w:val="24"/>
        </w:rPr>
        <w:tab/>
      </w:r>
      <w:r w:rsidRPr="00877A22">
        <w:rPr>
          <w:rFonts w:ascii="Arial" w:hAnsi="Arial" w:cs="Arial"/>
          <w:color w:val="0000FF"/>
          <w:sz w:val="24"/>
          <w:szCs w:val="24"/>
        </w:rPr>
        <w:t>CONSTRAINT</w:t>
      </w:r>
      <w:r w:rsidRPr="00877A22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877A22">
        <w:rPr>
          <w:rFonts w:ascii="Arial" w:hAnsi="Arial" w:cs="Arial"/>
          <w:color w:val="000000"/>
          <w:sz w:val="24"/>
          <w:szCs w:val="24"/>
        </w:rPr>
        <w:t>PK_tb_role</w:t>
      </w:r>
      <w:proofErr w:type="spellEnd"/>
      <w:r w:rsidRPr="00877A22">
        <w:rPr>
          <w:rFonts w:ascii="Arial" w:hAnsi="Arial" w:cs="Arial"/>
          <w:color w:val="000000"/>
          <w:sz w:val="24"/>
          <w:szCs w:val="24"/>
        </w:rPr>
        <w:t xml:space="preserve"> </w:t>
      </w:r>
      <w:r w:rsidRPr="00877A22">
        <w:rPr>
          <w:rFonts w:ascii="Arial" w:hAnsi="Arial" w:cs="Arial"/>
          <w:color w:val="0000FF"/>
          <w:sz w:val="24"/>
          <w:szCs w:val="24"/>
        </w:rPr>
        <w:t>PRIMARY</w:t>
      </w:r>
      <w:r w:rsidRPr="00877A22">
        <w:rPr>
          <w:rFonts w:ascii="Arial" w:hAnsi="Arial" w:cs="Arial"/>
          <w:color w:val="000000"/>
          <w:sz w:val="24"/>
          <w:szCs w:val="24"/>
        </w:rPr>
        <w:t xml:space="preserve"> </w:t>
      </w:r>
      <w:r w:rsidRPr="00877A22">
        <w:rPr>
          <w:rFonts w:ascii="Arial" w:hAnsi="Arial" w:cs="Arial"/>
          <w:color w:val="0000FF"/>
          <w:sz w:val="24"/>
          <w:szCs w:val="24"/>
        </w:rPr>
        <w:t xml:space="preserve">KEY </w:t>
      </w:r>
      <w:r w:rsidRPr="00877A22">
        <w:rPr>
          <w:rFonts w:ascii="Arial" w:hAnsi="Arial" w:cs="Arial"/>
          <w:color w:val="808080"/>
          <w:sz w:val="24"/>
          <w:szCs w:val="24"/>
        </w:rPr>
        <w:t>(</w:t>
      </w:r>
      <w:r w:rsidRPr="00877A22">
        <w:rPr>
          <w:rFonts w:ascii="Arial" w:hAnsi="Arial" w:cs="Arial"/>
          <w:color w:val="000000"/>
          <w:sz w:val="24"/>
          <w:szCs w:val="24"/>
        </w:rPr>
        <w:t>Id</w:t>
      </w:r>
      <w:r w:rsidRPr="00877A22">
        <w:rPr>
          <w:rFonts w:ascii="Arial" w:hAnsi="Arial" w:cs="Arial"/>
          <w:color w:val="808080"/>
          <w:sz w:val="24"/>
          <w:szCs w:val="24"/>
        </w:rPr>
        <w:t>)</w:t>
      </w:r>
    </w:p>
    <w:p w14:paraId="6A81DED7" w14:textId="77777777" w:rsidR="00877A22" w:rsidRPr="00877A22" w:rsidRDefault="00877A22" w:rsidP="00877A2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  <w:r w:rsidRPr="00877A22">
        <w:rPr>
          <w:rFonts w:ascii="Arial" w:hAnsi="Arial" w:cs="Arial"/>
          <w:color w:val="808080"/>
          <w:sz w:val="24"/>
          <w:szCs w:val="24"/>
        </w:rPr>
        <w:t>)</w:t>
      </w:r>
    </w:p>
    <w:p w14:paraId="134EC3C9" w14:textId="77777777" w:rsidR="00877A22" w:rsidRPr="00877A22" w:rsidRDefault="00877A22" w:rsidP="00877A2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</w:p>
    <w:p w14:paraId="4FB9BC27" w14:textId="77777777" w:rsidR="00877A22" w:rsidRPr="00877A22" w:rsidRDefault="00877A22" w:rsidP="00877A2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  <w:r w:rsidRPr="00877A22">
        <w:rPr>
          <w:rFonts w:ascii="Arial" w:hAnsi="Arial" w:cs="Arial"/>
          <w:color w:val="0000FF"/>
          <w:sz w:val="24"/>
          <w:szCs w:val="24"/>
        </w:rPr>
        <w:t>CREATE</w:t>
      </w:r>
      <w:r w:rsidRPr="00877A22">
        <w:rPr>
          <w:rFonts w:ascii="Arial" w:hAnsi="Arial" w:cs="Arial"/>
          <w:color w:val="000000"/>
          <w:sz w:val="24"/>
          <w:szCs w:val="24"/>
        </w:rPr>
        <w:t xml:space="preserve"> </w:t>
      </w:r>
      <w:r w:rsidRPr="00877A22">
        <w:rPr>
          <w:rFonts w:ascii="Arial" w:hAnsi="Arial" w:cs="Arial"/>
          <w:color w:val="0000FF"/>
          <w:sz w:val="24"/>
          <w:szCs w:val="24"/>
        </w:rPr>
        <w:t>TABLE</w:t>
      </w:r>
      <w:r w:rsidRPr="00877A22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877A22">
        <w:rPr>
          <w:rFonts w:ascii="Arial" w:hAnsi="Arial" w:cs="Arial"/>
          <w:color w:val="000000"/>
          <w:sz w:val="24"/>
          <w:szCs w:val="24"/>
        </w:rPr>
        <w:t>tb_user</w:t>
      </w:r>
      <w:proofErr w:type="spellEnd"/>
      <w:r w:rsidRPr="00877A22">
        <w:rPr>
          <w:rFonts w:ascii="Arial" w:hAnsi="Arial" w:cs="Arial"/>
          <w:color w:val="0000FF"/>
          <w:sz w:val="24"/>
          <w:szCs w:val="24"/>
        </w:rPr>
        <w:t xml:space="preserve"> </w:t>
      </w:r>
      <w:r w:rsidRPr="00877A22">
        <w:rPr>
          <w:rFonts w:ascii="Arial" w:hAnsi="Arial" w:cs="Arial"/>
          <w:color w:val="808080"/>
          <w:sz w:val="24"/>
          <w:szCs w:val="24"/>
        </w:rPr>
        <w:t>(</w:t>
      </w:r>
    </w:p>
    <w:p w14:paraId="2373FE9C" w14:textId="77777777" w:rsidR="00877A22" w:rsidRPr="00877A22" w:rsidRDefault="00877A22" w:rsidP="00877A2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  <w:r w:rsidRPr="00877A22">
        <w:rPr>
          <w:rFonts w:ascii="Arial" w:hAnsi="Arial" w:cs="Arial"/>
          <w:color w:val="000000"/>
          <w:sz w:val="24"/>
          <w:szCs w:val="24"/>
        </w:rPr>
        <w:tab/>
        <w:t xml:space="preserve">Id </w:t>
      </w:r>
      <w:proofErr w:type="spellStart"/>
      <w:r w:rsidRPr="00877A22">
        <w:rPr>
          <w:rFonts w:ascii="Arial" w:hAnsi="Arial" w:cs="Arial"/>
          <w:color w:val="0000FF"/>
          <w:sz w:val="24"/>
          <w:szCs w:val="24"/>
        </w:rPr>
        <w:t>int</w:t>
      </w:r>
      <w:proofErr w:type="spellEnd"/>
      <w:r w:rsidRPr="00877A22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gramStart"/>
      <w:r w:rsidRPr="00877A22">
        <w:rPr>
          <w:rFonts w:ascii="Arial" w:hAnsi="Arial" w:cs="Arial"/>
          <w:color w:val="0000FF"/>
          <w:sz w:val="24"/>
          <w:szCs w:val="24"/>
        </w:rPr>
        <w:t>IDENTITY</w:t>
      </w:r>
      <w:r w:rsidRPr="00877A22">
        <w:rPr>
          <w:rFonts w:ascii="Arial" w:hAnsi="Arial" w:cs="Arial"/>
          <w:color w:val="808080"/>
          <w:sz w:val="24"/>
          <w:szCs w:val="24"/>
        </w:rPr>
        <w:t>(</w:t>
      </w:r>
      <w:proofErr w:type="gramEnd"/>
      <w:r w:rsidRPr="00877A22">
        <w:rPr>
          <w:rFonts w:ascii="Arial" w:hAnsi="Arial" w:cs="Arial"/>
          <w:color w:val="000000"/>
          <w:sz w:val="24"/>
          <w:szCs w:val="24"/>
        </w:rPr>
        <w:t>1</w:t>
      </w:r>
      <w:r w:rsidRPr="00877A22">
        <w:rPr>
          <w:rFonts w:ascii="Arial" w:hAnsi="Arial" w:cs="Arial"/>
          <w:color w:val="808080"/>
          <w:sz w:val="24"/>
          <w:szCs w:val="24"/>
        </w:rPr>
        <w:t>,</w:t>
      </w:r>
      <w:r w:rsidRPr="00877A22">
        <w:rPr>
          <w:rFonts w:ascii="Arial" w:hAnsi="Arial" w:cs="Arial"/>
          <w:color w:val="000000"/>
          <w:sz w:val="24"/>
          <w:szCs w:val="24"/>
        </w:rPr>
        <w:t>1</w:t>
      </w:r>
      <w:r w:rsidRPr="00877A22">
        <w:rPr>
          <w:rFonts w:ascii="Arial" w:hAnsi="Arial" w:cs="Arial"/>
          <w:color w:val="808080"/>
          <w:sz w:val="24"/>
          <w:szCs w:val="24"/>
        </w:rPr>
        <w:t>)</w:t>
      </w:r>
      <w:r w:rsidRPr="00877A22">
        <w:rPr>
          <w:rFonts w:ascii="Arial" w:hAnsi="Arial" w:cs="Arial"/>
          <w:color w:val="000000"/>
          <w:sz w:val="24"/>
          <w:szCs w:val="24"/>
        </w:rPr>
        <w:t xml:space="preserve"> </w:t>
      </w:r>
      <w:r w:rsidRPr="00877A22">
        <w:rPr>
          <w:rFonts w:ascii="Arial" w:hAnsi="Arial" w:cs="Arial"/>
          <w:color w:val="808080"/>
          <w:sz w:val="24"/>
          <w:szCs w:val="24"/>
        </w:rPr>
        <w:t>NOT</w:t>
      </w:r>
      <w:r w:rsidRPr="00877A22">
        <w:rPr>
          <w:rFonts w:ascii="Arial" w:hAnsi="Arial" w:cs="Arial"/>
          <w:color w:val="000000"/>
          <w:sz w:val="24"/>
          <w:szCs w:val="24"/>
        </w:rPr>
        <w:t xml:space="preserve"> </w:t>
      </w:r>
      <w:r w:rsidRPr="00877A22">
        <w:rPr>
          <w:rFonts w:ascii="Arial" w:hAnsi="Arial" w:cs="Arial"/>
          <w:color w:val="808080"/>
          <w:sz w:val="24"/>
          <w:szCs w:val="24"/>
        </w:rPr>
        <w:t>NULL,</w:t>
      </w:r>
    </w:p>
    <w:p w14:paraId="33FB635D" w14:textId="77777777" w:rsidR="00877A22" w:rsidRPr="00877A22" w:rsidRDefault="00877A22" w:rsidP="00877A2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  <w:r w:rsidRPr="00877A22">
        <w:rPr>
          <w:rFonts w:ascii="Arial" w:hAnsi="Arial" w:cs="Arial"/>
          <w:color w:val="000000"/>
          <w:sz w:val="24"/>
          <w:szCs w:val="24"/>
        </w:rPr>
        <w:tab/>
      </w:r>
      <w:proofErr w:type="spellStart"/>
      <w:r w:rsidRPr="00877A22">
        <w:rPr>
          <w:rFonts w:ascii="Arial" w:hAnsi="Arial" w:cs="Arial"/>
          <w:color w:val="000000"/>
          <w:sz w:val="24"/>
          <w:szCs w:val="24"/>
        </w:rPr>
        <w:t>Email</w:t>
      </w:r>
      <w:proofErr w:type="spellEnd"/>
      <w:r w:rsidRPr="00877A22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gramStart"/>
      <w:r w:rsidRPr="00877A22">
        <w:rPr>
          <w:rFonts w:ascii="Arial" w:hAnsi="Arial" w:cs="Arial"/>
          <w:color w:val="0000FF"/>
          <w:sz w:val="24"/>
          <w:szCs w:val="24"/>
        </w:rPr>
        <w:t>VARCHAR</w:t>
      </w:r>
      <w:r w:rsidRPr="00877A22">
        <w:rPr>
          <w:rFonts w:ascii="Arial" w:hAnsi="Arial" w:cs="Arial"/>
          <w:color w:val="808080"/>
          <w:sz w:val="24"/>
          <w:szCs w:val="24"/>
        </w:rPr>
        <w:t>(</w:t>
      </w:r>
      <w:proofErr w:type="gramEnd"/>
      <w:r w:rsidRPr="00877A22">
        <w:rPr>
          <w:rFonts w:ascii="Arial" w:hAnsi="Arial" w:cs="Arial"/>
          <w:color w:val="000000"/>
          <w:sz w:val="24"/>
          <w:szCs w:val="24"/>
        </w:rPr>
        <w:t>40</w:t>
      </w:r>
      <w:r w:rsidRPr="00877A22">
        <w:rPr>
          <w:rFonts w:ascii="Arial" w:hAnsi="Arial" w:cs="Arial"/>
          <w:color w:val="808080"/>
          <w:sz w:val="24"/>
          <w:szCs w:val="24"/>
        </w:rPr>
        <w:t>)</w:t>
      </w:r>
      <w:r w:rsidRPr="00877A22">
        <w:rPr>
          <w:rFonts w:ascii="Arial" w:hAnsi="Arial" w:cs="Arial"/>
          <w:color w:val="000000"/>
          <w:sz w:val="24"/>
          <w:szCs w:val="24"/>
        </w:rPr>
        <w:t xml:space="preserve"> </w:t>
      </w:r>
      <w:r w:rsidRPr="00877A22">
        <w:rPr>
          <w:rFonts w:ascii="Arial" w:hAnsi="Arial" w:cs="Arial"/>
          <w:color w:val="808080"/>
          <w:sz w:val="24"/>
          <w:szCs w:val="24"/>
        </w:rPr>
        <w:t>NOT</w:t>
      </w:r>
      <w:r w:rsidRPr="00877A22">
        <w:rPr>
          <w:rFonts w:ascii="Arial" w:hAnsi="Arial" w:cs="Arial"/>
          <w:color w:val="000000"/>
          <w:sz w:val="24"/>
          <w:szCs w:val="24"/>
        </w:rPr>
        <w:t xml:space="preserve"> </w:t>
      </w:r>
      <w:r w:rsidRPr="00877A22">
        <w:rPr>
          <w:rFonts w:ascii="Arial" w:hAnsi="Arial" w:cs="Arial"/>
          <w:color w:val="808080"/>
          <w:sz w:val="24"/>
          <w:szCs w:val="24"/>
        </w:rPr>
        <w:t>NULL</w:t>
      </w:r>
      <w:r w:rsidRPr="00877A22">
        <w:rPr>
          <w:rFonts w:ascii="Arial" w:hAnsi="Arial" w:cs="Arial"/>
          <w:color w:val="000000"/>
          <w:sz w:val="24"/>
          <w:szCs w:val="24"/>
        </w:rPr>
        <w:t xml:space="preserve"> </w:t>
      </w:r>
      <w:r w:rsidRPr="00877A22">
        <w:rPr>
          <w:rFonts w:ascii="Arial" w:hAnsi="Arial" w:cs="Arial"/>
          <w:color w:val="0000FF"/>
          <w:sz w:val="24"/>
          <w:szCs w:val="24"/>
        </w:rPr>
        <w:t>UNIQUE</w:t>
      </w:r>
      <w:r w:rsidRPr="00877A22">
        <w:rPr>
          <w:rFonts w:ascii="Arial" w:hAnsi="Arial" w:cs="Arial"/>
          <w:color w:val="808080"/>
          <w:sz w:val="24"/>
          <w:szCs w:val="24"/>
        </w:rPr>
        <w:t>,</w:t>
      </w:r>
    </w:p>
    <w:p w14:paraId="4E1FC592" w14:textId="77777777" w:rsidR="00877A22" w:rsidRPr="00877A22" w:rsidRDefault="00877A22" w:rsidP="00877A2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  <w:r w:rsidRPr="00877A22">
        <w:rPr>
          <w:rFonts w:ascii="Arial" w:hAnsi="Arial" w:cs="Arial"/>
          <w:color w:val="000000"/>
          <w:sz w:val="24"/>
          <w:szCs w:val="24"/>
        </w:rPr>
        <w:tab/>
      </w:r>
      <w:proofErr w:type="spellStart"/>
      <w:r w:rsidRPr="00877A22">
        <w:rPr>
          <w:rFonts w:ascii="Arial" w:hAnsi="Arial" w:cs="Arial"/>
          <w:color w:val="0000FF"/>
          <w:sz w:val="24"/>
          <w:szCs w:val="24"/>
        </w:rPr>
        <w:t>Password</w:t>
      </w:r>
      <w:proofErr w:type="spellEnd"/>
      <w:r w:rsidRPr="00877A22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gramStart"/>
      <w:r w:rsidRPr="00877A22">
        <w:rPr>
          <w:rFonts w:ascii="Arial" w:hAnsi="Arial" w:cs="Arial"/>
          <w:color w:val="0000FF"/>
          <w:sz w:val="24"/>
          <w:szCs w:val="24"/>
        </w:rPr>
        <w:t>VARCHAR</w:t>
      </w:r>
      <w:r w:rsidRPr="00877A22">
        <w:rPr>
          <w:rFonts w:ascii="Arial" w:hAnsi="Arial" w:cs="Arial"/>
          <w:color w:val="808080"/>
          <w:sz w:val="24"/>
          <w:szCs w:val="24"/>
        </w:rPr>
        <w:t>(</w:t>
      </w:r>
      <w:proofErr w:type="gramEnd"/>
      <w:r w:rsidRPr="00877A22">
        <w:rPr>
          <w:rFonts w:ascii="Arial" w:hAnsi="Arial" w:cs="Arial"/>
          <w:color w:val="000000"/>
          <w:sz w:val="24"/>
          <w:szCs w:val="24"/>
        </w:rPr>
        <w:t>60</w:t>
      </w:r>
      <w:r w:rsidRPr="00877A22">
        <w:rPr>
          <w:rFonts w:ascii="Arial" w:hAnsi="Arial" w:cs="Arial"/>
          <w:color w:val="808080"/>
          <w:sz w:val="24"/>
          <w:szCs w:val="24"/>
        </w:rPr>
        <w:t>)</w:t>
      </w:r>
      <w:r w:rsidRPr="00877A22">
        <w:rPr>
          <w:rFonts w:ascii="Arial" w:hAnsi="Arial" w:cs="Arial"/>
          <w:color w:val="000000"/>
          <w:sz w:val="24"/>
          <w:szCs w:val="24"/>
        </w:rPr>
        <w:t xml:space="preserve"> </w:t>
      </w:r>
      <w:r w:rsidRPr="00877A22">
        <w:rPr>
          <w:rFonts w:ascii="Arial" w:hAnsi="Arial" w:cs="Arial"/>
          <w:color w:val="808080"/>
          <w:sz w:val="24"/>
          <w:szCs w:val="24"/>
        </w:rPr>
        <w:t>NOT</w:t>
      </w:r>
      <w:r w:rsidRPr="00877A22">
        <w:rPr>
          <w:rFonts w:ascii="Arial" w:hAnsi="Arial" w:cs="Arial"/>
          <w:color w:val="000000"/>
          <w:sz w:val="24"/>
          <w:szCs w:val="24"/>
        </w:rPr>
        <w:t xml:space="preserve"> </w:t>
      </w:r>
      <w:r w:rsidRPr="00877A22">
        <w:rPr>
          <w:rFonts w:ascii="Arial" w:hAnsi="Arial" w:cs="Arial"/>
          <w:color w:val="808080"/>
          <w:sz w:val="24"/>
          <w:szCs w:val="24"/>
        </w:rPr>
        <w:t>NULL,</w:t>
      </w:r>
    </w:p>
    <w:p w14:paraId="33EB4343" w14:textId="77777777" w:rsidR="00877A22" w:rsidRPr="00877A22" w:rsidRDefault="00877A22" w:rsidP="00877A2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  <w:r w:rsidRPr="00877A22">
        <w:rPr>
          <w:rFonts w:ascii="Arial" w:hAnsi="Arial" w:cs="Arial"/>
          <w:color w:val="000000"/>
          <w:sz w:val="24"/>
          <w:szCs w:val="24"/>
        </w:rPr>
        <w:lastRenderedPageBreak/>
        <w:tab/>
      </w:r>
      <w:proofErr w:type="spellStart"/>
      <w:r w:rsidRPr="00877A22">
        <w:rPr>
          <w:rFonts w:ascii="Arial" w:hAnsi="Arial" w:cs="Arial"/>
          <w:color w:val="000000"/>
          <w:sz w:val="24"/>
          <w:szCs w:val="24"/>
        </w:rPr>
        <w:t>ConfirmPassword</w:t>
      </w:r>
      <w:proofErr w:type="spellEnd"/>
      <w:r w:rsidRPr="00877A22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gramStart"/>
      <w:r w:rsidRPr="00877A22">
        <w:rPr>
          <w:rFonts w:ascii="Arial" w:hAnsi="Arial" w:cs="Arial"/>
          <w:color w:val="0000FF"/>
          <w:sz w:val="24"/>
          <w:szCs w:val="24"/>
        </w:rPr>
        <w:t>VARCHAR</w:t>
      </w:r>
      <w:r w:rsidRPr="00877A22">
        <w:rPr>
          <w:rFonts w:ascii="Arial" w:hAnsi="Arial" w:cs="Arial"/>
          <w:color w:val="808080"/>
          <w:sz w:val="24"/>
          <w:szCs w:val="24"/>
        </w:rPr>
        <w:t>(</w:t>
      </w:r>
      <w:proofErr w:type="gramEnd"/>
      <w:r w:rsidRPr="00877A22">
        <w:rPr>
          <w:rFonts w:ascii="Arial" w:hAnsi="Arial" w:cs="Arial"/>
          <w:color w:val="000000"/>
          <w:sz w:val="24"/>
          <w:szCs w:val="24"/>
        </w:rPr>
        <w:t>60</w:t>
      </w:r>
      <w:r w:rsidRPr="00877A22">
        <w:rPr>
          <w:rFonts w:ascii="Arial" w:hAnsi="Arial" w:cs="Arial"/>
          <w:color w:val="808080"/>
          <w:sz w:val="24"/>
          <w:szCs w:val="24"/>
        </w:rPr>
        <w:t>)</w:t>
      </w:r>
      <w:r w:rsidRPr="00877A22">
        <w:rPr>
          <w:rFonts w:ascii="Arial" w:hAnsi="Arial" w:cs="Arial"/>
          <w:color w:val="000000"/>
          <w:sz w:val="24"/>
          <w:szCs w:val="24"/>
        </w:rPr>
        <w:t xml:space="preserve"> </w:t>
      </w:r>
      <w:r w:rsidRPr="00877A22">
        <w:rPr>
          <w:rFonts w:ascii="Arial" w:hAnsi="Arial" w:cs="Arial"/>
          <w:color w:val="808080"/>
          <w:sz w:val="24"/>
          <w:szCs w:val="24"/>
        </w:rPr>
        <w:t>NOT</w:t>
      </w:r>
      <w:r w:rsidRPr="00877A22">
        <w:rPr>
          <w:rFonts w:ascii="Arial" w:hAnsi="Arial" w:cs="Arial"/>
          <w:color w:val="000000"/>
          <w:sz w:val="24"/>
          <w:szCs w:val="24"/>
        </w:rPr>
        <w:t xml:space="preserve"> </w:t>
      </w:r>
      <w:r w:rsidRPr="00877A22">
        <w:rPr>
          <w:rFonts w:ascii="Arial" w:hAnsi="Arial" w:cs="Arial"/>
          <w:color w:val="808080"/>
          <w:sz w:val="24"/>
          <w:szCs w:val="24"/>
        </w:rPr>
        <w:t>NULL,</w:t>
      </w:r>
    </w:p>
    <w:p w14:paraId="63803748" w14:textId="77777777" w:rsidR="00877A22" w:rsidRPr="00877A22" w:rsidRDefault="00877A22" w:rsidP="00877A2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  <w:r w:rsidRPr="00877A22">
        <w:rPr>
          <w:rFonts w:ascii="Arial" w:hAnsi="Arial" w:cs="Arial"/>
          <w:color w:val="000000"/>
          <w:sz w:val="24"/>
          <w:szCs w:val="24"/>
        </w:rPr>
        <w:tab/>
        <w:t xml:space="preserve">Token </w:t>
      </w:r>
      <w:proofErr w:type="gramStart"/>
      <w:r w:rsidRPr="00877A22">
        <w:rPr>
          <w:rFonts w:ascii="Arial" w:hAnsi="Arial" w:cs="Arial"/>
          <w:color w:val="0000FF"/>
          <w:sz w:val="24"/>
          <w:szCs w:val="24"/>
        </w:rPr>
        <w:t>VARCHAR</w:t>
      </w:r>
      <w:r w:rsidRPr="00877A22">
        <w:rPr>
          <w:rFonts w:ascii="Arial" w:hAnsi="Arial" w:cs="Arial"/>
          <w:color w:val="808080"/>
          <w:sz w:val="24"/>
          <w:szCs w:val="24"/>
        </w:rPr>
        <w:t>(</w:t>
      </w:r>
      <w:proofErr w:type="gramEnd"/>
      <w:r w:rsidRPr="00877A22">
        <w:rPr>
          <w:rFonts w:ascii="Arial" w:hAnsi="Arial" w:cs="Arial"/>
          <w:color w:val="000000"/>
          <w:sz w:val="24"/>
          <w:szCs w:val="24"/>
        </w:rPr>
        <w:t>60</w:t>
      </w:r>
      <w:r w:rsidRPr="00877A22">
        <w:rPr>
          <w:rFonts w:ascii="Arial" w:hAnsi="Arial" w:cs="Arial"/>
          <w:color w:val="808080"/>
          <w:sz w:val="24"/>
          <w:szCs w:val="24"/>
        </w:rPr>
        <w:t>)</w:t>
      </w:r>
      <w:r w:rsidRPr="00877A22">
        <w:rPr>
          <w:rFonts w:ascii="Arial" w:hAnsi="Arial" w:cs="Arial"/>
          <w:color w:val="000000"/>
          <w:sz w:val="24"/>
          <w:szCs w:val="24"/>
        </w:rPr>
        <w:t xml:space="preserve"> </w:t>
      </w:r>
      <w:r w:rsidRPr="00877A22">
        <w:rPr>
          <w:rFonts w:ascii="Arial" w:hAnsi="Arial" w:cs="Arial"/>
          <w:color w:val="808080"/>
          <w:sz w:val="24"/>
          <w:szCs w:val="24"/>
        </w:rPr>
        <w:t>NULL,</w:t>
      </w:r>
    </w:p>
    <w:p w14:paraId="48D5AC1C" w14:textId="77777777" w:rsidR="00877A22" w:rsidRPr="00877A22" w:rsidRDefault="00877A22" w:rsidP="00877A2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  <w:r w:rsidRPr="00877A22">
        <w:rPr>
          <w:rFonts w:ascii="Arial" w:hAnsi="Arial" w:cs="Arial"/>
          <w:color w:val="000000"/>
          <w:sz w:val="24"/>
          <w:szCs w:val="24"/>
        </w:rPr>
        <w:tab/>
      </w:r>
      <w:proofErr w:type="spellStart"/>
      <w:r w:rsidRPr="00877A22">
        <w:rPr>
          <w:rFonts w:ascii="Arial" w:hAnsi="Arial" w:cs="Arial"/>
          <w:color w:val="0000FF"/>
          <w:sz w:val="24"/>
          <w:szCs w:val="24"/>
        </w:rPr>
        <w:t>Name</w:t>
      </w:r>
      <w:proofErr w:type="spellEnd"/>
      <w:r w:rsidRPr="00877A22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gramStart"/>
      <w:r w:rsidRPr="00877A22">
        <w:rPr>
          <w:rFonts w:ascii="Arial" w:hAnsi="Arial" w:cs="Arial"/>
          <w:color w:val="0000FF"/>
          <w:sz w:val="24"/>
          <w:szCs w:val="24"/>
        </w:rPr>
        <w:t>VARCHAR</w:t>
      </w:r>
      <w:r w:rsidRPr="00877A22">
        <w:rPr>
          <w:rFonts w:ascii="Arial" w:hAnsi="Arial" w:cs="Arial"/>
          <w:color w:val="808080"/>
          <w:sz w:val="24"/>
          <w:szCs w:val="24"/>
        </w:rPr>
        <w:t>(</w:t>
      </w:r>
      <w:proofErr w:type="gramEnd"/>
      <w:r w:rsidRPr="00877A22">
        <w:rPr>
          <w:rFonts w:ascii="Arial" w:hAnsi="Arial" w:cs="Arial"/>
          <w:color w:val="000000"/>
          <w:sz w:val="24"/>
          <w:szCs w:val="24"/>
        </w:rPr>
        <w:t>40</w:t>
      </w:r>
      <w:r w:rsidRPr="00877A22">
        <w:rPr>
          <w:rFonts w:ascii="Arial" w:hAnsi="Arial" w:cs="Arial"/>
          <w:color w:val="808080"/>
          <w:sz w:val="24"/>
          <w:szCs w:val="24"/>
        </w:rPr>
        <w:t>)</w:t>
      </w:r>
      <w:r w:rsidRPr="00877A22">
        <w:rPr>
          <w:rFonts w:ascii="Arial" w:hAnsi="Arial" w:cs="Arial"/>
          <w:color w:val="000000"/>
          <w:sz w:val="24"/>
          <w:szCs w:val="24"/>
        </w:rPr>
        <w:t xml:space="preserve"> </w:t>
      </w:r>
      <w:r w:rsidRPr="00877A22">
        <w:rPr>
          <w:rFonts w:ascii="Arial" w:hAnsi="Arial" w:cs="Arial"/>
          <w:color w:val="808080"/>
          <w:sz w:val="24"/>
          <w:szCs w:val="24"/>
        </w:rPr>
        <w:t>NOT</w:t>
      </w:r>
      <w:r w:rsidRPr="00877A22">
        <w:rPr>
          <w:rFonts w:ascii="Arial" w:hAnsi="Arial" w:cs="Arial"/>
          <w:color w:val="000000"/>
          <w:sz w:val="24"/>
          <w:szCs w:val="24"/>
        </w:rPr>
        <w:t xml:space="preserve"> </w:t>
      </w:r>
      <w:r w:rsidRPr="00877A22">
        <w:rPr>
          <w:rFonts w:ascii="Arial" w:hAnsi="Arial" w:cs="Arial"/>
          <w:color w:val="808080"/>
          <w:sz w:val="24"/>
          <w:szCs w:val="24"/>
        </w:rPr>
        <w:t>NULL,</w:t>
      </w:r>
    </w:p>
    <w:p w14:paraId="483877AD" w14:textId="77777777" w:rsidR="00877A22" w:rsidRPr="00877A22" w:rsidRDefault="00877A22" w:rsidP="00877A2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  <w:r w:rsidRPr="00877A22">
        <w:rPr>
          <w:rFonts w:ascii="Arial" w:hAnsi="Arial" w:cs="Arial"/>
          <w:color w:val="000000"/>
          <w:sz w:val="24"/>
          <w:szCs w:val="24"/>
        </w:rPr>
        <w:tab/>
      </w:r>
      <w:proofErr w:type="spellStart"/>
      <w:r w:rsidRPr="00877A22">
        <w:rPr>
          <w:rFonts w:ascii="Arial" w:hAnsi="Arial" w:cs="Arial"/>
          <w:color w:val="000000"/>
          <w:sz w:val="24"/>
          <w:szCs w:val="24"/>
        </w:rPr>
        <w:t>Genre</w:t>
      </w:r>
      <w:proofErr w:type="spellEnd"/>
      <w:r w:rsidRPr="00877A22">
        <w:rPr>
          <w:rFonts w:ascii="Arial" w:hAnsi="Arial" w:cs="Arial"/>
          <w:color w:val="000000"/>
          <w:sz w:val="24"/>
          <w:szCs w:val="24"/>
        </w:rPr>
        <w:t xml:space="preserve"> </w:t>
      </w:r>
      <w:r w:rsidRPr="00877A22">
        <w:rPr>
          <w:rFonts w:ascii="Arial" w:hAnsi="Arial" w:cs="Arial"/>
          <w:color w:val="0000FF"/>
          <w:sz w:val="24"/>
          <w:szCs w:val="24"/>
        </w:rPr>
        <w:t>CHAR</w:t>
      </w:r>
      <w:r w:rsidRPr="00877A22">
        <w:rPr>
          <w:rFonts w:ascii="Arial" w:hAnsi="Arial" w:cs="Arial"/>
          <w:color w:val="000000"/>
          <w:sz w:val="24"/>
          <w:szCs w:val="24"/>
        </w:rPr>
        <w:t xml:space="preserve"> </w:t>
      </w:r>
      <w:r w:rsidRPr="00877A22">
        <w:rPr>
          <w:rFonts w:ascii="Arial" w:hAnsi="Arial" w:cs="Arial"/>
          <w:color w:val="808080"/>
          <w:sz w:val="24"/>
          <w:szCs w:val="24"/>
        </w:rPr>
        <w:t>NOT</w:t>
      </w:r>
      <w:r w:rsidRPr="00877A22">
        <w:rPr>
          <w:rFonts w:ascii="Arial" w:hAnsi="Arial" w:cs="Arial"/>
          <w:color w:val="000000"/>
          <w:sz w:val="24"/>
          <w:szCs w:val="24"/>
        </w:rPr>
        <w:t xml:space="preserve"> </w:t>
      </w:r>
      <w:r w:rsidRPr="00877A22">
        <w:rPr>
          <w:rFonts w:ascii="Arial" w:hAnsi="Arial" w:cs="Arial"/>
          <w:color w:val="808080"/>
          <w:sz w:val="24"/>
          <w:szCs w:val="24"/>
        </w:rPr>
        <w:t>NULL,</w:t>
      </w:r>
    </w:p>
    <w:p w14:paraId="395408F5" w14:textId="77777777" w:rsidR="00877A22" w:rsidRPr="00877A22" w:rsidRDefault="00877A22" w:rsidP="00877A2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  <w:r w:rsidRPr="00877A22">
        <w:rPr>
          <w:rFonts w:ascii="Arial" w:hAnsi="Arial" w:cs="Arial"/>
          <w:color w:val="000000"/>
          <w:sz w:val="24"/>
          <w:szCs w:val="24"/>
        </w:rPr>
        <w:tab/>
      </w:r>
      <w:proofErr w:type="spellStart"/>
      <w:r w:rsidRPr="00877A22">
        <w:rPr>
          <w:rFonts w:ascii="Arial" w:hAnsi="Arial" w:cs="Arial"/>
          <w:color w:val="000000"/>
          <w:sz w:val="24"/>
          <w:szCs w:val="24"/>
        </w:rPr>
        <w:t>BirthDate</w:t>
      </w:r>
      <w:proofErr w:type="spellEnd"/>
      <w:r w:rsidRPr="00877A22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877A22">
        <w:rPr>
          <w:rFonts w:ascii="Arial" w:hAnsi="Arial" w:cs="Arial"/>
          <w:color w:val="0000FF"/>
          <w:sz w:val="24"/>
          <w:szCs w:val="24"/>
        </w:rPr>
        <w:t>DateTime</w:t>
      </w:r>
      <w:proofErr w:type="spellEnd"/>
      <w:r w:rsidRPr="00877A22">
        <w:rPr>
          <w:rFonts w:ascii="Arial" w:hAnsi="Arial" w:cs="Arial"/>
          <w:color w:val="000000"/>
          <w:sz w:val="24"/>
          <w:szCs w:val="24"/>
        </w:rPr>
        <w:t xml:space="preserve"> </w:t>
      </w:r>
      <w:r w:rsidRPr="00877A22">
        <w:rPr>
          <w:rFonts w:ascii="Arial" w:hAnsi="Arial" w:cs="Arial"/>
          <w:color w:val="808080"/>
          <w:sz w:val="24"/>
          <w:szCs w:val="24"/>
        </w:rPr>
        <w:t>NOT</w:t>
      </w:r>
      <w:r w:rsidRPr="00877A22">
        <w:rPr>
          <w:rFonts w:ascii="Arial" w:hAnsi="Arial" w:cs="Arial"/>
          <w:color w:val="000000"/>
          <w:sz w:val="24"/>
          <w:szCs w:val="24"/>
        </w:rPr>
        <w:t xml:space="preserve"> </w:t>
      </w:r>
      <w:r w:rsidRPr="00877A22">
        <w:rPr>
          <w:rFonts w:ascii="Arial" w:hAnsi="Arial" w:cs="Arial"/>
          <w:color w:val="808080"/>
          <w:sz w:val="24"/>
          <w:szCs w:val="24"/>
        </w:rPr>
        <w:t>NULL,</w:t>
      </w:r>
    </w:p>
    <w:p w14:paraId="67E86210" w14:textId="77777777" w:rsidR="00877A22" w:rsidRPr="00877A22" w:rsidRDefault="00877A22" w:rsidP="00877A2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  <w:r w:rsidRPr="00877A22">
        <w:rPr>
          <w:rFonts w:ascii="Arial" w:hAnsi="Arial" w:cs="Arial"/>
          <w:color w:val="000000"/>
          <w:sz w:val="24"/>
          <w:szCs w:val="24"/>
        </w:rPr>
        <w:tab/>
        <w:t xml:space="preserve">CPF </w:t>
      </w:r>
      <w:proofErr w:type="gramStart"/>
      <w:r w:rsidRPr="00877A22">
        <w:rPr>
          <w:rFonts w:ascii="Arial" w:hAnsi="Arial" w:cs="Arial"/>
          <w:color w:val="0000FF"/>
          <w:sz w:val="24"/>
          <w:szCs w:val="24"/>
        </w:rPr>
        <w:t>VARCHAR</w:t>
      </w:r>
      <w:r w:rsidRPr="00877A22">
        <w:rPr>
          <w:rFonts w:ascii="Arial" w:hAnsi="Arial" w:cs="Arial"/>
          <w:color w:val="808080"/>
          <w:sz w:val="24"/>
          <w:szCs w:val="24"/>
        </w:rPr>
        <w:t>(</w:t>
      </w:r>
      <w:proofErr w:type="gramEnd"/>
      <w:r w:rsidRPr="00877A22">
        <w:rPr>
          <w:rFonts w:ascii="Arial" w:hAnsi="Arial" w:cs="Arial"/>
          <w:color w:val="000000"/>
          <w:sz w:val="24"/>
          <w:szCs w:val="24"/>
        </w:rPr>
        <w:t>14</w:t>
      </w:r>
      <w:r w:rsidRPr="00877A22">
        <w:rPr>
          <w:rFonts w:ascii="Arial" w:hAnsi="Arial" w:cs="Arial"/>
          <w:color w:val="808080"/>
          <w:sz w:val="24"/>
          <w:szCs w:val="24"/>
        </w:rPr>
        <w:t>)</w:t>
      </w:r>
      <w:r w:rsidRPr="00877A22">
        <w:rPr>
          <w:rFonts w:ascii="Arial" w:hAnsi="Arial" w:cs="Arial"/>
          <w:color w:val="000000"/>
          <w:sz w:val="24"/>
          <w:szCs w:val="24"/>
        </w:rPr>
        <w:t xml:space="preserve"> </w:t>
      </w:r>
      <w:r w:rsidRPr="00877A22">
        <w:rPr>
          <w:rFonts w:ascii="Arial" w:hAnsi="Arial" w:cs="Arial"/>
          <w:color w:val="808080"/>
          <w:sz w:val="24"/>
          <w:szCs w:val="24"/>
        </w:rPr>
        <w:t>NOT</w:t>
      </w:r>
      <w:r w:rsidRPr="00877A22">
        <w:rPr>
          <w:rFonts w:ascii="Arial" w:hAnsi="Arial" w:cs="Arial"/>
          <w:color w:val="000000"/>
          <w:sz w:val="24"/>
          <w:szCs w:val="24"/>
        </w:rPr>
        <w:t xml:space="preserve"> </w:t>
      </w:r>
      <w:r w:rsidRPr="00877A22">
        <w:rPr>
          <w:rFonts w:ascii="Arial" w:hAnsi="Arial" w:cs="Arial"/>
          <w:color w:val="808080"/>
          <w:sz w:val="24"/>
          <w:szCs w:val="24"/>
        </w:rPr>
        <w:t>NULL</w:t>
      </w:r>
      <w:r w:rsidRPr="00877A22">
        <w:rPr>
          <w:rFonts w:ascii="Arial" w:hAnsi="Arial" w:cs="Arial"/>
          <w:color w:val="000000"/>
          <w:sz w:val="24"/>
          <w:szCs w:val="24"/>
        </w:rPr>
        <w:t xml:space="preserve"> </w:t>
      </w:r>
      <w:r w:rsidRPr="00877A22">
        <w:rPr>
          <w:rFonts w:ascii="Arial" w:hAnsi="Arial" w:cs="Arial"/>
          <w:color w:val="0000FF"/>
          <w:sz w:val="24"/>
          <w:szCs w:val="24"/>
        </w:rPr>
        <w:t>UNIQUE</w:t>
      </w:r>
      <w:r w:rsidRPr="00877A22">
        <w:rPr>
          <w:rFonts w:ascii="Arial" w:hAnsi="Arial" w:cs="Arial"/>
          <w:color w:val="808080"/>
          <w:sz w:val="24"/>
          <w:szCs w:val="24"/>
        </w:rPr>
        <w:t>,</w:t>
      </w:r>
    </w:p>
    <w:p w14:paraId="5906EF74" w14:textId="77777777" w:rsidR="00877A22" w:rsidRPr="00877A22" w:rsidRDefault="00877A22" w:rsidP="00877A2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  <w:r w:rsidRPr="00877A22">
        <w:rPr>
          <w:rFonts w:ascii="Arial" w:hAnsi="Arial" w:cs="Arial"/>
          <w:color w:val="000000"/>
          <w:sz w:val="24"/>
          <w:szCs w:val="24"/>
        </w:rPr>
        <w:tab/>
      </w:r>
      <w:proofErr w:type="spellStart"/>
      <w:r w:rsidRPr="00877A22">
        <w:rPr>
          <w:rFonts w:ascii="Arial" w:hAnsi="Arial" w:cs="Arial"/>
          <w:color w:val="000000"/>
          <w:sz w:val="24"/>
          <w:szCs w:val="24"/>
        </w:rPr>
        <w:t>ZipCode</w:t>
      </w:r>
      <w:proofErr w:type="spellEnd"/>
      <w:r w:rsidRPr="00877A22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gramStart"/>
      <w:r w:rsidRPr="00877A22">
        <w:rPr>
          <w:rFonts w:ascii="Arial" w:hAnsi="Arial" w:cs="Arial"/>
          <w:color w:val="0000FF"/>
          <w:sz w:val="24"/>
          <w:szCs w:val="24"/>
        </w:rPr>
        <w:t>VARCHAR</w:t>
      </w:r>
      <w:r w:rsidRPr="00877A22">
        <w:rPr>
          <w:rFonts w:ascii="Arial" w:hAnsi="Arial" w:cs="Arial"/>
          <w:color w:val="808080"/>
          <w:sz w:val="24"/>
          <w:szCs w:val="24"/>
        </w:rPr>
        <w:t>(</w:t>
      </w:r>
      <w:proofErr w:type="gramEnd"/>
      <w:r w:rsidRPr="00877A22">
        <w:rPr>
          <w:rFonts w:ascii="Arial" w:hAnsi="Arial" w:cs="Arial"/>
          <w:color w:val="000000"/>
          <w:sz w:val="24"/>
          <w:szCs w:val="24"/>
        </w:rPr>
        <w:t>10</w:t>
      </w:r>
      <w:r w:rsidRPr="00877A22">
        <w:rPr>
          <w:rFonts w:ascii="Arial" w:hAnsi="Arial" w:cs="Arial"/>
          <w:color w:val="808080"/>
          <w:sz w:val="24"/>
          <w:szCs w:val="24"/>
        </w:rPr>
        <w:t>)</w:t>
      </w:r>
      <w:r w:rsidRPr="00877A22">
        <w:rPr>
          <w:rFonts w:ascii="Arial" w:hAnsi="Arial" w:cs="Arial"/>
          <w:color w:val="000000"/>
          <w:sz w:val="24"/>
          <w:szCs w:val="24"/>
        </w:rPr>
        <w:t xml:space="preserve"> </w:t>
      </w:r>
      <w:r w:rsidRPr="00877A22">
        <w:rPr>
          <w:rFonts w:ascii="Arial" w:hAnsi="Arial" w:cs="Arial"/>
          <w:color w:val="808080"/>
          <w:sz w:val="24"/>
          <w:szCs w:val="24"/>
        </w:rPr>
        <w:t>NOT</w:t>
      </w:r>
      <w:r w:rsidRPr="00877A22">
        <w:rPr>
          <w:rFonts w:ascii="Arial" w:hAnsi="Arial" w:cs="Arial"/>
          <w:color w:val="000000"/>
          <w:sz w:val="24"/>
          <w:szCs w:val="24"/>
        </w:rPr>
        <w:t xml:space="preserve"> </w:t>
      </w:r>
      <w:r w:rsidRPr="00877A22">
        <w:rPr>
          <w:rFonts w:ascii="Arial" w:hAnsi="Arial" w:cs="Arial"/>
          <w:color w:val="808080"/>
          <w:sz w:val="24"/>
          <w:szCs w:val="24"/>
        </w:rPr>
        <w:t>NULL,</w:t>
      </w:r>
    </w:p>
    <w:p w14:paraId="7A1D27B4" w14:textId="77777777" w:rsidR="00877A22" w:rsidRPr="00877A22" w:rsidRDefault="00877A22" w:rsidP="00877A2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  <w:r w:rsidRPr="00877A22">
        <w:rPr>
          <w:rFonts w:ascii="Arial" w:hAnsi="Arial" w:cs="Arial"/>
          <w:color w:val="000000"/>
          <w:sz w:val="24"/>
          <w:szCs w:val="24"/>
        </w:rPr>
        <w:tab/>
      </w:r>
      <w:proofErr w:type="spellStart"/>
      <w:r w:rsidRPr="00877A22">
        <w:rPr>
          <w:rFonts w:ascii="Arial" w:hAnsi="Arial" w:cs="Arial"/>
          <w:color w:val="0000FF"/>
          <w:sz w:val="24"/>
          <w:szCs w:val="24"/>
        </w:rPr>
        <w:t>Address</w:t>
      </w:r>
      <w:proofErr w:type="spellEnd"/>
      <w:r w:rsidRPr="00877A22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gramStart"/>
      <w:r w:rsidRPr="00877A22">
        <w:rPr>
          <w:rFonts w:ascii="Arial" w:hAnsi="Arial" w:cs="Arial"/>
          <w:color w:val="0000FF"/>
          <w:sz w:val="24"/>
          <w:szCs w:val="24"/>
        </w:rPr>
        <w:t>VARCHAR</w:t>
      </w:r>
      <w:r w:rsidRPr="00877A22">
        <w:rPr>
          <w:rFonts w:ascii="Arial" w:hAnsi="Arial" w:cs="Arial"/>
          <w:color w:val="808080"/>
          <w:sz w:val="24"/>
          <w:szCs w:val="24"/>
        </w:rPr>
        <w:t>(</w:t>
      </w:r>
      <w:proofErr w:type="gramEnd"/>
      <w:r w:rsidRPr="00877A22">
        <w:rPr>
          <w:rFonts w:ascii="Arial" w:hAnsi="Arial" w:cs="Arial"/>
          <w:color w:val="000000"/>
          <w:sz w:val="24"/>
          <w:szCs w:val="24"/>
        </w:rPr>
        <w:t>60</w:t>
      </w:r>
      <w:r w:rsidRPr="00877A22">
        <w:rPr>
          <w:rFonts w:ascii="Arial" w:hAnsi="Arial" w:cs="Arial"/>
          <w:color w:val="808080"/>
          <w:sz w:val="24"/>
          <w:szCs w:val="24"/>
        </w:rPr>
        <w:t>)</w:t>
      </w:r>
      <w:r w:rsidRPr="00877A22">
        <w:rPr>
          <w:rFonts w:ascii="Arial" w:hAnsi="Arial" w:cs="Arial"/>
          <w:color w:val="000000"/>
          <w:sz w:val="24"/>
          <w:szCs w:val="24"/>
        </w:rPr>
        <w:t xml:space="preserve"> </w:t>
      </w:r>
      <w:r w:rsidRPr="00877A22">
        <w:rPr>
          <w:rFonts w:ascii="Arial" w:hAnsi="Arial" w:cs="Arial"/>
          <w:color w:val="808080"/>
          <w:sz w:val="24"/>
          <w:szCs w:val="24"/>
        </w:rPr>
        <w:t>NOT</w:t>
      </w:r>
      <w:r w:rsidRPr="00877A22">
        <w:rPr>
          <w:rFonts w:ascii="Arial" w:hAnsi="Arial" w:cs="Arial"/>
          <w:color w:val="000000"/>
          <w:sz w:val="24"/>
          <w:szCs w:val="24"/>
        </w:rPr>
        <w:t xml:space="preserve"> </w:t>
      </w:r>
      <w:r w:rsidRPr="00877A22">
        <w:rPr>
          <w:rFonts w:ascii="Arial" w:hAnsi="Arial" w:cs="Arial"/>
          <w:color w:val="808080"/>
          <w:sz w:val="24"/>
          <w:szCs w:val="24"/>
        </w:rPr>
        <w:t>NULL,</w:t>
      </w:r>
    </w:p>
    <w:p w14:paraId="4B891A2D" w14:textId="77777777" w:rsidR="00877A22" w:rsidRPr="00877A22" w:rsidRDefault="00877A22" w:rsidP="00877A2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  <w:r w:rsidRPr="00877A22">
        <w:rPr>
          <w:rFonts w:ascii="Arial" w:hAnsi="Arial" w:cs="Arial"/>
          <w:color w:val="000000"/>
          <w:sz w:val="24"/>
          <w:szCs w:val="24"/>
        </w:rPr>
        <w:tab/>
      </w:r>
      <w:proofErr w:type="spellStart"/>
      <w:r w:rsidRPr="00877A22">
        <w:rPr>
          <w:rFonts w:ascii="Arial" w:hAnsi="Arial" w:cs="Arial"/>
          <w:color w:val="000000"/>
          <w:sz w:val="24"/>
          <w:szCs w:val="24"/>
        </w:rPr>
        <w:t>HouseNumber</w:t>
      </w:r>
      <w:proofErr w:type="spellEnd"/>
      <w:r w:rsidRPr="00877A22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877A22">
        <w:rPr>
          <w:rFonts w:ascii="Arial" w:hAnsi="Arial" w:cs="Arial"/>
          <w:color w:val="0000FF"/>
          <w:sz w:val="24"/>
          <w:szCs w:val="24"/>
        </w:rPr>
        <w:t>int</w:t>
      </w:r>
      <w:proofErr w:type="spellEnd"/>
      <w:r w:rsidRPr="00877A22">
        <w:rPr>
          <w:rFonts w:ascii="Arial" w:hAnsi="Arial" w:cs="Arial"/>
          <w:color w:val="000000"/>
          <w:sz w:val="24"/>
          <w:szCs w:val="24"/>
        </w:rPr>
        <w:t xml:space="preserve"> </w:t>
      </w:r>
      <w:r w:rsidRPr="00877A22">
        <w:rPr>
          <w:rFonts w:ascii="Arial" w:hAnsi="Arial" w:cs="Arial"/>
          <w:color w:val="808080"/>
          <w:sz w:val="24"/>
          <w:szCs w:val="24"/>
        </w:rPr>
        <w:t>NOT</w:t>
      </w:r>
      <w:r w:rsidRPr="00877A22">
        <w:rPr>
          <w:rFonts w:ascii="Arial" w:hAnsi="Arial" w:cs="Arial"/>
          <w:color w:val="000000"/>
          <w:sz w:val="24"/>
          <w:szCs w:val="24"/>
        </w:rPr>
        <w:t xml:space="preserve"> </w:t>
      </w:r>
      <w:r w:rsidRPr="00877A22">
        <w:rPr>
          <w:rFonts w:ascii="Arial" w:hAnsi="Arial" w:cs="Arial"/>
          <w:color w:val="808080"/>
          <w:sz w:val="24"/>
          <w:szCs w:val="24"/>
        </w:rPr>
        <w:t>NULL,</w:t>
      </w:r>
    </w:p>
    <w:p w14:paraId="65BE1EDD" w14:textId="77777777" w:rsidR="00877A22" w:rsidRPr="00877A22" w:rsidRDefault="00877A22" w:rsidP="00877A2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  <w:r w:rsidRPr="00877A22">
        <w:rPr>
          <w:rFonts w:ascii="Arial" w:hAnsi="Arial" w:cs="Arial"/>
          <w:color w:val="000000"/>
          <w:sz w:val="24"/>
          <w:szCs w:val="24"/>
        </w:rPr>
        <w:tab/>
      </w:r>
      <w:proofErr w:type="spellStart"/>
      <w:r w:rsidRPr="00877A22">
        <w:rPr>
          <w:rFonts w:ascii="Arial" w:hAnsi="Arial" w:cs="Arial"/>
          <w:color w:val="000000"/>
          <w:sz w:val="24"/>
          <w:szCs w:val="24"/>
        </w:rPr>
        <w:t>District</w:t>
      </w:r>
      <w:proofErr w:type="spellEnd"/>
      <w:r w:rsidRPr="00877A22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gramStart"/>
      <w:r w:rsidRPr="00877A22">
        <w:rPr>
          <w:rFonts w:ascii="Arial" w:hAnsi="Arial" w:cs="Arial"/>
          <w:color w:val="0000FF"/>
          <w:sz w:val="24"/>
          <w:szCs w:val="24"/>
        </w:rPr>
        <w:t>VARCHAR</w:t>
      </w:r>
      <w:r w:rsidRPr="00877A22">
        <w:rPr>
          <w:rFonts w:ascii="Arial" w:hAnsi="Arial" w:cs="Arial"/>
          <w:color w:val="808080"/>
          <w:sz w:val="24"/>
          <w:szCs w:val="24"/>
        </w:rPr>
        <w:t>(</w:t>
      </w:r>
      <w:proofErr w:type="gramEnd"/>
      <w:r w:rsidRPr="00877A22">
        <w:rPr>
          <w:rFonts w:ascii="Arial" w:hAnsi="Arial" w:cs="Arial"/>
          <w:color w:val="000000"/>
          <w:sz w:val="24"/>
          <w:szCs w:val="24"/>
        </w:rPr>
        <w:t>40</w:t>
      </w:r>
      <w:r w:rsidRPr="00877A22">
        <w:rPr>
          <w:rFonts w:ascii="Arial" w:hAnsi="Arial" w:cs="Arial"/>
          <w:color w:val="808080"/>
          <w:sz w:val="24"/>
          <w:szCs w:val="24"/>
        </w:rPr>
        <w:t>)</w:t>
      </w:r>
      <w:r w:rsidRPr="00877A22">
        <w:rPr>
          <w:rFonts w:ascii="Arial" w:hAnsi="Arial" w:cs="Arial"/>
          <w:color w:val="000000"/>
          <w:sz w:val="24"/>
          <w:szCs w:val="24"/>
        </w:rPr>
        <w:t xml:space="preserve"> </w:t>
      </w:r>
      <w:r w:rsidRPr="00877A22">
        <w:rPr>
          <w:rFonts w:ascii="Arial" w:hAnsi="Arial" w:cs="Arial"/>
          <w:color w:val="808080"/>
          <w:sz w:val="24"/>
          <w:szCs w:val="24"/>
        </w:rPr>
        <w:t>NOT</w:t>
      </w:r>
      <w:r w:rsidRPr="00877A22">
        <w:rPr>
          <w:rFonts w:ascii="Arial" w:hAnsi="Arial" w:cs="Arial"/>
          <w:color w:val="000000"/>
          <w:sz w:val="24"/>
          <w:szCs w:val="24"/>
        </w:rPr>
        <w:t xml:space="preserve"> </w:t>
      </w:r>
      <w:r w:rsidRPr="00877A22">
        <w:rPr>
          <w:rFonts w:ascii="Arial" w:hAnsi="Arial" w:cs="Arial"/>
          <w:color w:val="808080"/>
          <w:sz w:val="24"/>
          <w:szCs w:val="24"/>
        </w:rPr>
        <w:t>NULL,</w:t>
      </w:r>
    </w:p>
    <w:p w14:paraId="49B3016A" w14:textId="77777777" w:rsidR="00877A22" w:rsidRPr="00877A22" w:rsidRDefault="00877A22" w:rsidP="00877A2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  <w:r w:rsidRPr="00877A22">
        <w:rPr>
          <w:rFonts w:ascii="Arial" w:hAnsi="Arial" w:cs="Arial"/>
          <w:color w:val="000000"/>
          <w:sz w:val="24"/>
          <w:szCs w:val="24"/>
        </w:rPr>
        <w:tab/>
        <w:t xml:space="preserve">City </w:t>
      </w:r>
      <w:proofErr w:type="gramStart"/>
      <w:r w:rsidRPr="00877A22">
        <w:rPr>
          <w:rFonts w:ascii="Arial" w:hAnsi="Arial" w:cs="Arial"/>
          <w:color w:val="0000FF"/>
          <w:sz w:val="24"/>
          <w:szCs w:val="24"/>
        </w:rPr>
        <w:t>VARCHAR</w:t>
      </w:r>
      <w:r w:rsidRPr="00877A22">
        <w:rPr>
          <w:rFonts w:ascii="Arial" w:hAnsi="Arial" w:cs="Arial"/>
          <w:color w:val="808080"/>
          <w:sz w:val="24"/>
          <w:szCs w:val="24"/>
        </w:rPr>
        <w:t>(</w:t>
      </w:r>
      <w:proofErr w:type="gramEnd"/>
      <w:r w:rsidRPr="00877A22">
        <w:rPr>
          <w:rFonts w:ascii="Arial" w:hAnsi="Arial" w:cs="Arial"/>
          <w:color w:val="000000"/>
          <w:sz w:val="24"/>
          <w:szCs w:val="24"/>
        </w:rPr>
        <w:t>40</w:t>
      </w:r>
      <w:r w:rsidRPr="00877A22">
        <w:rPr>
          <w:rFonts w:ascii="Arial" w:hAnsi="Arial" w:cs="Arial"/>
          <w:color w:val="808080"/>
          <w:sz w:val="24"/>
          <w:szCs w:val="24"/>
        </w:rPr>
        <w:t>)</w:t>
      </w:r>
      <w:r w:rsidRPr="00877A22">
        <w:rPr>
          <w:rFonts w:ascii="Arial" w:hAnsi="Arial" w:cs="Arial"/>
          <w:color w:val="000000"/>
          <w:sz w:val="24"/>
          <w:szCs w:val="24"/>
        </w:rPr>
        <w:t xml:space="preserve"> </w:t>
      </w:r>
      <w:r w:rsidRPr="00877A22">
        <w:rPr>
          <w:rFonts w:ascii="Arial" w:hAnsi="Arial" w:cs="Arial"/>
          <w:color w:val="808080"/>
          <w:sz w:val="24"/>
          <w:szCs w:val="24"/>
        </w:rPr>
        <w:t>NOT</w:t>
      </w:r>
      <w:r w:rsidRPr="00877A22">
        <w:rPr>
          <w:rFonts w:ascii="Arial" w:hAnsi="Arial" w:cs="Arial"/>
          <w:color w:val="000000"/>
          <w:sz w:val="24"/>
          <w:szCs w:val="24"/>
        </w:rPr>
        <w:t xml:space="preserve"> </w:t>
      </w:r>
      <w:r w:rsidRPr="00877A22">
        <w:rPr>
          <w:rFonts w:ascii="Arial" w:hAnsi="Arial" w:cs="Arial"/>
          <w:color w:val="808080"/>
          <w:sz w:val="24"/>
          <w:szCs w:val="24"/>
        </w:rPr>
        <w:t>NULL,</w:t>
      </w:r>
    </w:p>
    <w:p w14:paraId="734A2662" w14:textId="77777777" w:rsidR="00877A22" w:rsidRPr="00877A22" w:rsidRDefault="00877A22" w:rsidP="00877A2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  <w:r w:rsidRPr="00877A22">
        <w:rPr>
          <w:rFonts w:ascii="Arial" w:hAnsi="Arial" w:cs="Arial"/>
          <w:color w:val="000000"/>
          <w:sz w:val="24"/>
          <w:szCs w:val="24"/>
        </w:rPr>
        <w:tab/>
      </w:r>
      <w:proofErr w:type="spellStart"/>
      <w:r w:rsidRPr="00877A22">
        <w:rPr>
          <w:rFonts w:ascii="Arial" w:hAnsi="Arial" w:cs="Arial"/>
          <w:color w:val="0000FF"/>
          <w:sz w:val="24"/>
          <w:szCs w:val="24"/>
        </w:rPr>
        <w:t>State</w:t>
      </w:r>
      <w:proofErr w:type="spellEnd"/>
      <w:r w:rsidRPr="00877A22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gramStart"/>
      <w:r w:rsidRPr="00877A22">
        <w:rPr>
          <w:rFonts w:ascii="Arial" w:hAnsi="Arial" w:cs="Arial"/>
          <w:color w:val="0000FF"/>
          <w:sz w:val="24"/>
          <w:szCs w:val="24"/>
        </w:rPr>
        <w:t>VARCHAR</w:t>
      </w:r>
      <w:r w:rsidRPr="00877A22">
        <w:rPr>
          <w:rFonts w:ascii="Arial" w:hAnsi="Arial" w:cs="Arial"/>
          <w:color w:val="808080"/>
          <w:sz w:val="24"/>
          <w:szCs w:val="24"/>
        </w:rPr>
        <w:t>(</w:t>
      </w:r>
      <w:proofErr w:type="gramEnd"/>
      <w:r w:rsidRPr="00877A22">
        <w:rPr>
          <w:rFonts w:ascii="Arial" w:hAnsi="Arial" w:cs="Arial"/>
          <w:color w:val="000000"/>
          <w:sz w:val="24"/>
          <w:szCs w:val="24"/>
        </w:rPr>
        <w:t>20</w:t>
      </w:r>
      <w:r w:rsidRPr="00877A22">
        <w:rPr>
          <w:rFonts w:ascii="Arial" w:hAnsi="Arial" w:cs="Arial"/>
          <w:color w:val="808080"/>
          <w:sz w:val="24"/>
          <w:szCs w:val="24"/>
        </w:rPr>
        <w:t>)</w:t>
      </w:r>
      <w:r w:rsidRPr="00877A22">
        <w:rPr>
          <w:rFonts w:ascii="Arial" w:hAnsi="Arial" w:cs="Arial"/>
          <w:color w:val="000000"/>
          <w:sz w:val="24"/>
          <w:szCs w:val="24"/>
        </w:rPr>
        <w:t xml:space="preserve"> </w:t>
      </w:r>
      <w:r w:rsidRPr="00877A22">
        <w:rPr>
          <w:rFonts w:ascii="Arial" w:hAnsi="Arial" w:cs="Arial"/>
          <w:color w:val="808080"/>
          <w:sz w:val="24"/>
          <w:szCs w:val="24"/>
        </w:rPr>
        <w:t>NOT</w:t>
      </w:r>
      <w:r w:rsidRPr="00877A22">
        <w:rPr>
          <w:rFonts w:ascii="Arial" w:hAnsi="Arial" w:cs="Arial"/>
          <w:color w:val="000000"/>
          <w:sz w:val="24"/>
          <w:szCs w:val="24"/>
        </w:rPr>
        <w:t xml:space="preserve"> </w:t>
      </w:r>
      <w:r w:rsidRPr="00877A22">
        <w:rPr>
          <w:rFonts w:ascii="Arial" w:hAnsi="Arial" w:cs="Arial"/>
          <w:color w:val="808080"/>
          <w:sz w:val="24"/>
          <w:szCs w:val="24"/>
        </w:rPr>
        <w:t>NULL,</w:t>
      </w:r>
    </w:p>
    <w:p w14:paraId="7EAF667F" w14:textId="77777777" w:rsidR="00877A22" w:rsidRPr="00877A22" w:rsidRDefault="00877A22" w:rsidP="00877A2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  <w:r w:rsidRPr="00877A22">
        <w:rPr>
          <w:rFonts w:ascii="Arial" w:hAnsi="Arial" w:cs="Arial"/>
          <w:color w:val="000000"/>
          <w:sz w:val="24"/>
          <w:szCs w:val="24"/>
        </w:rPr>
        <w:tab/>
      </w:r>
      <w:r w:rsidRPr="00877A22">
        <w:rPr>
          <w:rFonts w:ascii="Arial" w:hAnsi="Arial" w:cs="Arial"/>
          <w:color w:val="0000FF"/>
          <w:sz w:val="24"/>
          <w:szCs w:val="24"/>
        </w:rPr>
        <w:t>CONSTRAINT</w:t>
      </w:r>
      <w:r w:rsidRPr="00877A22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877A22">
        <w:rPr>
          <w:rFonts w:ascii="Arial" w:hAnsi="Arial" w:cs="Arial"/>
          <w:color w:val="000000"/>
          <w:sz w:val="24"/>
          <w:szCs w:val="24"/>
        </w:rPr>
        <w:t>PK_tb_user</w:t>
      </w:r>
      <w:proofErr w:type="spellEnd"/>
      <w:r w:rsidRPr="00877A22">
        <w:rPr>
          <w:rFonts w:ascii="Arial" w:hAnsi="Arial" w:cs="Arial"/>
          <w:color w:val="000000"/>
          <w:sz w:val="24"/>
          <w:szCs w:val="24"/>
        </w:rPr>
        <w:t xml:space="preserve"> </w:t>
      </w:r>
      <w:r w:rsidRPr="00877A22">
        <w:rPr>
          <w:rFonts w:ascii="Arial" w:hAnsi="Arial" w:cs="Arial"/>
          <w:color w:val="0000FF"/>
          <w:sz w:val="24"/>
          <w:szCs w:val="24"/>
        </w:rPr>
        <w:t>PRIMARY</w:t>
      </w:r>
      <w:r w:rsidRPr="00877A22">
        <w:rPr>
          <w:rFonts w:ascii="Arial" w:hAnsi="Arial" w:cs="Arial"/>
          <w:color w:val="000000"/>
          <w:sz w:val="24"/>
          <w:szCs w:val="24"/>
        </w:rPr>
        <w:t xml:space="preserve"> </w:t>
      </w:r>
      <w:r w:rsidRPr="00877A22">
        <w:rPr>
          <w:rFonts w:ascii="Arial" w:hAnsi="Arial" w:cs="Arial"/>
          <w:color w:val="0000FF"/>
          <w:sz w:val="24"/>
          <w:szCs w:val="24"/>
        </w:rPr>
        <w:t xml:space="preserve">KEY </w:t>
      </w:r>
      <w:r w:rsidRPr="00877A22">
        <w:rPr>
          <w:rFonts w:ascii="Arial" w:hAnsi="Arial" w:cs="Arial"/>
          <w:color w:val="808080"/>
          <w:sz w:val="24"/>
          <w:szCs w:val="24"/>
        </w:rPr>
        <w:t>(</w:t>
      </w:r>
      <w:r w:rsidRPr="00877A22">
        <w:rPr>
          <w:rFonts w:ascii="Arial" w:hAnsi="Arial" w:cs="Arial"/>
          <w:color w:val="000000"/>
          <w:sz w:val="24"/>
          <w:szCs w:val="24"/>
        </w:rPr>
        <w:t>Id</w:t>
      </w:r>
      <w:r w:rsidRPr="00877A22">
        <w:rPr>
          <w:rFonts w:ascii="Arial" w:hAnsi="Arial" w:cs="Arial"/>
          <w:color w:val="808080"/>
          <w:sz w:val="24"/>
          <w:szCs w:val="24"/>
        </w:rPr>
        <w:t>)</w:t>
      </w:r>
    </w:p>
    <w:p w14:paraId="29FC21BB" w14:textId="77777777" w:rsidR="00877A22" w:rsidRPr="00877A22" w:rsidRDefault="00877A22" w:rsidP="00877A2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  <w:r w:rsidRPr="00877A22">
        <w:rPr>
          <w:rFonts w:ascii="Arial" w:hAnsi="Arial" w:cs="Arial"/>
          <w:color w:val="808080"/>
          <w:sz w:val="24"/>
          <w:szCs w:val="24"/>
        </w:rPr>
        <w:t>)</w:t>
      </w:r>
    </w:p>
    <w:p w14:paraId="48A6C5B2" w14:textId="77777777" w:rsidR="00877A22" w:rsidRPr="00877A22" w:rsidRDefault="00877A22" w:rsidP="00877A2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</w:p>
    <w:p w14:paraId="40FB116F" w14:textId="77777777" w:rsidR="00877A22" w:rsidRPr="00877A22" w:rsidRDefault="00877A22" w:rsidP="00877A2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  <w:r w:rsidRPr="00877A22">
        <w:rPr>
          <w:rFonts w:ascii="Arial" w:hAnsi="Arial" w:cs="Arial"/>
          <w:color w:val="0000FF"/>
          <w:sz w:val="24"/>
          <w:szCs w:val="24"/>
        </w:rPr>
        <w:t>CREATE</w:t>
      </w:r>
      <w:r w:rsidRPr="00877A22">
        <w:rPr>
          <w:rFonts w:ascii="Arial" w:hAnsi="Arial" w:cs="Arial"/>
          <w:color w:val="000000"/>
          <w:sz w:val="24"/>
          <w:szCs w:val="24"/>
        </w:rPr>
        <w:t xml:space="preserve"> </w:t>
      </w:r>
      <w:r w:rsidRPr="00877A22">
        <w:rPr>
          <w:rFonts w:ascii="Arial" w:hAnsi="Arial" w:cs="Arial"/>
          <w:color w:val="0000FF"/>
          <w:sz w:val="24"/>
          <w:szCs w:val="24"/>
        </w:rPr>
        <w:t>TABLE</w:t>
      </w:r>
      <w:r w:rsidRPr="00877A22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877A22">
        <w:rPr>
          <w:rFonts w:ascii="Arial" w:hAnsi="Arial" w:cs="Arial"/>
          <w:color w:val="000000"/>
          <w:sz w:val="24"/>
          <w:szCs w:val="24"/>
        </w:rPr>
        <w:t>tb_order</w:t>
      </w:r>
      <w:proofErr w:type="spellEnd"/>
      <w:r w:rsidRPr="00877A22">
        <w:rPr>
          <w:rFonts w:ascii="Arial" w:hAnsi="Arial" w:cs="Arial"/>
          <w:color w:val="0000FF"/>
          <w:sz w:val="24"/>
          <w:szCs w:val="24"/>
        </w:rPr>
        <w:t xml:space="preserve"> </w:t>
      </w:r>
      <w:r w:rsidRPr="00877A22">
        <w:rPr>
          <w:rFonts w:ascii="Arial" w:hAnsi="Arial" w:cs="Arial"/>
          <w:color w:val="808080"/>
          <w:sz w:val="24"/>
          <w:szCs w:val="24"/>
        </w:rPr>
        <w:t>(</w:t>
      </w:r>
    </w:p>
    <w:p w14:paraId="7AD8AC02" w14:textId="77777777" w:rsidR="00877A22" w:rsidRPr="00877A22" w:rsidRDefault="00877A22" w:rsidP="00877A2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  <w:r w:rsidRPr="00877A22">
        <w:rPr>
          <w:rFonts w:ascii="Arial" w:hAnsi="Arial" w:cs="Arial"/>
          <w:color w:val="000000"/>
          <w:sz w:val="24"/>
          <w:szCs w:val="24"/>
        </w:rPr>
        <w:tab/>
        <w:t xml:space="preserve">Id </w:t>
      </w:r>
      <w:proofErr w:type="spellStart"/>
      <w:r w:rsidRPr="00877A22">
        <w:rPr>
          <w:rFonts w:ascii="Arial" w:hAnsi="Arial" w:cs="Arial"/>
          <w:color w:val="0000FF"/>
          <w:sz w:val="24"/>
          <w:szCs w:val="24"/>
        </w:rPr>
        <w:t>int</w:t>
      </w:r>
      <w:proofErr w:type="spellEnd"/>
      <w:r w:rsidRPr="00877A22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gramStart"/>
      <w:r w:rsidRPr="00877A22">
        <w:rPr>
          <w:rFonts w:ascii="Arial" w:hAnsi="Arial" w:cs="Arial"/>
          <w:color w:val="0000FF"/>
          <w:sz w:val="24"/>
          <w:szCs w:val="24"/>
        </w:rPr>
        <w:t>IDENTITY</w:t>
      </w:r>
      <w:r w:rsidRPr="00877A22">
        <w:rPr>
          <w:rFonts w:ascii="Arial" w:hAnsi="Arial" w:cs="Arial"/>
          <w:color w:val="808080"/>
          <w:sz w:val="24"/>
          <w:szCs w:val="24"/>
        </w:rPr>
        <w:t>(</w:t>
      </w:r>
      <w:proofErr w:type="gramEnd"/>
      <w:r w:rsidRPr="00877A22">
        <w:rPr>
          <w:rFonts w:ascii="Arial" w:hAnsi="Arial" w:cs="Arial"/>
          <w:color w:val="000000"/>
          <w:sz w:val="24"/>
          <w:szCs w:val="24"/>
        </w:rPr>
        <w:t>1</w:t>
      </w:r>
      <w:r w:rsidRPr="00877A22">
        <w:rPr>
          <w:rFonts w:ascii="Arial" w:hAnsi="Arial" w:cs="Arial"/>
          <w:color w:val="808080"/>
          <w:sz w:val="24"/>
          <w:szCs w:val="24"/>
        </w:rPr>
        <w:t>,</w:t>
      </w:r>
      <w:r w:rsidRPr="00877A22">
        <w:rPr>
          <w:rFonts w:ascii="Arial" w:hAnsi="Arial" w:cs="Arial"/>
          <w:color w:val="000000"/>
          <w:sz w:val="24"/>
          <w:szCs w:val="24"/>
        </w:rPr>
        <w:t>1</w:t>
      </w:r>
      <w:r w:rsidRPr="00877A22">
        <w:rPr>
          <w:rFonts w:ascii="Arial" w:hAnsi="Arial" w:cs="Arial"/>
          <w:color w:val="808080"/>
          <w:sz w:val="24"/>
          <w:szCs w:val="24"/>
        </w:rPr>
        <w:t>)</w:t>
      </w:r>
      <w:r w:rsidRPr="00877A22">
        <w:rPr>
          <w:rFonts w:ascii="Arial" w:hAnsi="Arial" w:cs="Arial"/>
          <w:color w:val="000000"/>
          <w:sz w:val="24"/>
          <w:szCs w:val="24"/>
        </w:rPr>
        <w:t xml:space="preserve"> </w:t>
      </w:r>
      <w:r w:rsidRPr="00877A22">
        <w:rPr>
          <w:rFonts w:ascii="Arial" w:hAnsi="Arial" w:cs="Arial"/>
          <w:color w:val="808080"/>
          <w:sz w:val="24"/>
          <w:szCs w:val="24"/>
        </w:rPr>
        <w:t>NOT</w:t>
      </w:r>
      <w:r w:rsidRPr="00877A22">
        <w:rPr>
          <w:rFonts w:ascii="Arial" w:hAnsi="Arial" w:cs="Arial"/>
          <w:color w:val="000000"/>
          <w:sz w:val="24"/>
          <w:szCs w:val="24"/>
        </w:rPr>
        <w:t xml:space="preserve"> </w:t>
      </w:r>
      <w:r w:rsidRPr="00877A22">
        <w:rPr>
          <w:rFonts w:ascii="Arial" w:hAnsi="Arial" w:cs="Arial"/>
          <w:color w:val="808080"/>
          <w:sz w:val="24"/>
          <w:szCs w:val="24"/>
        </w:rPr>
        <w:t>NULL,</w:t>
      </w:r>
    </w:p>
    <w:p w14:paraId="654BBD03" w14:textId="77777777" w:rsidR="00877A22" w:rsidRPr="00877A22" w:rsidRDefault="00877A22" w:rsidP="00877A2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  <w:r w:rsidRPr="00877A22">
        <w:rPr>
          <w:rFonts w:ascii="Arial" w:hAnsi="Arial" w:cs="Arial"/>
          <w:color w:val="000000"/>
          <w:sz w:val="24"/>
          <w:szCs w:val="24"/>
        </w:rPr>
        <w:tab/>
      </w:r>
      <w:proofErr w:type="spellStart"/>
      <w:r w:rsidRPr="00877A22">
        <w:rPr>
          <w:rFonts w:ascii="Arial" w:hAnsi="Arial" w:cs="Arial"/>
          <w:color w:val="000000"/>
          <w:sz w:val="24"/>
          <w:szCs w:val="24"/>
        </w:rPr>
        <w:t>UserId</w:t>
      </w:r>
      <w:proofErr w:type="spellEnd"/>
      <w:r w:rsidRPr="00877A22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877A22">
        <w:rPr>
          <w:rFonts w:ascii="Arial" w:hAnsi="Arial" w:cs="Arial"/>
          <w:color w:val="0000FF"/>
          <w:sz w:val="24"/>
          <w:szCs w:val="24"/>
        </w:rPr>
        <w:t>int</w:t>
      </w:r>
      <w:proofErr w:type="spellEnd"/>
      <w:r w:rsidRPr="00877A22">
        <w:rPr>
          <w:rFonts w:ascii="Arial" w:hAnsi="Arial" w:cs="Arial"/>
          <w:color w:val="000000"/>
          <w:sz w:val="24"/>
          <w:szCs w:val="24"/>
        </w:rPr>
        <w:t xml:space="preserve"> </w:t>
      </w:r>
      <w:r w:rsidRPr="00877A22">
        <w:rPr>
          <w:rFonts w:ascii="Arial" w:hAnsi="Arial" w:cs="Arial"/>
          <w:color w:val="808080"/>
          <w:sz w:val="24"/>
          <w:szCs w:val="24"/>
        </w:rPr>
        <w:t>NOT</w:t>
      </w:r>
      <w:r w:rsidRPr="00877A22">
        <w:rPr>
          <w:rFonts w:ascii="Arial" w:hAnsi="Arial" w:cs="Arial"/>
          <w:color w:val="000000"/>
          <w:sz w:val="24"/>
          <w:szCs w:val="24"/>
        </w:rPr>
        <w:t xml:space="preserve"> </w:t>
      </w:r>
      <w:r w:rsidRPr="00877A22">
        <w:rPr>
          <w:rFonts w:ascii="Arial" w:hAnsi="Arial" w:cs="Arial"/>
          <w:color w:val="808080"/>
          <w:sz w:val="24"/>
          <w:szCs w:val="24"/>
        </w:rPr>
        <w:t>NULL,</w:t>
      </w:r>
    </w:p>
    <w:p w14:paraId="259F18B3" w14:textId="77777777" w:rsidR="00877A22" w:rsidRPr="00877A22" w:rsidRDefault="00877A22" w:rsidP="00877A2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  <w:r w:rsidRPr="00877A22">
        <w:rPr>
          <w:rFonts w:ascii="Arial" w:hAnsi="Arial" w:cs="Arial"/>
          <w:color w:val="000000"/>
          <w:sz w:val="24"/>
          <w:szCs w:val="24"/>
        </w:rPr>
        <w:tab/>
        <w:t xml:space="preserve">Total </w:t>
      </w:r>
      <w:proofErr w:type="spellStart"/>
      <w:r w:rsidRPr="00877A22">
        <w:rPr>
          <w:rFonts w:ascii="Arial" w:hAnsi="Arial" w:cs="Arial"/>
          <w:color w:val="0000FF"/>
          <w:sz w:val="24"/>
          <w:szCs w:val="24"/>
        </w:rPr>
        <w:t>float</w:t>
      </w:r>
      <w:proofErr w:type="spellEnd"/>
      <w:r w:rsidRPr="00877A22">
        <w:rPr>
          <w:rFonts w:ascii="Arial" w:hAnsi="Arial" w:cs="Arial"/>
          <w:color w:val="000000"/>
          <w:sz w:val="24"/>
          <w:szCs w:val="24"/>
        </w:rPr>
        <w:t xml:space="preserve"> </w:t>
      </w:r>
      <w:r w:rsidRPr="00877A22">
        <w:rPr>
          <w:rFonts w:ascii="Arial" w:hAnsi="Arial" w:cs="Arial"/>
          <w:color w:val="808080"/>
          <w:sz w:val="24"/>
          <w:szCs w:val="24"/>
        </w:rPr>
        <w:t>NOT</w:t>
      </w:r>
      <w:r w:rsidRPr="00877A22">
        <w:rPr>
          <w:rFonts w:ascii="Arial" w:hAnsi="Arial" w:cs="Arial"/>
          <w:color w:val="000000"/>
          <w:sz w:val="24"/>
          <w:szCs w:val="24"/>
        </w:rPr>
        <w:t xml:space="preserve"> </w:t>
      </w:r>
      <w:r w:rsidRPr="00877A22">
        <w:rPr>
          <w:rFonts w:ascii="Arial" w:hAnsi="Arial" w:cs="Arial"/>
          <w:color w:val="808080"/>
          <w:sz w:val="24"/>
          <w:szCs w:val="24"/>
        </w:rPr>
        <w:t>NULL,</w:t>
      </w:r>
    </w:p>
    <w:p w14:paraId="63834120" w14:textId="77777777" w:rsidR="00877A22" w:rsidRPr="00877A22" w:rsidRDefault="00877A22" w:rsidP="00877A2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  <w:r w:rsidRPr="00877A22">
        <w:rPr>
          <w:rFonts w:ascii="Arial" w:hAnsi="Arial" w:cs="Arial"/>
          <w:color w:val="000000"/>
          <w:sz w:val="24"/>
          <w:szCs w:val="24"/>
        </w:rPr>
        <w:tab/>
      </w:r>
      <w:proofErr w:type="spellStart"/>
      <w:r w:rsidRPr="00877A22">
        <w:rPr>
          <w:rFonts w:ascii="Arial" w:hAnsi="Arial" w:cs="Arial"/>
          <w:color w:val="000000"/>
          <w:sz w:val="24"/>
          <w:szCs w:val="24"/>
        </w:rPr>
        <w:t>ContractDuration</w:t>
      </w:r>
      <w:proofErr w:type="spellEnd"/>
      <w:r w:rsidRPr="00877A22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877A22">
        <w:rPr>
          <w:rFonts w:ascii="Arial" w:hAnsi="Arial" w:cs="Arial"/>
          <w:color w:val="0000FF"/>
          <w:sz w:val="24"/>
          <w:szCs w:val="24"/>
        </w:rPr>
        <w:t>int</w:t>
      </w:r>
      <w:proofErr w:type="spellEnd"/>
      <w:r w:rsidRPr="00877A22">
        <w:rPr>
          <w:rFonts w:ascii="Arial" w:hAnsi="Arial" w:cs="Arial"/>
          <w:color w:val="000000"/>
          <w:sz w:val="24"/>
          <w:szCs w:val="24"/>
        </w:rPr>
        <w:t xml:space="preserve"> </w:t>
      </w:r>
      <w:r w:rsidRPr="00877A22">
        <w:rPr>
          <w:rFonts w:ascii="Arial" w:hAnsi="Arial" w:cs="Arial"/>
          <w:color w:val="808080"/>
          <w:sz w:val="24"/>
          <w:szCs w:val="24"/>
        </w:rPr>
        <w:t>NOT</w:t>
      </w:r>
      <w:r w:rsidRPr="00877A22">
        <w:rPr>
          <w:rFonts w:ascii="Arial" w:hAnsi="Arial" w:cs="Arial"/>
          <w:color w:val="000000"/>
          <w:sz w:val="24"/>
          <w:szCs w:val="24"/>
        </w:rPr>
        <w:t xml:space="preserve"> </w:t>
      </w:r>
      <w:r w:rsidRPr="00877A22">
        <w:rPr>
          <w:rFonts w:ascii="Arial" w:hAnsi="Arial" w:cs="Arial"/>
          <w:color w:val="808080"/>
          <w:sz w:val="24"/>
          <w:szCs w:val="24"/>
        </w:rPr>
        <w:t>NULL,</w:t>
      </w:r>
    </w:p>
    <w:p w14:paraId="3D664802" w14:textId="77777777" w:rsidR="00877A22" w:rsidRPr="00877A22" w:rsidRDefault="00877A22" w:rsidP="00877A2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  <w:r w:rsidRPr="00877A22">
        <w:rPr>
          <w:rFonts w:ascii="Arial" w:hAnsi="Arial" w:cs="Arial"/>
          <w:color w:val="000000"/>
          <w:sz w:val="24"/>
          <w:szCs w:val="24"/>
        </w:rPr>
        <w:tab/>
      </w:r>
      <w:proofErr w:type="spellStart"/>
      <w:r w:rsidRPr="00877A22">
        <w:rPr>
          <w:rFonts w:ascii="Arial" w:hAnsi="Arial" w:cs="Arial"/>
          <w:color w:val="000000"/>
          <w:sz w:val="24"/>
          <w:szCs w:val="24"/>
        </w:rPr>
        <w:t>CreationDate</w:t>
      </w:r>
      <w:proofErr w:type="spellEnd"/>
      <w:r w:rsidRPr="00877A22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877A22">
        <w:rPr>
          <w:rFonts w:ascii="Arial" w:hAnsi="Arial" w:cs="Arial"/>
          <w:color w:val="0000FF"/>
          <w:sz w:val="24"/>
          <w:szCs w:val="24"/>
        </w:rPr>
        <w:t>DateTime</w:t>
      </w:r>
      <w:proofErr w:type="spellEnd"/>
      <w:r w:rsidRPr="00877A22">
        <w:rPr>
          <w:rFonts w:ascii="Arial" w:hAnsi="Arial" w:cs="Arial"/>
          <w:color w:val="000000"/>
          <w:sz w:val="24"/>
          <w:szCs w:val="24"/>
        </w:rPr>
        <w:t xml:space="preserve"> </w:t>
      </w:r>
      <w:r w:rsidRPr="00877A22">
        <w:rPr>
          <w:rFonts w:ascii="Arial" w:hAnsi="Arial" w:cs="Arial"/>
          <w:color w:val="808080"/>
          <w:sz w:val="24"/>
          <w:szCs w:val="24"/>
        </w:rPr>
        <w:t>NOT</w:t>
      </w:r>
      <w:r w:rsidRPr="00877A22">
        <w:rPr>
          <w:rFonts w:ascii="Arial" w:hAnsi="Arial" w:cs="Arial"/>
          <w:color w:val="000000"/>
          <w:sz w:val="24"/>
          <w:szCs w:val="24"/>
        </w:rPr>
        <w:t xml:space="preserve"> </w:t>
      </w:r>
      <w:r w:rsidRPr="00877A22">
        <w:rPr>
          <w:rFonts w:ascii="Arial" w:hAnsi="Arial" w:cs="Arial"/>
          <w:color w:val="808080"/>
          <w:sz w:val="24"/>
          <w:szCs w:val="24"/>
        </w:rPr>
        <w:t>NULL,</w:t>
      </w:r>
    </w:p>
    <w:p w14:paraId="17E55756" w14:textId="77777777" w:rsidR="00877A22" w:rsidRPr="00877A22" w:rsidRDefault="00877A22" w:rsidP="00877A2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  <w:r w:rsidRPr="00877A22">
        <w:rPr>
          <w:rFonts w:ascii="Arial" w:hAnsi="Arial" w:cs="Arial"/>
          <w:color w:val="000000"/>
          <w:sz w:val="24"/>
          <w:szCs w:val="24"/>
        </w:rPr>
        <w:tab/>
      </w:r>
      <w:proofErr w:type="spellStart"/>
      <w:r w:rsidRPr="00877A22">
        <w:rPr>
          <w:rFonts w:ascii="Arial" w:hAnsi="Arial" w:cs="Arial"/>
          <w:color w:val="000000"/>
          <w:sz w:val="24"/>
          <w:szCs w:val="24"/>
        </w:rPr>
        <w:t>OrderStatus</w:t>
      </w:r>
      <w:proofErr w:type="spellEnd"/>
      <w:r w:rsidRPr="00877A22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877A22">
        <w:rPr>
          <w:rFonts w:ascii="Arial" w:hAnsi="Arial" w:cs="Arial"/>
          <w:color w:val="0000FF"/>
          <w:sz w:val="24"/>
          <w:szCs w:val="24"/>
        </w:rPr>
        <w:t>int</w:t>
      </w:r>
      <w:proofErr w:type="spellEnd"/>
      <w:r w:rsidRPr="00877A22">
        <w:rPr>
          <w:rFonts w:ascii="Arial" w:hAnsi="Arial" w:cs="Arial"/>
          <w:color w:val="000000"/>
          <w:sz w:val="24"/>
          <w:szCs w:val="24"/>
        </w:rPr>
        <w:t xml:space="preserve"> </w:t>
      </w:r>
      <w:r w:rsidRPr="00877A22">
        <w:rPr>
          <w:rFonts w:ascii="Arial" w:hAnsi="Arial" w:cs="Arial"/>
          <w:color w:val="808080"/>
          <w:sz w:val="24"/>
          <w:szCs w:val="24"/>
        </w:rPr>
        <w:t>NOT</w:t>
      </w:r>
      <w:r w:rsidRPr="00877A22">
        <w:rPr>
          <w:rFonts w:ascii="Arial" w:hAnsi="Arial" w:cs="Arial"/>
          <w:color w:val="000000"/>
          <w:sz w:val="24"/>
          <w:szCs w:val="24"/>
        </w:rPr>
        <w:t xml:space="preserve"> </w:t>
      </w:r>
      <w:r w:rsidRPr="00877A22">
        <w:rPr>
          <w:rFonts w:ascii="Arial" w:hAnsi="Arial" w:cs="Arial"/>
          <w:color w:val="808080"/>
          <w:sz w:val="24"/>
          <w:szCs w:val="24"/>
        </w:rPr>
        <w:t>NULL,</w:t>
      </w:r>
    </w:p>
    <w:p w14:paraId="54543337" w14:textId="77777777" w:rsidR="00877A22" w:rsidRPr="00877A22" w:rsidRDefault="00877A22" w:rsidP="00877A2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  <w:r w:rsidRPr="00877A22">
        <w:rPr>
          <w:rFonts w:ascii="Arial" w:hAnsi="Arial" w:cs="Arial"/>
          <w:color w:val="000000"/>
          <w:sz w:val="24"/>
          <w:szCs w:val="24"/>
        </w:rPr>
        <w:tab/>
      </w:r>
      <w:proofErr w:type="spellStart"/>
      <w:r w:rsidRPr="00877A22">
        <w:rPr>
          <w:rFonts w:ascii="Arial" w:hAnsi="Arial" w:cs="Arial"/>
          <w:color w:val="000000"/>
          <w:sz w:val="24"/>
          <w:szCs w:val="24"/>
        </w:rPr>
        <w:t>PaymentMethod</w:t>
      </w:r>
      <w:proofErr w:type="spellEnd"/>
      <w:r w:rsidRPr="00877A22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877A22">
        <w:rPr>
          <w:rFonts w:ascii="Arial" w:hAnsi="Arial" w:cs="Arial"/>
          <w:color w:val="0000FF"/>
          <w:sz w:val="24"/>
          <w:szCs w:val="24"/>
        </w:rPr>
        <w:t>int</w:t>
      </w:r>
      <w:proofErr w:type="spellEnd"/>
      <w:r w:rsidRPr="00877A22">
        <w:rPr>
          <w:rFonts w:ascii="Arial" w:hAnsi="Arial" w:cs="Arial"/>
          <w:color w:val="000000"/>
          <w:sz w:val="24"/>
          <w:szCs w:val="24"/>
        </w:rPr>
        <w:t xml:space="preserve"> </w:t>
      </w:r>
      <w:r w:rsidRPr="00877A22">
        <w:rPr>
          <w:rFonts w:ascii="Arial" w:hAnsi="Arial" w:cs="Arial"/>
          <w:color w:val="808080"/>
          <w:sz w:val="24"/>
          <w:szCs w:val="24"/>
        </w:rPr>
        <w:t>NOT</w:t>
      </w:r>
      <w:r w:rsidRPr="00877A22">
        <w:rPr>
          <w:rFonts w:ascii="Arial" w:hAnsi="Arial" w:cs="Arial"/>
          <w:color w:val="000000"/>
          <w:sz w:val="24"/>
          <w:szCs w:val="24"/>
        </w:rPr>
        <w:t xml:space="preserve"> </w:t>
      </w:r>
      <w:r w:rsidRPr="00877A22">
        <w:rPr>
          <w:rFonts w:ascii="Arial" w:hAnsi="Arial" w:cs="Arial"/>
          <w:color w:val="808080"/>
          <w:sz w:val="24"/>
          <w:szCs w:val="24"/>
        </w:rPr>
        <w:t>NULL,</w:t>
      </w:r>
    </w:p>
    <w:p w14:paraId="3D3DAEEE" w14:textId="77777777" w:rsidR="00877A22" w:rsidRPr="00877A22" w:rsidRDefault="00877A22" w:rsidP="00877A2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  <w:r w:rsidRPr="00877A22">
        <w:rPr>
          <w:rFonts w:ascii="Arial" w:hAnsi="Arial" w:cs="Arial"/>
          <w:color w:val="000000"/>
          <w:sz w:val="24"/>
          <w:szCs w:val="24"/>
        </w:rPr>
        <w:tab/>
      </w:r>
      <w:proofErr w:type="spellStart"/>
      <w:r w:rsidRPr="00877A22">
        <w:rPr>
          <w:rFonts w:ascii="Arial" w:hAnsi="Arial" w:cs="Arial"/>
          <w:color w:val="000000"/>
          <w:sz w:val="24"/>
          <w:szCs w:val="24"/>
        </w:rPr>
        <w:t>OrderType</w:t>
      </w:r>
      <w:proofErr w:type="spellEnd"/>
      <w:r w:rsidRPr="00877A22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877A22">
        <w:rPr>
          <w:rFonts w:ascii="Arial" w:hAnsi="Arial" w:cs="Arial"/>
          <w:color w:val="0000FF"/>
          <w:sz w:val="24"/>
          <w:szCs w:val="24"/>
        </w:rPr>
        <w:t>int</w:t>
      </w:r>
      <w:proofErr w:type="spellEnd"/>
      <w:r w:rsidRPr="00877A22">
        <w:rPr>
          <w:rFonts w:ascii="Arial" w:hAnsi="Arial" w:cs="Arial"/>
          <w:color w:val="000000"/>
          <w:sz w:val="24"/>
          <w:szCs w:val="24"/>
        </w:rPr>
        <w:t xml:space="preserve"> </w:t>
      </w:r>
      <w:r w:rsidRPr="00877A22">
        <w:rPr>
          <w:rFonts w:ascii="Arial" w:hAnsi="Arial" w:cs="Arial"/>
          <w:color w:val="808080"/>
          <w:sz w:val="24"/>
          <w:szCs w:val="24"/>
        </w:rPr>
        <w:t>NOT</w:t>
      </w:r>
      <w:r w:rsidRPr="00877A22">
        <w:rPr>
          <w:rFonts w:ascii="Arial" w:hAnsi="Arial" w:cs="Arial"/>
          <w:color w:val="000000"/>
          <w:sz w:val="24"/>
          <w:szCs w:val="24"/>
        </w:rPr>
        <w:t xml:space="preserve"> </w:t>
      </w:r>
      <w:r w:rsidRPr="00877A22">
        <w:rPr>
          <w:rFonts w:ascii="Arial" w:hAnsi="Arial" w:cs="Arial"/>
          <w:color w:val="808080"/>
          <w:sz w:val="24"/>
          <w:szCs w:val="24"/>
        </w:rPr>
        <w:t>NULL,</w:t>
      </w:r>
    </w:p>
    <w:p w14:paraId="026CB429" w14:textId="77777777" w:rsidR="00877A22" w:rsidRPr="00877A22" w:rsidRDefault="00877A22" w:rsidP="00877A2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  <w:r w:rsidRPr="00877A22">
        <w:rPr>
          <w:rFonts w:ascii="Arial" w:hAnsi="Arial" w:cs="Arial"/>
          <w:color w:val="000000"/>
          <w:sz w:val="24"/>
          <w:szCs w:val="24"/>
        </w:rPr>
        <w:tab/>
      </w:r>
      <w:r w:rsidRPr="00877A22">
        <w:rPr>
          <w:rFonts w:ascii="Arial" w:hAnsi="Arial" w:cs="Arial"/>
          <w:color w:val="0000FF"/>
          <w:sz w:val="24"/>
          <w:szCs w:val="24"/>
        </w:rPr>
        <w:t>CONSTRAINT</w:t>
      </w:r>
      <w:r w:rsidRPr="00877A22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877A22">
        <w:rPr>
          <w:rFonts w:ascii="Arial" w:hAnsi="Arial" w:cs="Arial"/>
          <w:color w:val="000000"/>
          <w:sz w:val="24"/>
          <w:szCs w:val="24"/>
        </w:rPr>
        <w:t>PK_tb_order</w:t>
      </w:r>
      <w:proofErr w:type="spellEnd"/>
      <w:r w:rsidRPr="00877A22">
        <w:rPr>
          <w:rFonts w:ascii="Arial" w:hAnsi="Arial" w:cs="Arial"/>
          <w:color w:val="000000"/>
          <w:sz w:val="24"/>
          <w:szCs w:val="24"/>
        </w:rPr>
        <w:t xml:space="preserve"> </w:t>
      </w:r>
      <w:r w:rsidRPr="00877A22">
        <w:rPr>
          <w:rFonts w:ascii="Arial" w:hAnsi="Arial" w:cs="Arial"/>
          <w:color w:val="0000FF"/>
          <w:sz w:val="24"/>
          <w:szCs w:val="24"/>
        </w:rPr>
        <w:t>PRIMARY</w:t>
      </w:r>
      <w:r w:rsidRPr="00877A22">
        <w:rPr>
          <w:rFonts w:ascii="Arial" w:hAnsi="Arial" w:cs="Arial"/>
          <w:color w:val="000000"/>
          <w:sz w:val="24"/>
          <w:szCs w:val="24"/>
        </w:rPr>
        <w:t xml:space="preserve"> </w:t>
      </w:r>
      <w:r w:rsidRPr="00877A22">
        <w:rPr>
          <w:rFonts w:ascii="Arial" w:hAnsi="Arial" w:cs="Arial"/>
          <w:color w:val="0000FF"/>
          <w:sz w:val="24"/>
          <w:szCs w:val="24"/>
        </w:rPr>
        <w:t xml:space="preserve">KEY </w:t>
      </w:r>
      <w:r w:rsidRPr="00877A22">
        <w:rPr>
          <w:rFonts w:ascii="Arial" w:hAnsi="Arial" w:cs="Arial"/>
          <w:color w:val="808080"/>
          <w:sz w:val="24"/>
          <w:szCs w:val="24"/>
        </w:rPr>
        <w:t>(</w:t>
      </w:r>
      <w:r w:rsidRPr="00877A22">
        <w:rPr>
          <w:rFonts w:ascii="Arial" w:hAnsi="Arial" w:cs="Arial"/>
          <w:color w:val="000000"/>
          <w:sz w:val="24"/>
          <w:szCs w:val="24"/>
        </w:rPr>
        <w:t>Id</w:t>
      </w:r>
      <w:r w:rsidRPr="00877A22">
        <w:rPr>
          <w:rFonts w:ascii="Arial" w:hAnsi="Arial" w:cs="Arial"/>
          <w:color w:val="808080"/>
          <w:sz w:val="24"/>
          <w:szCs w:val="24"/>
        </w:rPr>
        <w:t>),</w:t>
      </w:r>
    </w:p>
    <w:p w14:paraId="1F483840" w14:textId="77777777" w:rsidR="00877A22" w:rsidRPr="00877A22" w:rsidRDefault="00877A22" w:rsidP="00877A2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  <w:r w:rsidRPr="00877A22">
        <w:rPr>
          <w:rFonts w:ascii="Arial" w:hAnsi="Arial" w:cs="Arial"/>
          <w:color w:val="000000"/>
          <w:sz w:val="24"/>
          <w:szCs w:val="24"/>
        </w:rPr>
        <w:tab/>
      </w:r>
      <w:r w:rsidRPr="00877A22">
        <w:rPr>
          <w:rFonts w:ascii="Arial" w:hAnsi="Arial" w:cs="Arial"/>
          <w:color w:val="0000FF"/>
          <w:sz w:val="24"/>
          <w:szCs w:val="24"/>
        </w:rPr>
        <w:t>CONSTRAINT</w:t>
      </w:r>
      <w:r w:rsidRPr="00877A22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877A22">
        <w:rPr>
          <w:rFonts w:ascii="Arial" w:hAnsi="Arial" w:cs="Arial"/>
          <w:color w:val="000000"/>
          <w:sz w:val="24"/>
          <w:szCs w:val="24"/>
        </w:rPr>
        <w:t>FK_tb_order_tb_user_UserId</w:t>
      </w:r>
      <w:proofErr w:type="spellEnd"/>
      <w:r w:rsidRPr="00877A22">
        <w:rPr>
          <w:rFonts w:ascii="Arial" w:hAnsi="Arial" w:cs="Arial"/>
          <w:color w:val="000000"/>
          <w:sz w:val="24"/>
          <w:szCs w:val="24"/>
        </w:rPr>
        <w:t xml:space="preserve"> </w:t>
      </w:r>
      <w:r w:rsidRPr="00877A22">
        <w:rPr>
          <w:rFonts w:ascii="Arial" w:hAnsi="Arial" w:cs="Arial"/>
          <w:color w:val="0000FF"/>
          <w:sz w:val="24"/>
          <w:szCs w:val="24"/>
        </w:rPr>
        <w:t>FOREIGN</w:t>
      </w:r>
      <w:r w:rsidRPr="00877A22">
        <w:rPr>
          <w:rFonts w:ascii="Arial" w:hAnsi="Arial" w:cs="Arial"/>
          <w:color w:val="000000"/>
          <w:sz w:val="24"/>
          <w:szCs w:val="24"/>
        </w:rPr>
        <w:t xml:space="preserve"> </w:t>
      </w:r>
      <w:r w:rsidRPr="00877A22">
        <w:rPr>
          <w:rFonts w:ascii="Arial" w:hAnsi="Arial" w:cs="Arial"/>
          <w:color w:val="0000FF"/>
          <w:sz w:val="24"/>
          <w:szCs w:val="24"/>
        </w:rPr>
        <w:t xml:space="preserve">KEY </w:t>
      </w:r>
      <w:r w:rsidRPr="00877A22">
        <w:rPr>
          <w:rFonts w:ascii="Arial" w:hAnsi="Arial" w:cs="Arial"/>
          <w:color w:val="808080"/>
          <w:sz w:val="24"/>
          <w:szCs w:val="24"/>
        </w:rPr>
        <w:t>(</w:t>
      </w:r>
      <w:proofErr w:type="spellStart"/>
      <w:r w:rsidRPr="00877A22">
        <w:rPr>
          <w:rFonts w:ascii="Arial" w:hAnsi="Arial" w:cs="Arial"/>
          <w:color w:val="000000"/>
          <w:sz w:val="24"/>
          <w:szCs w:val="24"/>
        </w:rPr>
        <w:t>UserId</w:t>
      </w:r>
      <w:proofErr w:type="spellEnd"/>
      <w:r w:rsidRPr="00877A22">
        <w:rPr>
          <w:rFonts w:ascii="Arial" w:hAnsi="Arial" w:cs="Arial"/>
          <w:color w:val="808080"/>
          <w:sz w:val="24"/>
          <w:szCs w:val="24"/>
        </w:rPr>
        <w:t>)</w:t>
      </w:r>
      <w:r w:rsidRPr="00877A22">
        <w:rPr>
          <w:rFonts w:ascii="Arial" w:hAnsi="Arial" w:cs="Arial"/>
          <w:color w:val="000000"/>
          <w:sz w:val="24"/>
          <w:szCs w:val="24"/>
        </w:rPr>
        <w:t xml:space="preserve"> </w:t>
      </w:r>
      <w:r w:rsidRPr="00877A22">
        <w:rPr>
          <w:rFonts w:ascii="Arial" w:hAnsi="Arial" w:cs="Arial"/>
          <w:color w:val="0000FF"/>
          <w:sz w:val="24"/>
          <w:szCs w:val="24"/>
        </w:rPr>
        <w:t>REFERENCES</w:t>
      </w:r>
      <w:r w:rsidRPr="00877A22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877A22">
        <w:rPr>
          <w:rFonts w:ascii="Arial" w:hAnsi="Arial" w:cs="Arial"/>
          <w:color w:val="000000"/>
          <w:sz w:val="24"/>
          <w:szCs w:val="24"/>
        </w:rPr>
        <w:t>tb_</w:t>
      </w:r>
      <w:proofErr w:type="gramStart"/>
      <w:r w:rsidRPr="00877A22">
        <w:rPr>
          <w:rFonts w:ascii="Arial" w:hAnsi="Arial" w:cs="Arial"/>
          <w:color w:val="000000"/>
          <w:sz w:val="24"/>
          <w:szCs w:val="24"/>
        </w:rPr>
        <w:t>user</w:t>
      </w:r>
      <w:proofErr w:type="spellEnd"/>
      <w:r w:rsidRPr="00877A22">
        <w:rPr>
          <w:rFonts w:ascii="Arial" w:hAnsi="Arial" w:cs="Arial"/>
          <w:color w:val="808080"/>
          <w:sz w:val="24"/>
          <w:szCs w:val="24"/>
        </w:rPr>
        <w:t>(</w:t>
      </w:r>
      <w:proofErr w:type="gramEnd"/>
      <w:r w:rsidRPr="00877A22">
        <w:rPr>
          <w:rFonts w:ascii="Arial" w:hAnsi="Arial" w:cs="Arial"/>
          <w:color w:val="000000"/>
          <w:sz w:val="24"/>
          <w:szCs w:val="24"/>
        </w:rPr>
        <w:t>Id</w:t>
      </w:r>
      <w:r w:rsidRPr="00877A22">
        <w:rPr>
          <w:rFonts w:ascii="Arial" w:hAnsi="Arial" w:cs="Arial"/>
          <w:color w:val="808080"/>
          <w:sz w:val="24"/>
          <w:szCs w:val="24"/>
        </w:rPr>
        <w:t>)</w:t>
      </w:r>
    </w:p>
    <w:p w14:paraId="30A2C14D" w14:textId="77777777" w:rsidR="00877A22" w:rsidRPr="00877A22" w:rsidRDefault="00877A22" w:rsidP="00877A2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  <w:r w:rsidRPr="00877A22">
        <w:rPr>
          <w:rFonts w:ascii="Arial" w:hAnsi="Arial" w:cs="Arial"/>
          <w:color w:val="808080"/>
          <w:sz w:val="24"/>
          <w:szCs w:val="24"/>
        </w:rPr>
        <w:t>)</w:t>
      </w:r>
    </w:p>
    <w:p w14:paraId="6EDE6D7A" w14:textId="77777777" w:rsidR="00877A22" w:rsidRPr="00877A22" w:rsidRDefault="00877A22" w:rsidP="00877A2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</w:p>
    <w:p w14:paraId="661ADE99" w14:textId="77777777" w:rsidR="00877A22" w:rsidRPr="00877A22" w:rsidRDefault="00877A22" w:rsidP="00877A2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  <w:r w:rsidRPr="00877A22">
        <w:rPr>
          <w:rFonts w:ascii="Arial" w:hAnsi="Arial" w:cs="Arial"/>
          <w:color w:val="0000FF"/>
          <w:sz w:val="24"/>
          <w:szCs w:val="24"/>
        </w:rPr>
        <w:t>CREATE</w:t>
      </w:r>
      <w:r w:rsidRPr="00877A22">
        <w:rPr>
          <w:rFonts w:ascii="Arial" w:hAnsi="Arial" w:cs="Arial"/>
          <w:color w:val="000000"/>
          <w:sz w:val="24"/>
          <w:szCs w:val="24"/>
        </w:rPr>
        <w:t xml:space="preserve"> </w:t>
      </w:r>
      <w:r w:rsidRPr="00877A22">
        <w:rPr>
          <w:rFonts w:ascii="Arial" w:hAnsi="Arial" w:cs="Arial"/>
          <w:color w:val="0000FF"/>
          <w:sz w:val="24"/>
          <w:szCs w:val="24"/>
        </w:rPr>
        <w:t>TABLE</w:t>
      </w:r>
      <w:r w:rsidRPr="00877A22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877A22">
        <w:rPr>
          <w:rFonts w:ascii="Arial" w:hAnsi="Arial" w:cs="Arial"/>
          <w:color w:val="000000"/>
          <w:sz w:val="24"/>
          <w:szCs w:val="24"/>
        </w:rPr>
        <w:t>tb_product</w:t>
      </w:r>
      <w:proofErr w:type="spellEnd"/>
      <w:r w:rsidRPr="00877A22">
        <w:rPr>
          <w:rFonts w:ascii="Arial" w:hAnsi="Arial" w:cs="Arial"/>
          <w:color w:val="0000FF"/>
          <w:sz w:val="24"/>
          <w:szCs w:val="24"/>
        </w:rPr>
        <w:t xml:space="preserve"> </w:t>
      </w:r>
      <w:r w:rsidRPr="00877A22">
        <w:rPr>
          <w:rFonts w:ascii="Arial" w:hAnsi="Arial" w:cs="Arial"/>
          <w:color w:val="808080"/>
          <w:sz w:val="24"/>
          <w:szCs w:val="24"/>
        </w:rPr>
        <w:t>(</w:t>
      </w:r>
    </w:p>
    <w:p w14:paraId="2FDA8866" w14:textId="77777777" w:rsidR="00877A22" w:rsidRPr="00877A22" w:rsidRDefault="00877A22" w:rsidP="00877A2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  <w:r w:rsidRPr="00877A22">
        <w:rPr>
          <w:rFonts w:ascii="Arial" w:hAnsi="Arial" w:cs="Arial"/>
          <w:color w:val="000000"/>
          <w:sz w:val="24"/>
          <w:szCs w:val="24"/>
        </w:rPr>
        <w:tab/>
        <w:t xml:space="preserve">Id </w:t>
      </w:r>
      <w:proofErr w:type="spellStart"/>
      <w:r w:rsidRPr="00877A22">
        <w:rPr>
          <w:rFonts w:ascii="Arial" w:hAnsi="Arial" w:cs="Arial"/>
          <w:color w:val="0000FF"/>
          <w:sz w:val="24"/>
          <w:szCs w:val="24"/>
        </w:rPr>
        <w:t>int</w:t>
      </w:r>
      <w:proofErr w:type="spellEnd"/>
      <w:r w:rsidRPr="00877A22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gramStart"/>
      <w:r w:rsidRPr="00877A22">
        <w:rPr>
          <w:rFonts w:ascii="Arial" w:hAnsi="Arial" w:cs="Arial"/>
          <w:color w:val="0000FF"/>
          <w:sz w:val="24"/>
          <w:szCs w:val="24"/>
        </w:rPr>
        <w:t>IDENTITY</w:t>
      </w:r>
      <w:r w:rsidRPr="00877A22">
        <w:rPr>
          <w:rFonts w:ascii="Arial" w:hAnsi="Arial" w:cs="Arial"/>
          <w:color w:val="808080"/>
          <w:sz w:val="24"/>
          <w:szCs w:val="24"/>
        </w:rPr>
        <w:t>(</w:t>
      </w:r>
      <w:proofErr w:type="gramEnd"/>
      <w:r w:rsidRPr="00877A22">
        <w:rPr>
          <w:rFonts w:ascii="Arial" w:hAnsi="Arial" w:cs="Arial"/>
          <w:color w:val="000000"/>
          <w:sz w:val="24"/>
          <w:szCs w:val="24"/>
        </w:rPr>
        <w:t>1</w:t>
      </w:r>
      <w:r w:rsidRPr="00877A22">
        <w:rPr>
          <w:rFonts w:ascii="Arial" w:hAnsi="Arial" w:cs="Arial"/>
          <w:color w:val="808080"/>
          <w:sz w:val="24"/>
          <w:szCs w:val="24"/>
        </w:rPr>
        <w:t>,</w:t>
      </w:r>
      <w:r w:rsidRPr="00877A22">
        <w:rPr>
          <w:rFonts w:ascii="Arial" w:hAnsi="Arial" w:cs="Arial"/>
          <w:color w:val="000000"/>
          <w:sz w:val="24"/>
          <w:szCs w:val="24"/>
        </w:rPr>
        <w:t>1</w:t>
      </w:r>
      <w:r w:rsidRPr="00877A22">
        <w:rPr>
          <w:rFonts w:ascii="Arial" w:hAnsi="Arial" w:cs="Arial"/>
          <w:color w:val="808080"/>
          <w:sz w:val="24"/>
          <w:szCs w:val="24"/>
        </w:rPr>
        <w:t>)</w:t>
      </w:r>
      <w:r w:rsidRPr="00877A22">
        <w:rPr>
          <w:rFonts w:ascii="Arial" w:hAnsi="Arial" w:cs="Arial"/>
          <w:color w:val="000000"/>
          <w:sz w:val="24"/>
          <w:szCs w:val="24"/>
        </w:rPr>
        <w:t xml:space="preserve"> </w:t>
      </w:r>
      <w:r w:rsidRPr="00877A22">
        <w:rPr>
          <w:rFonts w:ascii="Arial" w:hAnsi="Arial" w:cs="Arial"/>
          <w:color w:val="808080"/>
          <w:sz w:val="24"/>
          <w:szCs w:val="24"/>
        </w:rPr>
        <w:t>NOT</w:t>
      </w:r>
      <w:r w:rsidRPr="00877A22">
        <w:rPr>
          <w:rFonts w:ascii="Arial" w:hAnsi="Arial" w:cs="Arial"/>
          <w:color w:val="000000"/>
          <w:sz w:val="24"/>
          <w:szCs w:val="24"/>
        </w:rPr>
        <w:t xml:space="preserve"> </w:t>
      </w:r>
      <w:r w:rsidRPr="00877A22">
        <w:rPr>
          <w:rFonts w:ascii="Arial" w:hAnsi="Arial" w:cs="Arial"/>
          <w:color w:val="808080"/>
          <w:sz w:val="24"/>
          <w:szCs w:val="24"/>
        </w:rPr>
        <w:t>NULL,</w:t>
      </w:r>
    </w:p>
    <w:p w14:paraId="6DAF6B59" w14:textId="77777777" w:rsidR="00877A22" w:rsidRPr="00877A22" w:rsidRDefault="00877A22" w:rsidP="00877A2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  <w:r w:rsidRPr="00877A22">
        <w:rPr>
          <w:rFonts w:ascii="Arial" w:hAnsi="Arial" w:cs="Arial"/>
          <w:color w:val="000000"/>
          <w:sz w:val="24"/>
          <w:szCs w:val="24"/>
        </w:rPr>
        <w:tab/>
      </w:r>
      <w:proofErr w:type="spellStart"/>
      <w:r w:rsidRPr="00877A22">
        <w:rPr>
          <w:rFonts w:ascii="Arial" w:hAnsi="Arial" w:cs="Arial"/>
          <w:color w:val="000000"/>
          <w:sz w:val="24"/>
          <w:szCs w:val="24"/>
        </w:rPr>
        <w:t>ProductName</w:t>
      </w:r>
      <w:proofErr w:type="spellEnd"/>
      <w:r w:rsidRPr="00877A22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gramStart"/>
      <w:r w:rsidRPr="00877A22">
        <w:rPr>
          <w:rFonts w:ascii="Arial" w:hAnsi="Arial" w:cs="Arial"/>
          <w:color w:val="0000FF"/>
          <w:sz w:val="24"/>
          <w:szCs w:val="24"/>
        </w:rPr>
        <w:t>VARCHAR</w:t>
      </w:r>
      <w:r w:rsidRPr="00877A22">
        <w:rPr>
          <w:rFonts w:ascii="Arial" w:hAnsi="Arial" w:cs="Arial"/>
          <w:color w:val="808080"/>
          <w:sz w:val="24"/>
          <w:szCs w:val="24"/>
        </w:rPr>
        <w:t>(</w:t>
      </w:r>
      <w:proofErr w:type="gramEnd"/>
      <w:r w:rsidRPr="00877A22">
        <w:rPr>
          <w:rFonts w:ascii="Arial" w:hAnsi="Arial" w:cs="Arial"/>
          <w:color w:val="000000"/>
          <w:sz w:val="24"/>
          <w:szCs w:val="24"/>
        </w:rPr>
        <w:t>60</w:t>
      </w:r>
      <w:r w:rsidRPr="00877A22">
        <w:rPr>
          <w:rFonts w:ascii="Arial" w:hAnsi="Arial" w:cs="Arial"/>
          <w:color w:val="808080"/>
          <w:sz w:val="24"/>
          <w:szCs w:val="24"/>
        </w:rPr>
        <w:t>)</w:t>
      </w:r>
      <w:r w:rsidRPr="00877A22">
        <w:rPr>
          <w:rFonts w:ascii="Arial" w:hAnsi="Arial" w:cs="Arial"/>
          <w:color w:val="000000"/>
          <w:sz w:val="24"/>
          <w:szCs w:val="24"/>
        </w:rPr>
        <w:t xml:space="preserve"> </w:t>
      </w:r>
      <w:r w:rsidRPr="00877A22">
        <w:rPr>
          <w:rFonts w:ascii="Arial" w:hAnsi="Arial" w:cs="Arial"/>
          <w:color w:val="808080"/>
          <w:sz w:val="24"/>
          <w:szCs w:val="24"/>
        </w:rPr>
        <w:t>NOT</w:t>
      </w:r>
      <w:r w:rsidRPr="00877A22">
        <w:rPr>
          <w:rFonts w:ascii="Arial" w:hAnsi="Arial" w:cs="Arial"/>
          <w:color w:val="000000"/>
          <w:sz w:val="24"/>
          <w:szCs w:val="24"/>
        </w:rPr>
        <w:t xml:space="preserve"> </w:t>
      </w:r>
      <w:r w:rsidRPr="00877A22">
        <w:rPr>
          <w:rFonts w:ascii="Arial" w:hAnsi="Arial" w:cs="Arial"/>
          <w:color w:val="808080"/>
          <w:sz w:val="24"/>
          <w:szCs w:val="24"/>
        </w:rPr>
        <w:t>NULL,</w:t>
      </w:r>
    </w:p>
    <w:p w14:paraId="7DB61B4E" w14:textId="77777777" w:rsidR="00877A22" w:rsidRPr="00877A22" w:rsidRDefault="00877A22" w:rsidP="00877A2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  <w:r w:rsidRPr="00877A22">
        <w:rPr>
          <w:rFonts w:ascii="Arial" w:hAnsi="Arial" w:cs="Arial"/>
          <w:color w:val="000000"/>
          <w:sz w:val="24"/>
          <w:szCs w:val="24"/>
        </w:rPr>
        <w:tab/>
      </w:r>
      <w:proofErr w:type="spellStart"/>
      <w:r w:rsidRPr="00877A22">
        <w:rPr>
          <w:rFonts w:ascii="Arial" w:hAnsi="Arial" w:cs="Arial"/>
          <w:color w:val="0000FF"/>
          <w:sz w:val="24"/>
          <w:szCs w:val="24"/>
        </w:rPr>
        <w:t>Description</w:t>
      </w:r>
      <w:proofErr w:type="spellEnd"/>
      <w:r w:rsidRPr="00877A22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gramStart"/>
      <w:r w:rsidRPr="00877A22">
        <w:rPr>
          <w:rFonts w:ascii="Arial" w:hAnsi="Arial" w:cs="Arial"/>
          <w:color w:val="0000FF"/>
          <w:sz w:val="24"/>
          <w:szCs w:val="24"/>
        </w:rPr>
        <w:t>VARCHAR</w:t>
      </w:r>
      <w:r w:rsidRPr="00877A22">
        <w:rPr>
          <w:rFonts w:ascii="Arial" w:hAnsi="Arial" w:cs="Arial"/>
          <w:color w:val="808080"/>
          <w:sz w:val="24"/>
          <w:szCs w:val="24"/>
        </w:rPr>
        <w:t>(</w:t>
      </w:r>
      <w:proofErr w:type="gramEnd"/>
      <w:r w:rsidRPr="00877A22">
        <w:rPr>
          <w:rFonts w:ascii="Arial" w:hAnsi="Arial" w:cs="Arial"/>
          <w:color w:val="000000"/>
          <w:sz w:val="24"/>
          <w:szCs w:val="24"/>
        </w:rPr>
        <w:t>60</w:t>
      </w:r>
      <w:r w:rsidRPr="00877A22">
        <w:rPr>
          <w:rFonts w:ascii="Arial" w:hAnsi="Arial" w:cs="Arial"/>
          <w:color w:val="808080"/>
          <w:sz w:val="24"/>
          <w:szCs w:val="24"/>
        </w:rPr>
        <w:t>)</w:t>
      </w:r>
      <w:r w:rsidRPr="00877A22">
        <w:rPr>
          <w:rFonts w:ascii="Arial" w:hAnsi="Arial" w:cs="Arial"/>
          <w:color w:val="000000"/>
          <w:sz w:val="24"/>
          <w:szCs w:val="24"/>
        </w:rPr>
        <w:t xml:space="preserve"> </w:t>
      </w:r>
      <w:r w:rsidRPr="00877A22">
        <w:rPr>
          <w:rFonts w:ascii="Arial" w:hAnsi="Arial" w:cs="Arial"/>
          <w:color w:val="808080"/>
          <w:sz w:val="24"/>
          <w:szCs w:val="24"/>
        </w:rPr>
        <w:t>NOT</w:t>
      </w:r>
      <w:r w:rsidRPr="00877A22">
        <w:rPr>
          <w:rFonts w:ascii="Arial" w:hAnsi="Arial" w:cs="Arial"/>
          <w:color w:val="000000"/>
          <w:sz w:val="24"/>
          <w:szCs w:val="24"/>
        </w:rPr>
        <w:t xml:space="preserve"> </w:t>
      </w:r>
      <w:r w:rsidRPr="00877A22">
        <w:rPr>
          <w:rFonts w:ascii="Arial" w:hAnsi="Arial" w:cs="Arial"/>
          <w:color w:val="808080"/>
          <w:sz w:val="24"/>
          <w:szCs w:val="24"/>
        </w:rPr>
        <w:t>NULL,</w:t>
      </w:r>
    </w:p>
    <w:p w14:paraId="4E4287C8" w14:textId="77777777" w:rsidR="00877A22" w:rsidRPr="00877A22" w:rsidRDefault="00877A22" w:rsidP="00877A2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  <w:r w:rsidRPr="00877A22">
        <w:rPr>
          <w:rFonts w:ascii="Arial" w:hAnsi="Arial" w:cs="Arial"/>
          <w:color w:val="000000"/>
          <w:sz w:val="24"/>
          <w:szCs w:val="24"/>
        </w:rPr>
        <w:tab/>
        <w:t xml:space="preserve">Model </w:t>
      </w:r>
      <w:proofErr w:type="gramStart"/>
      <w:r w:rsidRPr="00877A22">
        <w:rPr>
          <w:rFonts w:ascii="Arial" w:hAnsi="Arial" w:cs="Arial"/>
          <w:color w:val="0000FF"/>
          <w:sz w:val="24"/>
          <w:szCs w:val="24"/>
        </w:rPr>
        <w:t>VARCHAR</w:t>
      </w:r>
      <w:r w:rsidRPr="00877A22">
        <w:rPr>
          <w:rFonts w:ascii="Arial" w:hAnsi="Arial" w:cs="Arial"/>
          <w:color w:val="808080"/>
          <w:sz w:val="24"/>
          <w:szCs w:val="24"/>
        </w:rPr>
        <w:t>(</w:t>
      </w:r>
      <w:proofErr w:type="gramEnd"/>
      <w:r w:rsidRPr="00877A22">
        <w:rPr>
          <w:rFonts w:ascii="Arial" w:hAnsi="Arial" w:cs="Arial"/>
          <w:color w:val="000000"/>
          <w:sz w:val="24"/>
          <w:szCs w:val="24"/>
        </w:rPr>
        <w:t>60</w:t>
      </w:r>
      <w:r w:rsidRPr="00877A22">
        <w:rPr>
          <w:rFonts w:ascii="Arial" w:hAnsi="Arial" w:cs="Arial"/>
          <w:color w:val="808080"/>
          <w:sz w:val="24"/>
          <w:szCs w:val="24"/>
        </w:rPr>
        <w:t>)</w:t>
      </w:r>
      <w:r w:rsidRPr="00877A22">
        <w:rPr>
          <w:rFonts w:ascii="Arial" w:hAnsi="Arial" w:cs="Arial"/>
          <w:color w:val="000000"/>
          <w:sz w:val="24"/>
          <w:szCs w:val="24"/>
        </w:rPr>
        <w:t xml:space="preserve"> </w:t>
      </w:r>
      <w:r w:rsidRPr="00877A22">
        <w:rPr>
          <w:rFonts w:ascii="Arial" w:hAnsi="Arial" w:cs="Arial"/>
          <w:color w:val="808080"/>
          <w:sz w:val="24"/>
          <w:szCs w:val="24"/>
        </w:rPr>
        <w:t>NOT</w:t>
      </w:r>
      <w:r w:rsidRPr="00877A22">
        <w:rPr>
          <w:rFonts w:ascii="Arial" w:hAnsi="Arial" w:cs="Arial"/>
          <w:color w:val="000000"/>
          <w:sz w:val="24"/>
          <w:szCs w:val="24"/>
        </w:rPr>
        <w:t xml:space="preserve"> </w:t>
      </w:r>
      <w:r w:rsidRPr="00877A22">
        <w:rPr>
          <w:rFonts w:ascii="Arial" w:hAnsi="Arial" w:cs="Arial"/>
          <w:color w:val="808080"/>
          <w:sz w:val="24"/>
          <w:szCs w:val="24"/>
        </w:rPr>
        <w:t>NULL,</w:t>
      </w:r>
    </w:p>
    <w:p w14:paraId="695FD4A7" w14:textId="77777777" w:rsidR="00877A22" w:rsidRPr="00877A22" w:rsidRDefault="00877A22" w:rsidP="00877A2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  <w:r w:rsidRPr="00877A22">
        <w:rPr>
          <w:rFonts w:ascii="Arial" w:hAnsi="Arial" w:cs="Arial"/>
          <w:color w:val="000000"/>
          <w:sz w:val="24"/>
          <w:szCs w:val="24"/>
        </w:rPr>
        <w:tab/>
        <w:t xml:space="preserve">Color </w:t>
      </w:r>
      <w:proofErr w:type="gramStart"/>
      <w:r w:rsidRPr="00877A22">
        <w:rPr>
          <w:rFonts w:ascii="Arial" w:hAnsi="Arial" w:cs="Arial"/>
          <w:color w:val="0000FF"/>
          <w:sz w:val="24"/>
          <w:szCs w:val="24"/>
        </w:rPr>
        <w:t>VARCHAR</w:t>
      </w:r>
      <w:r w:rsidRPr="00877A22">
        <w:rPr>
          <w:rFonts w:ascii="Arial" w:hAnsi="Arial" w:cs="Arial"/>
          <w:color w:val="808080"/>
          <w:sz w:val="24"/>
          <w:szCs w:val="24"/>
        </w:rPr>
        <w:t>(</w:t>
      </w:r>
      <w:proofErr w:type="gramEnd"/>
      <w:r w:rsidRPr="00877A22">
        <w:rPr>
          <w:rFonts w:ascii="Arial" w:hAnsi="Arial" w:cs="Arial"/>
          <w:color w:val="000000"/>
          <w:sz w:val="24"/>
          <w:szCs w:val="24"/>
        </w:rPr>
        <w:t>60</w:t>
      </w:r>
      <w:r w:rsidRPr="00877A22">
        <w:rPr>
          <w:rFonts w:ascii="Arial" w:hAnsi="Arial" w:cs="Arial"/>
          <w:color w:val="808080"/>
          <w:sz w:val="24"/>
          <w:szCs w:val="24"/>
        </w:rPr>
        <w:t>)</w:t>
      </w:r>
      <w:r w:rsidRPr="00877A22">
        <w:rPr>
          <w:rFonts w:ascii="Arial" w:hAnsi="Arial" w:cs="Arial"/>
          <w:color w:val="000000"/>
          <w:sz w:val="24"/>
          <w:szCs w:val="24"/>
        </w:rPr>
        <w:t xml:space="preserve"> </w:t>
      </w:r>
      <w:r w:rsidRPr="00877A22">
        <w:rPr>
          <w:rFonts w:ascii="Arial" w:hAnsi="Arial" w:cs="Arial"/>
          <w:color w:val="808080"/>
          <w:sz w:val="24"/>
          <w:szCs w:val="24"/>
        </w:rPr>
        <w:t>NOT</w:t>
      </w:r>
      <w:r w:rsidRPr="00877A22">
        <w:rPr>
          <w:rFonts w:ascii="Arial" w:hAnsi="Arial" w:cs="Arial"/>
          <w:color w:val="000000"/>
          <w:sz w:val="24"/>
          <w:szCs w:val="24"/>
        </w:rPr>
        <w:t xml:space="preserve"> </w:t>
      </w:r>
      <w:r w:rsidRPr="00877A22">
        <w:rPr>
          <w:rFonts w:ascii="Arial" w:hAnsi="Arial" w:cs="Arial"/>
          <w:color w:val="808080"/>
          <w:sz w:val="24"/>
          <w:szCs w:val="24"/>
        </w:rPr>
        <w:t>NULL,</w:t>
      </w:r>
    </w:p>
    <w:p w14:paraId="1C6DF212" w14:textId="77777777" w:rsidR="00877A22" w:rsidRPr="00877A22" w:rsidRDefault="00877A22" w:rsidP="00877A2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  <w:r w:rsidRPr="00877A22">
        <w:rPr>
          <w:rFonts w:ascii="Arial" w:hAnsi="Arial" w:cs="Arial"/>
          <w:color w:val="000000"/>
          <w:sz w:val="24"/>
          <w:szCs w:val="24"/>
        </w:rPr>
        <w:tab/>
      </w:r>
      <w:proofErr w:type="spellStart"/>
      <w:r w:rsidRPr="00877A22">
        <w:rPr>
          <w:rFonts w:ascii="Arial" w:hAnsi="Arial" w:cs="Arial"/>
          <w:color w:val="000000"/>
          <w:sz w:val="24"/>
          <w:szCs w:val="24"/>
        </w:rPr>
        <w:t>Storage</w:t>
      </w:r>
      <w:proofErr w:type="spellEnd"/>
      <w:r w:rsidRPr="00877A22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gramStart"/>
      <w:r w:rsidRPr="00877A22">
        <w:rPr>
          <w:rFonts w:ascii="Arial" w:hAnsi="Arial" w:cs="Arial"/>
          <w:color w:val="0000FF"/>
          <w:sz w:val="24"/>
          <w:szCs w:val="24"/>
        </w:rPr>
        <w:t>VARCHAR</w:t>
      </w:r>
      <w:r w:rsidRPr="00877A22">
        <w:rPr>
          <w:rFonts w:ascii="Arial" w:hAnsi="Arial" w:cs="Arial"/>
          <w:color w:val="808080"/>
          <w:sz w:val="24"/>
          <w:szCs w:val="24"/>
        </w:rPr>
        <w:t>(</w:t>
      </w:r>
      <w:proofErr w:type="gramEnd"/>
      <w:r w:rsidRPr="00877A22">
        <w:rPr>
          <w:rFonts w:ascii="Arial" w:hAnsi="Arial" w:cs="Arial"/>
          <w:color w:val="000000"/>
          <w:sz w:val="24"/>
          <w:szCs w:val="24"/>
        </w:rPr>
        <w:t>60</w:t>
      </w:r>
      <w:r w:rsidRPr="00877A22">
        <w:rPr>
          <w:rFonts w:ascii="Arial" w:hAnsi="Arial" w:cs="Arial"/>
          <w:color w:val="808080"/>
          <w:sz w:val="24"/>
          <w:szCs w:val="24"/>
        </w:rPr>
        <w:t>)</w:t>
      </w:r>
      <w:r w:rsidRPr="00877A22">
        <w:rPr>
          <w:rFonts w:ascii="Arial" w:hAnsi="Arial" w:cs="Arial"/>
          <w:color w:val="000000"/>
          <w:sz w:val="24"/>
          <w:szCs w:val="24"/>
        </w:rPr>
        <w:t xml:space="preserve"> </w:t>
      </w:r>
      <w:r w:rsidRPr="00877A22">
        <w:rPr>
          <w:rFonts w:ascii="Arial" w:hAnsi="Arial" w:cs="Arial"/>
          <w:color w:val="808080"/>
          <w:sz w:val="24"/>
          <w:szCs w:val="24"/>
        </w:rPr>
        <w:t>NOT</w:t>
      </w:r>
      <w:r w:rsidRPr="00877A22">
        <w:rPr>
          <w:rFonts w:ascii="Arial" w:hAnsi="Arial" w:cs="Arial"/>
          <w:color w:val="000000"/>
          <w:sz w:val="24"/>
          <w:szCs w:val="24"/>
        </w:rPr>
        <w:t xml:space="preserve"> </w:t>
      </w:r>
      <w:r w:rsidRPr="00877A22">
        <w:rPr>
          <w:rFonts w:ascii="Arial" w:hAnsi="Arial" w:cs="Arial"/>
          <w:color w:val="808080"/>
          <w:sz w:val="24"/>
          <w:szCs w:val="24"/>
        </w:rPr>
        <w:t>NULL,</w:t>
      </w:r>
    </w:p>
    <w:p w14:paraId="40EC697E" w14:textId="77777777" w:rsidR="00877A22" w:rsidRPr="00877A22" w:rsidRDefault="00877A22" w:rsidP="00877A2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  <w:r w:rsidRPr="00877A22">
        <w:rPr>
          <w:rFonts w:ascii="Arial" w:hAnsi="Arial" w:cs="Arial"/>
          <w:color w:val="000000"/>
          <w:sz w:val="24"/>
          <w:szCs w:val="24"/>
        </w:rPr>
        <w:tab/>
      </w:r>
      <w:proofErr w:type="spellStart"/>
      <w:r w:rsidRPr="00877A22">
        <w:rPr>
          <w:rFonts w:ascii="Arial" w:hAnsi="Arial" w:cs="Arial"/>
          <w:color w:val="000000"/>
          <w:sz w:val="24"/>
          <w:szCs w:val="24"/>
        </w:rPr>
        <w:t>Price</w:t>
      </w:r>
      <w:proofErr w:type="spellEnd"/>
      <w:r w:rsidRPr="00877A22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877A22">
        <w:rPr>
          <w:rFonts w:ascii="Arial" w:hAnsi="Arial" w:cs="Arial"/>
          <w:color w:val="0000FF"/>
          <w:sz w:val="24"/>
          <w:szCs w:val="24"/>
        </w:rPr>
        <w:t>float</w:t>
      </w:r>
      <w:proofErr w:type="spellEnd"/>
      <w:r w:rsidRPr="00877A22">
        <w:rPr>
          <w:rFonts w:ascii="Arial" w:hAnsi="Arial" w:cs="Arial"/>
          <w:color w:val="000000"/>
          <w:sz w:val="24"/>
          <w:szCs w:val="24"/>
        </w:rPr>
        <w:t xml:space="preserve"> </w:t>
      </w:r>
      <w:r w:rsidRPr="00877A22">
        <w:rPr>
          <w:rFonts w:ascii="Arial" w:hAnsi="Arial" w:cs="Arial"/>
          <w:color w:val="808080"/>
          <w:sz w:val="24"/>
          <w:szCs w:val="24"/>
        </w:rPr>
        <w:t>NOT</w:t>
      </w:r>
      <w:r w:rsidRPr="00877A22">
        <w:rPr>
          <w:rFonts w:ascii="Arial" w:hAnsi="Arial" w:cs="Arial"/>
          <w:color w:val="000000"/>
          <w:sz w:val="24"/>
          <w:szCs w:val="24"/>
        </w:rPr>
        <w:t xml:space="preserve"> </w:t>
      </w:r>
      <w:r w:rsidRPr="00877A22">
        <w:rPr>
          <w:rFonts w:ascii="Arial" w:hAnsi="Arial" w:cs="Arial"/>
          <w:color w:val="808080"/>
          <w:sz w:val="24"/>
          <w:szCs w:val="24"/>
        </w:rPr>
        <w:t>NULL,</w:t>
      </w:r>
    </w:p>
    <w:p w14:paraId="4897CF27" w14:textId="77777777" w:rsidR="00877A22" w:rsidRPr="00877A22" w:rsidRDefault="00877A22" w:rsidP="00877A2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  <w:r w:rsidRPr="00877A22">
        <w:rPr>
          <w:rFonts w:ascii="Arial" w:hAnsi="Arial" w:cs="Arial"/>
          <w:color w:val="000000"/>
          <w:sz w:val="24"/>
          <w:szCs w:val="24"/>
        </w:rPr>
        <w:tab/>
      </w:r>
      <w:proofErr w:type="spellStart"/>
      <w:r w:rsidRPr="00877A22">
        <w:rPr>
          <w:rFonts w:ascii="Arial" w:hAnsi="Arial" w:cs="Arial"/>
          <w:color w:val="000000"/>
          <w:sz w:val="24"/>
          <w:szCs w:val="24"/>
        </w:rPr>
        <w:t>StockQuantity</w:t>
      </w:r>
      <w:proofErr w:type="spellEnd"/>
      <w:r w:rsidRPr="00877A22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877A22">
        <w:rPr>
          <w:rFonts w:ascii="Arial" w:hAnsi="Arial" w:cs="Arial"/>
          <w:color w:val="0000FF"/>
          <w:sz w:val="24"/>
          <w:szCs w:val="24"/>
        </w:rPr>
        <w:t>int</w:t>
      </w:r>
      <w:proofErr w:type="spellEnd"/>
      <w:r w:rsidRPr="00877A22">
        <w:rPr>
          <w:rFonts w:ascii="Arial" w:hAnsi="Arial" w:cs="Arial"/>
          <w:color w:val="000000"/>
          <w:sz w:val="24"/>
          <w:szCs w:val="24"/>
        </w:rPr>
        <w:t xml:space="preserve"> </w:t>
      </w:r>
      <w:r w:rsidRPr="00877A22">
        <w:rPr>
          <w:rFonts w:ascii="Arial" w:hAnsi="Arial" w:cs="Arial"/>
          <w:color w:val="808080"/>
          <w:sz w:val="24"/>
          <w:szCs w:val="24"/>
        </w:rPr>
        <w:t>NOT</w:t>
      </w:r>
      <w:r w:rsidRPr="00877A22">
        <w:rPr>
          <w:rFonts w:ascii="Arial" w:hAnsi="Arial" w:cs="Arial"/>
          <w:color w:val="000000"/>
          <w:sz w:val="24"/>
          <w:szCs w:val="24"/>
        </w:rPr>
        <w:t xml:space="preserve"> </w:t>
      </w:r>
      <w:r w:rsidRPr="00877A22">
        <w:rPr>
          <w:rFonts w:ascii="Arial" w:hAnsi="Arial" w:cs="Arial"/>
          <w:color w:val="808080"/>
          <w:sz w:val="24"/>
          <w:szCs w:val="24"/>
        </w:rPr>
        <w:t>NULL,</w:t>
      </w:r>
    </w:p>
    <w:p w14:paraId="02F2F6D8" w14:textId="77777777" w:rsidR="00877A22" w:rsidRPr="00877A22" w:rsidRDefault="00877A22" w:rsidP="00877A2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  <w:r w:rsidRPr="00877A22">
        <w:rPr>
          <w:rFonts w:ascii="Arial" w:hAnsi="Arial" w:cs="Arial"/>
          <w:color w:val="000000"/>
          <w:sz w:val="24"/>
          <w:szCs w:val="24"/>
        </w:rPr>
        <w:tab/>
        <w:t>[</w:t>
      </w:r>
      <w:proofErr w:type="spellStart"/>
      <w:r w:rsidRPr="00877A22">
        <w:rPr>
          <w:rFonts w:ascii="Arial" w:hAnsi="Arial" w:cs="Arial"/>
          <w:color w:val="000000"/>
          <w:sz w:val="24"/>
          <w:szCs w:val="24"/>
        </w:rPr>
        <w:t>Image</w:t>
      </w:r>
      <w:proofErr w:type="spellEnd"/>
      <w:r w:rsidRPr="00877A22">
        <w:rPr>
          <w:rFonts w:ascii="Arial" w:hAnsi="Arial" w:cs="Arial"/>
          <w:color w:val="000000"/>
          <w:sz w:val="24"/>
          <w:szCs w:val="24"/>
        </w:rPr>
        <w:t xml:space="preserve">] </w:t>
      </w:r>
      <w:proofErr w:type="spellStart"/>
      <w:proofErr w:type="gramStart"/>
      <w:r w:rsidRPr="00877A22">
        <w:rPr>
          <w:rFonts w:ascii="Arial" w:hAnsi="Arial" w:cs="Arial"/>
          <w:color w:val="0000FF"/>
          <w:sz w:val="24"/>
          <w:szCs w:val="24"/>
        </w:rPr>
        <w:t>varchar</w:t>
      </w:r>
      <w:proofErr w:type="spellEnd"/>
      <w:r w:rsidRPr="00877A22">
        <w:rPr>
          <w:rFonts w:ascii="Arial" w:hAnsi="Arial" w:cs="Arial"/>
          <w:color w:val="808080"/>
          <w:sz w:val="24"/>
          <w:szCs w:val="24"/>
        </w:rPr>
        <w:t>(</w:t>
      </w:r>
      <w:proofErr w:type="gramEnd"/>
      <w:r w:rsidRPr="00877A22">
        <w:rPr>
          <w:rFonts w:ascii="Arial" w:hAnsi="Arial" w:cs="Arial"/>
          <w:color w:val="FF00FF"/>
          <w:sz w:val="24"/>
          <w:szCs w:val="24"/>
        </w:rPr>
        <w:t>MAX</w:t>
      </w:r>
      <w:r w:rsidRPr="00877A22">
        <w:rPr>
          <w:rFonts w:ascii="Arial" w:hAnsi="Arial" w:cs="Arial"/>
          <w:color w:val="808080"/>
          <w:sz w:val="24"/>
          <w:szCs w:val="24"/>
        </w:rPr>
        <w:t>)</w:t>
      </w:r>
      <w:r w:rsidRPr="00877A22">
        <w:rPr>
          <w:rFonts w:ascii="Arial" w:hAnsi="Arial" w:cs="Arial"/>
          <w:color w:val="000000"/>
          <w:sz w:val="24"/>
          <w:szCs w:val="24"/>
        </w:rPr>
        <w:t xml:space="preserve"> </w:t>
      </w:r>
      <w:r w:rsidRPr="00877A22">
        <w:rPr>
          <w:rFonts w:ascii="Arial" w:hAnsi="Arial" w:cs="Arial"/>
          <w:color w:val="808080"/>
          <w:sz w:val="24"/>
          <w:szCs w:val="24"/>
        </w:rPr>
        <w:t>NOT</w:t>
      </w:r>
      <w:r w:rsidRPr="00877A22">
        <w:rPr>
          <w:rFonts w:ascii="Arial" w:hAnsi="Arial" w:cs="Arial"/>
          <w:color w:val="000000"/>
          <w:sz w:val="24"/>
          <w:szCs w:val="24"/>
        </w:rPr>
        <w:t xml:space="preserve"> </w:t>
      </w:r>
      <w:r w:rsidRPr="00877A22">
        <w:rPr>
          <w:rFonts w:ascii="Arial" w:hAnsi="Arial" w:cs="Arial"/>
          <w:color w:val="808080"/>
          <w:sz w:val="24"/>
          <w:szCs w:val="24"/>
        </w:rPr>
        <w:t>NULL,</w:t>
      </w:r>
    </w:p>
    <w:p w14:paraId="3DF4709F" w14:textId="77777777" w:rsidR="00877A22" w:rsidRPr="00877A22" w:rsidRDefault="00877A22" w:rsidP="00877A2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  <w:r w:rsidRPr="00877A22">
        <w:rPr>
          <w:rFonts w:ascii="Arial" w:hAnsi="Arial" w:cs="Arial"/>
          <w:color w:val="000000"/>
          <w:sz w:val="24"/>
          <w:szCs w:val="24"/>
        </w:rPr>
        <w:tab/>
      </w:r>
      <w:proofErr w:type="spellStart"/>
      <w:r w:rsidRPr="00877A22">
        <w:rPr>
          <w:rFonts w:ascii="Arial" w:hAnsi="Arial" w:cs="Arial"/>
          <w:color w:val="000000"/>
          <w:sz w:val="24"/>
          <w:szCs w:val="24"/>
        </w:rPr>
        <w:t>ProviderId</w:t>
      </w:r>
      <w:proofErr w:type="spellEnd"/>
      <w:r w:rsidRPr="00877A22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877A22">
        <w:rPr>
          <w:rFonts w:ascii="Arial" w:hAnsi="Arial" w:cs="Arial"/>
          <w:color w:val="0000FF"/>
          <w:sz w:val="24"/>
          <w:szCs w:val="24"/>
        </w:rPr>
        <w:t>int</w:t>
      </w:r>
      <w:proofErr w:type="spellEnd"/>
      <w:r w:rsidRPr="00877A22">
        <w:rPr>
          <w:rFonts w:ascii="Arial" w:hAnsi="Arial" w:cs="Arial"/>
          <w:color w:val="000000"/>
          <w:sz w:val="24"/>
          <w:szCs w:val="24"/>
        </w:rPr>
        <w:t xml:space="preserve"> </w:t>
      </w:r>
      <w:r w:rsidRPr="00877A22">
        <w:rPr>
          <w:rFonts w:ascii="Arial" w:hAnsi="Arial" w:cs="Arial"/>
          <w:color w:val="808080"/>
          <w:sz w:val="24"/>
          <w:szCs w:val="24"/>
        </w:rPr>
        <w:t>NOT</w:t>
      </w:r>
      <w:r w:rsidRPr="00877A22">
        <w:rPr>
          <w:rFonts w:ascii="Arial" w:hAnsi="Arial" w:cs="Arial"/>
          <w:color w:val="000000"/>
          <w:sz w:val="24"/>
          <w:szCs w:val="24"/>
        </w:rPr>
        <w:t xml:space="preserve"> </w:t>
      </w:r>
      <w:r w:rsidRPr="00877A22">
        <w:rPr>
          <w:rFonts w:ascii="Arial" w:hAnsi="Arial" w:cs="Arial"/>
          <w:color w:val="808080"/>
          <w:sz w:val="24"/>
          <w:szCs w:val="24"/>
        </w:rPr>
        <w:t>NULL,</w:t>
      </w:r>
    </w:p>
    <w:p w14:paraId="6591476C" w14:textId="77777777" w:rsidR="00877A22" w:rsidRPr="00877A22" w:rsidRDefault="00877A22" w:rsidP="00877A2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  <w:r w:rsidRPr="00877A22">
        <w:rPr>
          <w:rFonts w:ascii="Arial" w:hAnsi="Arial" w:cs="Arial"/>
          <w:color w:val="000000"/>
          <w:sz w:val="24"/>
          <w:szCs w:val="24"/>
        </w:rPr>
        <w:tab/>
      </w:r>
      <w:r w:rsidRPr="00877A22">
        <w:rPr>
          <w:rFonts w:ascii="Arial" w:hAnsi="Arial" w:cs="Arial"/>
          <w:color w:val="0000FF"/>
          <w:sz w:val="24"/>
          <w:szCs w:val="24"/>
        </w:rPr>
        <w:t>CONSTRAINT</w:t>
      </w:r>
      <w:r w:rsidRPr="00877A22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877A22">
        <w:rPr>
          <w:rFonts w:ascii="Arial" w:hAnsi="Arial" w:cs="Arial"/>
          <w:color w:val="000000"/>
          <w:sz w:val="24"/>
          <w:szCs w:val="24"/>
        </w:rPr>
        <w:t>PK_tb_product</w:t>
      </w:r>
      <w:proofErr w:type="spellEnd"/>
      <w:r w:rsidRPr="00877A22">
        <w:rPr>
          <w:rFonts w:ascii="Arial" w:hAnsi="Arial" w:cs="Arial"/>
          <w:color w:val="000000"/>
          <w:sz w:val="24"/>
          <w:szCs w:val="24"/>
        </w:rPr>
        <w:t xml:space="preserve"> </w:t>
      </w:r>
      <w:r w:rsidRPr="00877A22">
        <w:rPr>
          <w:rFonts w:ascii="Arial" w:hAnsi="Arial" w:cs="Arial"/>
          <w:color w:val="0000FF"/>
          <w:sz w:val="24"/>
          <w:szCs w:val="24"/>
        </w:rPr>
        <w:t>PRIMARY</w:t>
      </w:r>
      <w:r w:rsidRPr="00877A22">
        <w:rPr>
          <w:rFonts w:ascii="Arial" w:hAnsi="Arial" w:cs="Arial"/>
          <w:color w:val="000000"/>
          <w:sz w:val="24"/>
          <w:szCs w:val="24"/>
        </w:rPr>
        <w:t xml:space="preserve"> </w:t>
      </w:r>
      <w:r w:rsidRPr="00877A22">
        <w:rPr>
          <w:rFonts w:ascii="Arial" w:hAnsi="Arial" w:cs="Arial"/>
          <w:color w:val="0000FF"/>
          <w:sz w:val="24"/>
          <w:szCs w:val="24"/>
        </w:rPr>
        <w:t xml:space="preserve">KEY </w:t>
      </w:r>
      <w:r w:rsidRPr="00877A22">
        <w:rPr>
          <w:rFonts w:ascii="Arial" w:hAnsi="Arial" w:cs="Arial"/>
          <w:color w:val="808080"/>
          <w:sz w:val="24"/>
          <w:szCs w:val="24"/>
        </w:rPr>
        <w:t>(</w:t>
      </w:r>
      <w:r w:rsidRPr="00877A22">
        <w:rPr>
          <w:rFonts w:ascii="Arial" w:hAnsi="Arial" w:cs="Arial"/>
          <w:color w:val="000000"/>
          <w:sz w:val="24"/>
          <w:szCs w:val="24"/>
        </w:rPr>
        <w:t>Id</w:t>
      </w:r>
      <w:r w:rsidRPr="00877A22">
        <w:rPr>
          <w:rFonts w:ascii="Arial" w:hAnsi="Arial" w:cs="Arial"/>
          <w:color w:val="808080"/>
          <w:sz w:val="24"/>
          <w:szCs w:val="24"/>
        </w:rPr>
        <w:t>),</w:t>
      </w:r>
    </w:p>
    <w:p w14:paraId="116DEBE7" w14:textId="77777777" w:rsidR="00877A22" w:rsidRPr="00877A22" w:rsidRDefault="00877A22" w:rsidP="00877A2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  <w:r w:rsidRPr="00877A22">
        <w:rPr>
          <w:rFonts w:ascii="Arial" w:hAnsi="Arial" w:cs="Arial"/>
          <w:color w:val="000000"/>
          <w:sz w:val="24"/>
          <w:szCs w:val="24"/>
        </w:rPr>
        <w:tab/>
      </w:r>
      <w:r w:rsidRPr="00877A22">
        <w:rPr>
          <w:rFonts w:ascii="Arial" w:hAnsi="Arial" w:cs="Arial"/>
          <w:color w:val="0000FF"/>
          <w:sz w:val="24"/>
          <w:szCs w:val="24"/>
        </w:rPr>
        <w:t>CONSTRAINT</w:t>
      </w:r>
      <w:r w:rsidRPr="00877A22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877A22">
        <w:rPr>
          <w:rFonts w:ascii="Arial" w:hAnsi="Arial" w:cs="Arial"/>
          <w:color w:val="000000"/>
          <w:sz w:val="24"/>
          <w:szCs w:val="24"/>
        </w:rPr>
        <w:t>FK_tb_product_tb_provider_ProviderId</w:t>
      </w:r>
      <w:proofErr w:type="spellEnd"/>
      <w:r w:rsidRPr="00877A22">
        <w:rPr>
          <w:rFonts w:ascii="Arial" w:hAnsi="Arial" w:cs="Arial"/>
          <w:color w:val="000000"/>
          <w:sz w:val="24"/>
          <w:szCs w:val="24"/>
        </w:rPr>
        <w:t xml:space="preserve"> </w:t>
      </w:r>
      <w:r w:rsidRPr="00877A22">
        <w:rPr>
          <w:rFonts w:ascii="Arial" w:hAnsi="Arial" w:cs="Arial"/>
          <w:color w:val="0000FF"/>
          <w:sz w:val="24"/>
          <w:szCs w:val="24"/>
        </w:rPr>
        <w:t>FOREIGN</w:t>
      </w:r>
      <w:r w:rsidRPr="00877A22">
        <w:rPr>
          <w:rFonts w:ascii="Arial" w:hAnsi="Arial" w:cs="Arial"/>
          <w:color w:val="000000"/>
          <w:sz w:val="24"/>
          <w:szCs w:val="24"/>
        </w:rPr>
        <w:t xml:space="preserve"> </w:t>
      </w:r>
      <w:r w:rsidRPr="00877A22">
        <w:rPr>
          <w:rFonts w:ascii="Arial" w:hAnsi="Arial" w:cs="Arial"/>
          <w:color w:val="0000FF"/>
          <w:sz w:val="24"/>
          <w:szCs w:val="24"/>
        </w:rPr>
        <w:t xml:space="preserve">KEY </w:t>
      </w:r>
      <w:r w:rsidRPr="00877A22">
        <w:rPr>
          <w:rFonts w:ascii="Arial" w:hAnsi="Arial" w:cs="Arial"/>
          <w:color w:val="808080"/>
          <w:sz w:val="24"/>
          <w:szCs w:val="24"/>
        </w:rPr>
        <w:t>(</w:t>
      </w:r>
      <w:proofErr w:type="spellStart"/>
      <w:r w:rsidRPr="00877A22">
        <w:rPr>
          <w:rFonts w:ascii="Arial" w:hAnsi="Arial" w:cs="Arial"/>
          <w:color w:val="000000"/>
          <w:sz w:val="24"/>
          <w:szCs w:val="24"/>
        </w:rPr>
        <w:t>ProviderId</w:t>
      </w:r>
      <w:proofErr w:type="spellEnd"/>
      <w:r w:rsidRPr="00877A22">
        <w:rPr>
          <w:rFonts w:ascii="Arial" w:hAnsi="Arial" w:cs="Arial"/>
          <w:color w:val="808080"/>
          <w:sz w:val="24"/>
          <w:szCs w:val="24"/>
        </w:rPr>
        <w:t>)</w:t>
      </w:r>
      <w:r w:rsidRPr="00877A22">
        <w:rPr>
          <w:rFonts w:ascii="Arial" w:hAnsi="Arial" w:cs="Arial"/>
          <w:color w:val="000000"/>
          <w:sz w:val="24"/>
          <w:szCs w:val="24"/>
        </w:rPr>
        <w:t xml:space="preserve"> </w:t>
      </w:r>
      <w:r w:rsidRPr="00877A22">
        <w:rPr>
          <w:rFonts w:ascii="Arial" w:hAnsi="Arial" w:cs="Arial"/>
          <w:color w:val="0000FF"/>
          <w:sz w:val="24"/>
          <w:szCs w:val="24"/>
        </w:rPr>
        <w:t>REFERENCES</w:t>
      </w:r>
      <w:r w:rsidRPr="00877A22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877A22">
        <w:rPr>
          <w:rFonts w:ascii="Arial" w:hAnsi="Arial" w:cs="Arial"/>
          <w:color w:val="000000"/>
          <w:sz w:val="24"/>
          <w:szCs w:val="24"/>
        </w:rPr>
        <w:t>tb_</w:t>
      </w:r>
      <w:proofErr w:type="gramStart"/>
      <w:r w:rsidRPr="00877A22">
        <w:rPr>
          <w:rFonts w:ascii="Arial" w:hAnsi="Arial" w:cs="Arial"/>
          <w:color w:val="000000"/>
          <w:sz w:val="24"/>
          <w:szCs w:val="24"/>
        </w:rPr>
        <w:t>provider</w:t>
      </w:r>
      <w:proofErr w:type="spellEnd"/>
      <w:r w:rsidRPr="00877A22">
        <w:rPr>
          <w:rFonts w:ascii="Arial" w:hAnsi="Arial" w:cs="Arial"/>
          <w:color w:val="808080"/>
          <w:sz w:val="24"/>
          <w:szCs w:val="24"/>
        </w:rPr>
        <w:t>(</w:t>
      </w:r>
      <w:proofErr w:type="gramEnd"/>
      <w:r w:rsidRPr="00877A22">
        <w:rPr>
          <w:rFonts w:ascii="Arial" w:hAnsi="Arial" w:cs="Arial"/>
          <w:color w:val="000000"/>
          <w:sz w:val="24"/>
          <w:szCs w:val="24"/>
        </w:rPr>
        <w:t>Id</w:t>
      </w:r>
      <w:r w:rsidRPr="00877A22">
        <w:rPr>
          <w:rFonts w:ascii="Arial" w:hAnsi="Arial" w:cs="Arial"/>
          <w:color w:val="808080"/>
          <w:sz w:val="24"/>
          <w:szCs w:val="24"/>
        </w:rPr>
        <w:t>)</w:t>
      </w:r>
    </w:p>
    <w:p w14:paraId="40FFC573" w14:textId="77777777" w:rsidR="00877A22" w:rsidRPr="00877A22" w:rsidRDefault="00877A22" w:rsidP="00877A2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  <w:r w:rsidRPr="00877A22">
        <w:rPr>
          <w:rFonts w:ascii="Arial" w:hAnsi="Arial" w:cs="Arial"/>
          <w:color w:val="808080"/>
          <w:sz w:val="24"/>
          <w:szCs w:val="24"/>
        </w:rPr>
        <w:t>)</w:t>
      </w:r>
    </w:p>
    <w:p w14:paraId="2F46A006" w14:textId="77777777" w:rsidR="00877A22" w:rsidRPr="00877A22" w:rsidRDefault="00877A22" w:rsidP="00877A2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</w:p>
    <w:p w14:paraId="4375D873" w14:textId="77777777" w:rsidR="00877A22" w:rsidRPr="00877A22" w:rsidRDefault="00877A22" w:rsidP="00877A2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  <w:r w:rsidRPr="00877A22">
        <w:rPr>
          <w:rFonts w:ascii="Arial" w:hAnsi="Arial" w:cs="Arial"/>
          <w:color w:val="0000FF"/>
          <w:sz w:val="24"/>
          <w:szCs w:val="24"/>
        </w:rPr>
        <w:t>CREATE</w:t>
      </w:r>
      <w:r w:rsidRPr="00877A22">
        <w:rPr>
          <w:rFonts w:ascii="Arial" w:hAnsi="Arial" w:cs="Arial"/>
          <w:color w:val="000000"/>
          <w:sz w:val="24"/>
          <w:szCs w:val="24"/>
        </w:rPr>
        <w:t xml:space="preserve"> </w:t>
      </w:r>
      <w:r w:rsidRPr="00877A22">
        <w:rPr>
          <w:rFonts w:ascii="Arial" w:hAnsi="Arial" w:cs="Arial"/>
          <w:color w:val="0000FF"/>
          <w:sz w:val="24"/>
          <w:szCs w:val="24"/>
        </w:rPr>
        <w:t>TABLE</w:t>
      </w:r>
      <w:r w:rsidRPr="00877A22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877A22">
        <w:rPr>
          <w:rFonts w:ascii="Arial" w:hAnsi="Arial" w:cs="Arial"/>
          <w:color w:val="000000"/>
          <w:sz w:val="24"/>
          <w:szCs w:val="24"/>
        </w:rPr>
        <w:t>tb_user_role</w:t>
      </w:r>
      <w:proofErr w:type="spellEnd"/>
      <w:r w:rsidRPr="00877A22">
        <w:rPr>
          <w:rFonts w:ascii="Arial" w:hAnsi="Arial" w:cs="Arial"/>
          <w:color w:val="0000FF"/>
          <w:sz w:val="24"/>
          <w:szCs w:val="24"/>
        </w:rPr>
        <w:t xml:space="preserve"> </w:t>
      </w:r>
      <w:r w:rsidRPr="00877A22">
        <w:rPr>
          <w:rFonts w:ascii="Arial" w:hAnsi="Arial" w:cs="Arial"/>
          <w:color w:val="808080"/>
          <w:sz w:val="24"/>
          <w:szCs w:val="24"/>
        </w:rPr>
        <w:t>(</w:t>
      </w:r>
    </w:p>
    <w:p w14:paraId="1AFD9E8E" w14:textId="77777777" w:rsidR="00877A22" w:rsidRPr="00877A22" w:rsidRDefault="00877A22" w:rsidP="00877A2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  <w:r w:rsidRPr="00877A22">
        <w:rPr>
          <w:rFonts w:ascii="Arial" w:hAnsi="Arial" w:cs="Arial"/>
          <w:color w:val="000000"/>
          <w:sz w:val="24"/>
          <w:szCs w:val="24"/>
        </w:rPr>
        <w:lastRenderedPageBreak/>
        <w:tab/>
      </w:r>
      <w:proofErr w:type="spellStart"/>
      <w:r w:rsidRPr="00877A22">
        <w:rPr>
          <w:rFonts w:ascii="Arial" w:hAnsi="Arial" w:cs="Arial"/>
          <w:color w:val="000000"/>
          <w:sz w:val="24"/>
          <w:szCs w:val="24"/>
        </w:rPr>
        <w:t>UserId</w:t>
      </w:r>
      <w:proofErr w:type="spellEnd"/>
      <w:r w:rsidRPr="00877A22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877A22">
        <w:rPr>
          <w:rFonts w:ascii="Arial" w:hAnsi="Arial" w:cs="Arial"/>
          <w:color w:val="0000FF"/>
          <w:sz w:val="24"/>
          <w:szCs w:val="24"/>
        </w:rPr>
        <w:t>int</w:t>
      </w:r>
      <w:proofErr w:type="spellEnd"/>
      <w:r w:rsidRPr="00877A22">
        <w:rPr>
          <w:rFonts w:ascii="Arial" w:hAnsi="Arial" w:cs="Arial"/>
          <w:color w:val="000000"/>
          <w:sz w:val="24"/>
          <w:szCs w:val="24"/>
        </w:rPr>
        <w:t xml:space="preserve"> </w:t>
      </w:r>
      <w:r w:rsidRPr="00877A22">
        <w:rPr>
          <w:rFonts w:ascii="Arial" w:hAnsi="Arial" w:cs="Arial"/>
          <w:color w:val="808080"/>
          <w:sz w:val="24"/>
          <w:szCs w:val="24"/>
        </w:rPr>
        <w:t>NOT</w:t>
      </w:r>
      <w:r w:rsidRPr="00877A22">
        <w:rPr>
          <w:rFonts w:ascii="Arial" w:hAnsi="Arial" w:cs="Arial"/>
          <w:color w:val="000000"/>
          <w:sz w:val="24"/>
          <w:szCs w:val="24"/>
        </w:rPr>
        <w:t xml:space="preserve"> </w:t>
      </w:r>
      <w:r w:rsidRPr="00877A22">
        <w:rPr>
          <w:rFonts w:ascii="Arial" w:hAnsi="Arial" w:cs="Arial"/>
          <w:color w:val="808080"/>
          <w:sz w:val="24"/>
          <w:szCs w:val="24"/>
        </w:rPr>
        <w:t>NULL,</w:t>
      </w:r>
    </w:p>
    <w:p w14:paraId="0EB85AD9" w14:textId="77777777" w:rsidR="00877A22" w:rsidRPr="00877A22" w:rsidRDefault="00877A22" w:rsidP="00877A2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  <w:r w:rsidRPr="00877A22">
        <w:rPr>
          <w:rFonts w:ascii="Arial" w:hAnsi="Arial" w:cs="Arial"/>
          <w:color w:val="000000"/>
          <w:sz w:val="24"/>
          <w:szCs w:val="24"/>
        </w:rPr>
        <w:tab/>
      </w:r>
      <w:proofErr w:type="spellStart"/>
      <w:r w:rsidRPr="00877A22">
        <w:rPr>
          <w:rFonts w:ascii="Arial" w:hAnsi="Arial" w:cs="Arial"/>
          <w:color w:val="000000"/>
          <w:sz w:val="24"/>
          <w:szCs w:val="24"/>
        </w:rPr>
        <w:t>RoleId</w:t>
      </w:r>
      <w:proofErr w:type="spellEnd"/>
      <w:r w:rsidRPr="00877A22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877A22">
        <w:rPr>
          <w:rFonts w:ascii="Arial" w:hAnsi="Arial" w:cs="Arial"/>
          <w:color w:val="0000FF"/>
          <w:sz w:val="24"/>
          <w:szCs w:val="24"/>
        </w:rPr>
        <w:t>int</w:t>
      </w:r>
      <w:proofErr w:type="spellEnd"/>
      <w:r w:rsidRPr="00877A22">
        <w:rPr>
          <w:rFonts w:ascii="Arial" w:hAnsi="Arial" w:cs="Arial"/>
          <w:color w:val="000000"/>
          <w:sz w:val="24"/>
          <w:szCs w:val="24"/>
        </w:rPr>
        <w:t xml:space="preserve"> </w:t>
      </w:r>
      <w:r w:rsidRPr="00877A22">
        <w:rPr>
          <w:rFonts w:ascii="Arial" w:hAnsi="Arial" w:cs="Arial"/>
          <w:color w:val="808080"/>
          <w:sz w:val="24"/>
          <w:szCs w:val="24"/>
        </w:rPr>
        <w:t>NOT</w:t>
      </w:r>
      <w:r w:rsidRPr="00877A22">
        <w:rPr>
          <w:rFonts w:ascii="Arial" w:hAnsi="Arial" w:cs="Arial"/>
          <w:color w:val="000000"/>
          <w:sz w:val="24"/>
          <w:szCs w:val="24"/>
        </w:rPr>
        <w:t xml:space="preserve"> </w:t>
      </w:r>
      <w:r w:rsidRPr="00877A22">
        <w:rPr>
          <w:rFonts w:ascii="Arial" w:hAnsi="Arial" w:cs="Arial"/>
          <w:color w:val="808080"/>
          <w:sz w:val="24"/>
          <w:szCs w:val="24"/>
        </w:rPr>
        <w:t>NULL,</w:t>
      </w:r>
    </w:p>
    <w:p w14:paraId="5181DF38" w14:textId="77777777" w:rsidR="00877A22" w:rsidRPr="00877A22" w:rsidRDefault="00877A22" w:rsidP="00877A2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  <w:r w:rsidRPr="00877A22">
        <w:rPr>
          <w:rFonts w:ascii="Arial" w:hAnsi="Arial" w:cs="Arial"/>
          <w:color w:val="000000"/>
          <w:sz w:val="24"/>
          <w:szCs w:val="24"/>
        </w:rPr>
        <w:tab/>
      </w:r>
      <w:r w:rsidRPr="00877A22">
        <w:rPr>
          <w:rFonts w:ascii="Arial" w:hAnsi="Arial" w:cs="Arial"/>
          <w:color w:val="0000FF"/>
          <w:sz w:val="24"/>
          <w:szCs w:val="24"/>
        </w:rPr>
        <w:t>CONSTRAINT</w:t>
      </w:r>
      <w:r w:rsidRPr="00877A22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877A22">
        <w:rPr>
          <w:rFonts w:ascii="Arial" w:hAnsi="Arial" w:cs="Arial"/>
          <w:color w:val="000000"/>
          <w:sz w:val="24"/>
          <w:szCs w:val="24"/>
        </w:rPr>
        <w:t>PK_tb_user_role</w:t>
      </w:r>
      <w:proofErr w:type="spellEnd"/>
      <w:r w:rsidRPr="00877A22">
        <w:rPr>
          <w:rFonts w:ascii="Arial" w:hAnsi="Arial" w:cs="Arial"/>
          <w:color w:val="000000"/>
          <w:sz w:val="24"/>
          <w:szCs w:val="24"/>
        </w:rPr>
        <w:t xml:space="preserve"> </w:t>
      </w:r>
      <w:r w:rsidRPr="00877A22">
        <w:rPr>
          <w:rFonts w:ascii="Arial" w:hAnsi="Arial" w:cs="Arial"/>
          <w:color w:val="0000FF"/>
          <w:sz w:val="24"/>
          <w:szCs w:val="24"/>
        </w:rPr>
        <w:t>PRIMARY</w:t>
      </w:r>
      <w:r w:rsidRPr="00877A22">
        <w:rPr>
          <w:rFonts w:ascii="Arial" w:hAnsi="Arial" w:cs="Arial"/>
          <w:color w:val="000000"/>
          <w:sz w:val="24"/>
          <w:szCs w:val="24"/>
        </w:rPr>
        <w:t xml:space="preserve"> </w:t>
      </w:r>
      <w:r w:rsidRPr="00877A22">
        <w:rPr>
          <w:rFonts w:ascii="Arial" w:hAnsi="Arial" w:cs="Arial"/>
          <w:color w:val="0000FF"/>
          <w:sz w:val="24"/>
          <w:szCs w:val="24"/>
        </w:rPr>
        <w:t xml:space="preserve">KEY </w:t>
      </w:r>
      <w:r w:rsidRPr="00877A22">
        <w:rPr>
          <w:rFonts w:ascii="Arial" w:hAnsi="Arial" w:cs="Arial"/>
          <w:color w:val="808080"/>
          <w:sz w:val="24"/>
          <w:szCs w:val="24"/>
        </w:rPr>
        <w:t>(</w:t>
      </w:r>
      <w:proofErr w:type="spellStart"/>
      <w:proofErr w:type="gramStart"/>
      <w:r w:rsidRPr="00877A22">
        <w:rPr>
          <w:rFonts w:ascii="Arial" w:hAnsi="Arial" w:cs="Arial"/>
          <w:color w:val="000000"/>
          <w:sz w:val="24"/>
          <w:szCs w:val="24"/>
        </w:rPr>
        <w:t>UserId</w:t>
      </w:r>
      <w:r w:rsidRPr="00877A22">
        <w:rPr>
          <w:rFonts w:ascii="Arial" w:hAnsi="Arial" w:cs="Arial"/>
          <w:color w:val="808080"/>
          <w:sz w:val="24"/>
          <w:szCs w:val="24"/>
        </w:rPr>
        <w:t>,</w:t>
      </w:r>
      <w:r w:rsidRPr="00877A22">
        <w:rPr>
          <w:rFonts w:ascii="Arial" w:hAnsi="Arial" w:cs="Arial"/>
          <w:color w:val="000000"/>
          <w:sz w:val="24"/>
          <w:szCs w:val="24"/>
        </w:rPr>
        <w:t>RoleId</w:t>
      </w:r>
      <w:proofErr w:type="spellEnd"/>
      <w:proofErr w:type="gramEnd"/>
      <w:r w:rsidRPr="00877A22">
        <w:rPr>
          <w:rFonts w:ascii="Arial" w:hAnsi="Arial" w:cs="Arial"/>
          <w:color w:val="808080"/>
          <w:sz w:val="24"/>
          <w:szCs w:val="24"/>
        </w:rPr>
        <w:t>),</w:t>
      </w:r>
    </w:p>
    <w:p w14:paraId="7E5D3D82" w14:textId="77777777" w:rsidR="00877A22" w:rsidRPr="00877A22" w:rsidRDefault="00877A22" w:rsidP="00877A2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  <w:r w:rsidRPr="00877A22">
        <w:rPr>
          <w:rFonts w:ascii="Arial" w:hAnsi="Arial" w:cs="Arial"/>
          <w:color w:val="000000"/>
          <w:sz w:val="24"/>
          <w:szCs w:val="24"/>
        </w:rPr>
        <w:tab/>
      </w:r>
      <w:r w:rsidRPr="00877A22">
        <w:rPr>
          <w:rFonts w:ascii="Arial" w:hAnsi="Arial" w:cs="Arial"/>
          <w:color w:val="0000FF"/>
          <w:sz w:val="24"/>
          <w:szCs w:val="24"/>
        </w:rPr>
        <w:t>CONSTRAINT</w:t>
      </w:r>
      <w:r w:rsidRPr="00877A22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877A22">
        <w:rPr>
          <w:rFonts w:ascii="Arial" w:hAnsi="Arial" w:cs="Arial"/>
          <w:color w:val="000000"/>
          <w:sz w:val="24"/>
          <w:szCs w:val="24"/>
        </w:rPr>
        <w:t>FK_tb_user_role_tb_role_RoleId</w:t>
      </w:r>
      <w:proofErr w:type="spellEnd"/>
      <w:r w:rsidRPr="00877A22">
        <w:rPr>
          <w:rFonts w:ascii="Arial" w:hAnsi="Arial" w:cs="Arial"/>
          <w:color w:val="000000"/>
          <w:sz w:val="24"/>
          <w:szCs w:val="24"/>
        </w:rPr>
        <w:t xml:space="preserve"> </w:t>
      </w:r>
      <w:r w:rsidRPr="00877A22">
        <w:rPr>
          <w:rFonts w:ascii="Arial" w:hAnsi="Arial" w:cs="Arial"/>
          <w:color w:val="0000FF"/>
          <w:sz w:val="24"/>
          <w:szCs w:val="24"/>
        </w:rPr>
        <w:t>FOREIGN</w:t>
      </w:r>
      <w:r w:rsidRPr="00877A22">
        <w:rPr>
          <w:rFonts w:ascii="Arial" w:hAnsi="Arial" w:cs="Arial"/>
          <w:color w:val="000000"/>
          <w:sz w:val="24"/>
          <w:szCs w:val="24"/>
        </w:rPr>
        <w:t xml:space="preserve"> </w:t>
      </w:r>
      <w:r w:rsidRPr="00877A22">
        <w:rPr>
          <w:rFonts w:ascii="Arial" w:hAnsi="Arial" w:cs="Arial"/>
          <w:color w:val="0000FF"/>
          <w:sz w:val="24"/>
          <w:szCs w:val="24"/>
        </w:rPr>
        <w:t xml:space="preserve">KEY </w:t>
      </w:r>
      <w:r w:rsidRPr="00877A22">
        <w:rPr>
          <w:rFonts w:ascii="Arial" w:hAnsi="Arial" w:cs="Arial"/>
          <w:color w:val="808080"/>
          <w:sz w:val="24"/>
          <w:szCs w:val="24"/>
        </w:rPr>
        <w:t>(</w:t>
      </w:r>
      <w:proofErr w:type="spellStart"/>
      <w:r w:rsidRPr="00877A22">
        <w:rPr>
          <w:rFonts w:ascii="Arial" w:hAnsi="Arial" w:cs="Arial"/>
          <w:color w:val="000000"/>
          <w:sz w:val="24"/>
          <w:szCs w:val="24"/>
        </w:rPr>
        <w:t>RoleId</w:t>
      </w:r>
      <w:proofErr w:type="spellEnd"/>
      <w:r w:rsidRPr="00877A22">
        <w:rPr>
          <w:rFonts w:ascii="Arial" w:hAnsi="Arial" w:cs="Arial"/>
          <w:color w:val="808080"/>
          <w:sz w:val="24"/>
          <w:szCs w:val="24"/>
        </w:rPr>
        <w:t>)</w:t>
      </w:r>
      <w:r w:rsidRPr="00877A22">
        <w:rPr>
          <w:rFonts w:ascii="Arial" w:hAnsi="Arial" w:cs="Arial"/>
          <w:color w:val="000000"/>
          <w:sz w:val="24"/>
          <w:szCs w:val="24"/>
        </w:rPr>
        <w:t xml:space="preserve"> </w:t>
      </w:r>
      <w:r w:rsidRPr="00877A22">
        <w:rPr>
          <w:rFonts w:ascii="Arial" w:hAnsi="Arial" w:cs="Arial"/>
          <w:color w:val="0000FF"/>
          <w:sz w:val="24"/>
          <w:szCs w:val="24"/>
        </w:rPr>
        <w:t>REFERENCES</w:t>
      </w:r>
      <w:r w:rsidRPr="00877A22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877A22">
        <w:rPr>
          <w:rFonts w:ascii="Arial" w:hAnsi="Arial" w:cs="Arial"/>
          <w:color w:val="000000"/>
          <w:sz w:val="24"/>
          <w:szCs w:val="24"/>
        </w:rPr>
        <w:t>tb_</w:t>
      </w:r>
      <w:proofErr w:type="gramStart"/>
      <w:r w:rsidRPr="00877A22">
        <w:rPr>
          <w:rFonts w:ascii="Arial" w:hAnsi="Arial" w:cs="Arial"/>
          <w:color w:val="000000"/>
          <w:sz w:val="24"/>
          <w:szCs w:val="24"/>
        </w:rPr>
        <w:t>role</w:t>
      </w:r>
      <w:proofErr w:type="spellEnd"/>
      <w:r w:rsidRPr="00877A22">
        <w:rPr>
          <w:rFonts w:ascii="Arial" w:hAnsi="Arial" w:cs="Arial"/>
          <w:color w:val="808080"/>
          <w:sz w:val="24"/>
          <w:szCs w:val="24"/>
        </w:rPr>
        <w:t>(</w:t>
      </w:r>
      <w:proofErr w:type="gramEnd"/>
      <w:r w:rsidRPr="00877A22">
        <w:rPr>
          <w:rFonts w:ascii="Arial" w:hAnsi="Arial" w:cs="Arial"/>
          <w:color w:val="000000"/>
          <w:sz w:val="24"/>
          <w:szCs w:val="24"/>
        </w:rPr>
        <w:t>Id</w:t>
      </w:r>
      <w:r w:rsidRPr="00877A22">
        <w:rPr>
          <w:rFonts w:ascii="Arial" w:hAnsi="Arial" w:cs="Arial"/>
          <w:color w:val="808080"/>
          <w:sz w:val="24"/>
          <w:szCs w:val="24"/>
        </w:rPr>
        <w:t>),</w:t>
      </w:r>
    </w:p>
    <w:p w14:paraId="5A0DA015" w14:textId="77777777" w:rsidR="00877A22" w:rsidRPr="00877A22" w:rsidRDefault="00877A22" w:rsidP="00877A2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  <w:r w:rsidRPr="00877A22">
        <w:rPr>
          <w:rFonts w:ascii="Arial" w:hAnsi="Arial" w:cs="Arial"/>
          <w:color w:val="000000"/>
          <w:sz w:val="24"/>
          <w:szCs w:val="24"/>
        </w:rPr>
        <w:tab/>
      </w:r>
      <w:r w:rsidRPr="00877A22">
        <w:rPr>
          <w:rFonts w:ascii="Arial" w:hAnsi="Arial" w:cs="Arial"/>
          <w:color w:val="0000FF"/>
          <w:sz w:val="24"/>
          <w:szCs w:val="24"/>
        </w:rPr>
        <w:t>CONSTRAINT</w:t>
      </w:r>
      <w:r w:rsidRPr="00877A22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877A22">
        <w:rPr>
          <w:rFonts w:ascii="Arial" w:hAnsi="Arial" w:cs="Arial"/>
          <w:color w:val="000000"/>
          <w:sz w:val="24"/>
          <w:szCs w:val="24"/>
        </w:rPr>
        <w:t>FK_tb_user_role_tb_user_UserId</w:t>
      </w:r>
      <w:proofErr w:type="spellEnd"/>
      <w:r w:rsidRPr="00877A22">
        <w:rPr>
          <w:rFonts w:ascii="Arial" w:hAnsi="Arial" w:cs="Arial"/>
          <w:color w:val="000000"/>
          <w:sz w:val="24"/>
          <w:szCs w:val="24"/>
        </w:rPr>
        <w:t xml:space="preserve"> </w:t>
      </w:r>
      <w:r w:rsidRPr="00877A22">
        <w:rPr>
          <w:rFonts w:ascii="Arial" w:hAnsi="Arial" w:cs="Arial"/>
          <w:color w:val="0000FF"/>
          <w:sz w:val="24"/>
          <w:szCs w:val="24"/>
        </w:rPr>
        <w:t>FOREIGN</w:t>
      </w:r>
      <w:r w:rsidRPr="00877A22">
        <w:rPr>
          <w:rFonts w:ascii="Arial" w:hAnsi="Arial" w:cs="Arial"/>
          <w:color w:val="000000"/>
          <w:sz w:val="24"/>
          <w:szCs w:val="24"/>
        </w:rPr>
        <w:t xml:space="preserve"> </w:t>
      </w:r>
      <w:r w:rsidRPr="00877A22">
        <w:rPr>
          <w:rFonts w:ascii="Arial" w:hAnsi="Arial" w:cs="Arial"/>
          <w:color w:val="0000FF"/>
          <w:sz w:val="24"/>
          <w:szCs w:val="24"/>
        </w:rPr>
        <w:t xml:space="preserve">KEY </w:t>
      </w:r>
      <w:r w:rsidRPr="00877A22">
        <w:rPr>
          <w:rFonts w:ascii="Arial" w:hAnsi="Arial" w:cs="Arial"/>
          <w:color w:val="808080"/>
          <w:sz w:val="24"/>
          <w:szCs w:val="24"/>
        </w:rPr>
        <w:t>(</w:t>
      </w:r>
      <w:proofErr w:type="spellStart"/>
      <w:r w:rsidRPr="00877A22">
        <w:rPr>
          <w:rFonts w:ascii="Arial" w:hAnsi="Arial" w:cs="Arial"/>
          <w:color w:val="000000"/>
          <w:sz w:val="24"/>
          <w:szCs w:val="24"/>
        </w:rPr>
        <w:t>UserId</w:t>
      </w:r>
      <w:proofErr w:type="spellEnd"/>
      <w:r w:rsidRPr="00877A22">
        <w:rPr>
          <w:rFonts w:ascii="Arial" w:hAnsi="Arial" w:cs="Arial"/>
          <w:color w:val="808080"/>
          <w:sz w:val="24"/>
          <w:szCs w:val="24"/>
        </w:rPr>
        <w:t>)</w:t>
      </w:r>
      <w:r w:rsidRPr="00877A22">
        <w:rPr>
          <w:rFonts w:ascii="Arial" w:hAnsi="Arial" w:cs="Arial"/>
          <w:color w:val="000000"/>
          <w:sz w:val="24"/>
          <w:szCs w:val="24"/>
        </w:rPr>
        <w:t xml:space="preserve"> </w:t>
      </w:r>
      <w:r w:rsidRPr="00877A22">
        <w:rPr>
          <w:rFonts w:ascii="Arial" w:hAnsi="Arial" w:cs="Arial"/>
          <w:color w:val="0000FF"/>
          <w:sz w:val="24"/>
          <w:szCs w:val="24"/>
        </w:rPr>
        <w:t>REFERENCES</w:t>
      </w:r>
      <w:r w:rsidRPr="00877A22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877A22">
        <w:rPr>
          <w:rFonts w:ascii="Arial" w:hAnsi="Arial" w:cs="Arial"/>
          <w:color w:val="000000"/>
          <w:sz w:val="24"/>
          <w:szCs w:val="24"/>
        </w:rPr>
        <w:t>tb_</w:t>
      </w:r>
      <w:proofErr w:type="gramStart"/>
      <w:r w:rsidRPr="00877A22">
        <w:rPr>
          <w:rFonts w:ascii="Arial" w:hAnsi="Arial" w:cs="Arial"/>
          <w:color w:val="000000"/>
          <w:sz w:val="24"/>
          <w:szCs w:val="24"/>
        </w:rPr>
        <w:t>user</w:t>
      </w:r>
      <w:proofErr w:type="spellEnd"/>
      <w:r w:rsidRPr="00877A22">
        <w:rPr>
          <w:rFonts w:ascii="Arial" w:hAnsi="Arial" w:cs="Arial"/>
          <w:color w:val="808080"/>
          <w:sz w:val="24"/>
          <w:szCs w:val="24"/>
        </w:rPr>
        <w:t>(</w:t>
      </w:r>
      <w:proofErr w:type="gramEnd"/>
      <w:r w:rsidRPr="00877A22">
        <w:rPr>
          <w:rFonts w:ascii="Arial" w:hAnsi="Arial" w:cs="Arial"/>
          <w:color w:val="000000"/>
          <w:sz w:val="24"/>
          <w:szCs w:val="24"/>
        </w:rPr>
        <w:t>Id</w:t>
      </w:r>
      <w:r w:rsidRPr="00877A22">
        <w:rPr>
          <w:rFonts w:ascii="Arial" w:hAnsi="Arial" w:cs="Arial"/>
          <w:color w:val="808080"/>
          <w:sz w:val="24"/>
          <w:szCs w:val="24"/>
        </w:rPr>
        <w:t>)</w:t>
      </w:r>
    </w:p>
    <w:p w14:paraId="57C32935" w14:textId="77777777" w:rsidR="00877A22" w:rsidRPr="00877A22" w:rsidRDefault="00877A22" w:rsidP="00877A2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  <w:r w:rsidRPr="00877A22">
        <w:rPr>
          <w:rFonts w:ascii="Arial" w:hAnsi="Arial" w:cs="Arial"/>
          <w:color w:val="808080"/>
          <w:sz w:val="24"/>
          <w:szCs w:val="24"/>
        </w:rPr>
        <w:t>)</w:t>
      </w:r>
    </w:p>
    <w:p w14:paraId="7510BF73" w14:textId="77777777" w:rsidR="00877A22" w:rsidRPr="00877A22" w:rsidRDefault="00877A22" w:rsidP="00877A2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</w:p>
    <w:p w14:paraId="1E8D9FE2" w14:textId="77777777" w:rsidR="00877A22" w:rsidRPr="00877A22" w:rsidRDefault="00877A22" w:rsidP="00877A2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</w:p>
    <w:p w14:paraId="3A3B5361" w14:textId="77777777" w:rsidR="00877A22" w:rsidRPr="00877A22" w:rsidRDefault="00877A22" w:rsidP="00877A2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  <w:r w:rsidRPr="00877A22">
        <w:rPr>
          <w:rFonts w:ascii="Arial" w:hAnsi="Arial" w:cs="Arial"/>
          <w:color w:val="0000FF"/>
          <w:sz w:val="24"/>
          <w:szCs w:val="24"/>
        </w:rPr>
        <w:t>CREATE</w:t>
      </w:r>
      <w:r w:rsidRPr="00877A22">
        <w:rPr>
          <w:rFonts w:ascii="Arial" w:hAnsi="Arial" w:cs="Arial"/>
          <w:color w:val="000000"/>
          <w:sz w:val="24"/>
          <w:szCs w:val="24"/>
        </w:rPr>
        <w:t xml:space="preserve"> </w:t>
      </w:r>
      <w:r w:rsidRPr="00877A22">
        <w:rPr>
          <w:rFonts w:ascii="Arial" w:hAnsi="Arial" w:cs="Arial"/>
          <w:color w:val="0000FF"/>
          <w:sz w:val="24"/>
          <w:szCs w:val="24"/>
        </w:rPr>
        <w:t>TABLE</w:t>
      </w:r>
      <w:r w:rsidRPr="00877A22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877A22">
        <w:rPr>
          <w:rFonts w:ascii="Arial" w:hAnsi="Arial" w:cs="Arial"/>
          <w:color w:val="000000"/>
          <w:sz w:val="24"/>
          <w:szCs w:val="24"/>
        </w:rPr>
        <w:t>tb_order_items</w:t>
      </w:r>
      <w:proofErr w:type="spellEnd"/>
      <w:r w:rsidRPr="00877A22">
        <w:rPr>
          <w:rFonts w:ascii="Arial" w:hAnsi="Arial" w:cs="Arial"/>
          <w:color w:val="0000FF"/>
          <w:sz w:val="24"/>
          <w:szCs w:val="24"/>
        </w:rPr>
        <w:t xml:space="preserve"> </w:t>
      </w:r>
      <w:r w:rsidRPr="00877A22">
        <w:rPr>
          <w:rFonts w:ascii="Arial" w:hAnsi="Arial" w:cs="Arial"/>
          <w:color w:val="808080"/>
          <w:sz w:val="24"/>
          <w:szCs w:val="24"/>
        </w:rPr>
        <w:t>(</w:t>
      </w:r>
    </w:p>
    <w:p w14:paraId="10FA8583" w14:textId="77777777" w:rsidR="00877A22" w:rsidRPr="00877A22" w:rsidRDefault="00877A22" w:rsidP="00877A2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  <w:r w:rsidRPr="00877A22">
        <w:rPr>
          <w:rFonts w:ascii="Arial" w:hAnsi="Arial" w:cs="Arial"/>
          <w:color w:val="000000"/>
          <w:sz w:val="24"/>
          <w:szCs w:val="24"/>
        </w:rPr>
        <w:tab/>
        <w:t xml:space="preserve">Id </w:t>
      </w:r>
      <w:proofErr w:type="spellStart"/>
      <w:r w:rsidRPr="00877A22">
        <w:rPr>
          <w:rFonts w:ascii="Arial" w:hAnsi="Arial" w:cs="Arial"/>
          <w:color w:val="0000FF"/>
          <w:sz w:val="24"/>
          <w:szCs w:val="24"/>
        </w:rPr>
        <w:t>int</w:t>
      </w:r>
      <w:proofErr w:type="spellEnd"/>
      <w:r w:rsidRPr="00877A22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gramStart"/>
      <w:r w:rsidRPr="00877A22">
        <w:rPr>
          <w:rFonts w:ascii="Arial" w:hAnsi="Arial" w:cs="Arial"/>
          <w:color w:val="0000FF"/>
          <w:sz w:val="24"/>
          <w:szCs w:val="24"/>
        </w:rPr>
        <w:t>IDENTITY</w:t>
      </w:r>
      <w:r w:rsidRPr="00877A22">
        <w:rPr>
          <w:rFonts w:ascii="Arial" w:hAnsi="Arial" w:cs="Arial"/>
          <w:color w:val="808080"/>
          <w:sz w:val="24"/>
          <w:szCs w:val="24"/>
        </w:rPr>
        <w:t>(</w:t>
      </w:r>
      <w:proofErr w:type="gramEnd"/>
      <w:r w:rsidRPr="00877A22">
        <w:rPr>
          <w:rFonts w:ascii="Arial" w:hAnsi="Arial" w:cs="Arial"/>
          <w:color w:val="000000"/>
          <w:sz w:val="24"/>
          <w:szCs w:val="24"/>
        </w:rPr>
        <w:t>1</w:t>
      </w:r>
      <w:r w:rsidRPr="00877A22">
        <w:rPr>
          <w:rFonts w:ascii="Arial" w:hAnsi="Arial" w:cs="Arial"/>
          <w:color w:val="808080"/>
          <w:sz w:val="24"/>
          <w:szCs w:val="24"/>
        </w:rPr>
        <w:t>,</w:t>
      </w:r>
      <w:r w:rsidRPr="00877A22">
        <w:rPr>
          <w:rFonts w:ascii="Arial" w:hAnsi="Arial" w:cs="Arial"/>
          <w:color w:val="000000"/>
          <w:sz w:val="24"/>
          <w:szCs w:val="24"/>
        </w:rPr>
        <w:t>1</w:t>
      </w:r>
      <w:r w:rsidRPr="00877A22">
        <w:rPr>
          <w:rFonts w:ascii="Arial" w:hAnsi="Arial" w:cs="Arial"/>
          <w:color w:val="808080"/>
          <w:sz w:val="24"/>
          <w:szCs w:val="24"/>
        </w:rPr>
        <w:t>)</w:t>
      </w:r>
      <w:r w:rsidRPr="00877A22">
        <w:rPr>
          <w:rFonts w:ascii="Arial" w:hAnsi="Arial" w:cs="Arial"/>
          <w:color w:val="000000"/>
          <w:sz w:val="24"/>
          <w:szCs w:val="24"/>
        </w:rPr>
        <w:t xml:space="preserve"> </w:t>
      </w:r>
      <w:r w:rsidRPr="00877A22">
        <w:rPr>
          <w:rFonts w:ascii="Arial" w:hAnsi="Arial" w:cs="Arial"/>
          <w:color w:val="808080"/>
          <w:sz w:val="24"/>
          <w:szCs w:val="24"/>
        </w:rPr>
        <w:t>NOT</w:t>
      </w:r>
      <w:r w:rsidRPr="00877A22">
        <w:rPr>
          <w:rFonts w:ascii="Arial" w:hAnsi="Arial" w:cs="Arial"/>
          <w:color w:val="000000"/>
          <w:sz w:val="24"/>
          <w:szCs w:val="24"/>
        </w:rPr>
        <w:t xml:space="preserve"> </w:t>
      </w:r>
      <w:r w:rsidRPr="00877A22">
        <w:rPr>
          <w:rFonts w:ascii="Arial" w:hAnsi="Arial" w:cs="Arial"/>
          <w:color w:val="808080"/>
          <w:sz w:val="24"/>
          <w:szCs w:val="24"/>
        </w:rPr>
        <w:t>NULL,</w:t>
      </w:r>
    </w:p>
    <w:p w14:paraId="75E09AD3" w14:textId="77777777" w:rsidR="00877A22" w:rsidRPr="00877A22" w:rsidRDefault="00877A22" w:rsidP="00877A2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  <w:r w:rsidRPr="00877A22">
        <w:rPr>
          <w:rFonts w:ascii="Arial" w:hAnsi="Arial" w:cs="Arial"/>
          <w:color w:val="000000"/>
          <w:sz w:val="24"/>
          <w:szCs w:val="24"/>
        </w:rPr>
        <w:tab/>
      </w:r>
      <w:proofErr w:type="spellStart"/>
      <w:r w:rsidRPr="00877A22">
        <w:rPr>
          <w:rFonts w:ascii="Arial" w:hAnsi="Arial" w:cs="Arial"/>
          <w:color w:val="000000"/>
          <w:sz w:val="24"/>
          <w:szCs w:val="24"/>
        </w:rPr>
        <w:t>Quantity</w:t>
      </w:r>
      <w:proofErr w:type="spellEnd"/>
      <w:r w:rsidRPr="00877A22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877A22">
        <w:rPr>
          <w:rFonts w:ascii="Arial" w:hAnsi="Arial" w:cs="Arial"/>
          <w:color w:val="0000FF"/>
          <w:sz w:val="24"/>
          <w:szCs w:val="24"/>
        </w:rPr>
        <w:t>int</w:t>
      </w:r>
      <w:proofErr w:type="spellEnd"/>
      <w:r w:rsidRPr="00877A22">
        <w:rPr>
          <w:rFonts w:ascii="Arial" w:hAnsi="Arial" w:cs="Arial"/>
          <w:color w:val="000000"/>
          <w:sz w:val="24"/>
          <w:szCs w:val="24"/>
        </w:rPr>
        <w:t xml:space="preserve"> </w:t>
      </w:r>
      <w:r w:rsidRPr="00877A22">
        <w:rPr>
          <w:rFonts w:ascii="Arial" w:hAnsi="Arial" w:cs="Arial"/>
          <w:color w:val="808080"/>
          <w:sz w:val="24"/>
          <w:szCs w:val="24"/>
        </w:rPr>
        <w:t>NOT</w:t>
      </w:r>
      <w:r w:rsidRPr="00877A22">
        <w:rPr>
          <w:rFonts w:ascii="Arial" w:hAnsi="Arial" w:cs="Arial"/>
          <w:color w:val="000000"/>
          <w:sz w:val="24"/>
          <w:szCs w:val="24"/>
        </w:rPr>
        <w:t xml:space="preserve"> </w:t>
      </w:r>
      <w:r w:rsidRPr="00877A22">
        <w:rPr>
          <w:rFonts w:ascii="Arial" w:hAnsi="Arial" w:cs="Arial"/>
          <w:color w:val="808080"/>
          <w:sz w:val="24"/>
          <w:szCs w:val="24"/>
        </w:rPr>
        <w:t>NULL,</w:t>
      </w:r>
    </w:p>
    <w:p w14:paraId="44A07F3F" w14:textId="77777777" w:rsidR="00877A22" w:rsidRPr="00877A22" w:rsidRDefault="00877A22" w:rsidP="00877A2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  <w:r w:rsidRPr="00877A22">
        <w:rPr>
          <w:rFonts w:ascii="Arial" w:hAnsi="Arial" w:cs="Arial"/>
          <w:color w:val="000000"/>
          <w:sz w:val="24"/>
          <w:szCs w:val="24"/>
        </w:rPr>
        <w:tab/>
      </w:r>
      <w:proofErr w:type="spellStart"/>
      <w:r w:rsidRPr="00877A22">
        <w:rPr>
          <w:rFonts w:ascii="Arial" w:hAnsi="Arial" w:cs="Arial"/>
          <w:color w:val="000000"/>
          <w:sz w:val="24"/>
          <w:szCs w:val="24"/>
        </w:rPr>
        <w:t>SubTotal</w:t>
      </w:r>
      <w:proofErr w:type="spellEnd"/>
      <w:r w:rsidRPr="00877A22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877A22">
        <w:rPr>
          <w:rFonts w:ascii="Arial" w:hAnsi="Arial" w:cs="Arial"/>
          <w:color w:val="0000FF"/>
          <w:sz w:val="24"/>
          <w:szCs w:val="24"/>
        </w:rPr>
        <w:t>float</w:t>
      </w:r>
      <w:proofErr w:type="spellEnd"/>
      <w:r w:rsidRPr="00877A22">
        <w:rPr>
          <w:rFonts w:ascii="Arial" w:hAnsi="Arial" w:cs="Arial"/>
          <w:color w:val="000000"/>
          <w:sz w:val="24"/>
          <w:szCs w:val="24"/>
        </w:rPr>
        <w:t xml:space="preserve"> </w:t>
      </w:r>
      <w:r w:rsidRPr="00877A22">
        <w:rPr>
          <w:rFonts w:ascii="Arial" w:hAnsi="Arial" w:cs="Arial"/>
          <w:color w:val="808080"/>
          <w:sz w:val="24"/>
          <w:szCs w:val="24"/>
        </w:rPr>
        <w:t>NOT</w:t>
      </w:r>
      <w:r w:rsidRPr="00877A22">
        <w:rPr>
          <w:rFonts w:ascii="Arial" w:hAnsi="Arial" w:cs="Arial"/>
          <w:color w:val="000000"/>
          <w:sz w:val="24"/>
          <w:szCs w:val="24"/>
        </w:rPr>
        <w:t xml:space="preserve"> </w:t>
      </w:r>
      <w:r w:rsidRPr="00877A22">
        <w:rPr>
          <w:rFonts w:ascii="Arial" w:hAnsi="Arial" w:cs="Arial"/>
          <w:color w:val="808080"/>
          <w:sz w:val="24"/>
          <w:szCs w:val="24"/>
        </w:rPr>
        <w:t>NULL,</w:t>
      </w:r>
    </w:p>
    <w:p w14:paraId="5C3E719F" w14:textId="77777777" w:rsidR="00877A22" w:rsidRPr="00877A22" w:rsidRDefault="00877A22" w:rsidP="00877A2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  <w:r w:rsidRPr="00877A22">
        <w:rPr>
          <w:rFonts w:ascii="Arial" w:hAnsi="Arial" w:cs="Arial"/>
          <w:color w:val="000000"/>
          <w:sz w:val="24"/>
          <w:szCs w:val="24"/>
        </w:rPr>
        <w:tab/>
      </w:r>
      <w:proofErr w:type="spellStart"/>
      <w:r w:rsidRPr="00877A22">
        <w:rPr>
          <w:rFonts w:ascii="Arial" w:hAnsi="Arial" w:cs="Arial"/>
          <w:color w:val="000000"/>
          <w:sz w:val="24"/>
          <w:szCs w:val="24"/>
        </w:rPr>
        <w:t>OrderId</w:t>
      </w:r>
      <w:proofErr w:type="spellEnd"/>
      <w:r w:rsidRPr="00877A22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877A22">
        <w:rPr>
          <w:rFonts w:ascii="Arial" w:hAnsi="Arial" w:cs="Arial"/>
          <w:color w:val="0000FF"/>
          <w:sz w:val="24"/>
          <w:szCs w:val="24"/>
        </w:rPr>
        <w:t>int</w:t>
      </w:r>
      <w:proofErr w:type="spellEnd"/>
      <w:r w:rsidRPr="00877A22">
        <w:rPr>
          <w:rFonts w:ascii="Arial" w:hAnsi="Arial" w:cs="Arial"/>
          <w:color w:val="000000"/>
          <w:sz w:val="24"/>
          <w:szCs w:val="24"/>
        </w:rPr>
        <w:t xml:space="preserve"> </w:t>
      </w:r>
      <w:r w:rsidRPr="00877A22">
        <w:rPr>
          <w:rFonts w:ascii="Arial" w:hAnsi="Arial" w:cs="Arial"/>
          <w:color w:val="808080"/>
          <w:sz w:val="24"/>
          <w:szCs w:val="24"/>
        </w:rPr>
        <w:t>NOT</w:t>
      </w:r>
      <w:r w:rsidRPr="00877A22">
        <w:rPr>
          <w:rFonts w:ascii="Arial" w:hAnsi="Arial" w:cs="Arial"/>
          <w:color w:val="000000"/>
          <w:sz w:val="24"/>
          <w:szCs w:val="24"/>
        </w:rPr>
        <w:t xml:space="preserve"> </w:t>
      </w:r>
      <w:r w:rsidRPr="00877A22">
        <w:rPr>
          <w:rFonts w:ascii="Arial" w:hAnsi="Arial" w:cs="Arial"/>
          <w:color w:val="808080"/>
          <w:sz w:val="24"/>
          <w:szCs w:val="24"/>
        </w:rPr>
        <w:t>NULL,</w:t>
      </w:r>
    </w:p>
    <w:p w14:paraId="6299C384" w14:textId="77777777" w:rsidR="00877A22" w:rsidRPr="00877A22" w:rsidRDefault="00877A22" w:rsidP="00877A2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  <w:r w:rsidRPr="00877A22">
        <w:rPr>
          <w:rFonts w:ascii="Arial" w:hAnsi="Arial" w:cs="Arial"/>
          <w:color w:val="000000"/>
          <w:sz w:val="24"/>
          <w:szCs w:val="24"/>
        </w:rPr>
        <w:tab/>
      </w:r>
      <w:proofErr w:type="spellStart"/>
      <w:r w:rsidRPr="00877A22">
        <w:rPr>
          <w:rFonts w:ascii="Arial" w:hAnsi="Arial" w:cs="Arial"/>
          <w:color w:val="000000"/>
          <w:sz w:val="24"/>
          <w:szCs w:val="24"/>
        </w:rPr>
        <w:t>ProductId</w:t>
      </w:r>
      <w:proofErr w:type="spellEnd"/>
      <w:r w:rsidRPr="00877A22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877A22">
        <w:rPr>
          <w:rFonts w:ascii="Arial" w:hAnsi="Arial" w:cs="Arial"/>
          <w:color w:val="0000FF"/>
          <w:sz w:val="24"/>
          <w:szCs w:val="24"/>
        </w:rPr>
        <w:t>int</w:t>
      </w:r>
      <w:proofErr w:type="spellEnd"/>
      <w:r w:rsidRPr="00877A22">
        <w:rPr>
          <w:rFonts w:ascii="Arial" w:hAnsi="Arial" w:cs="Arial"/>
          <w:color w:val="000000"/>
          <w:sz w:val="24"/>
          <w:szCs w:val="24"/>
        </w:rPr>
        <w:t xml:space="preserve"> </w:t>
      </w:r>
      <w:r w:rsidRPr="00877A22">
        <w:rPr>
          <w:rFonts w:ascii="Arial" w:hAnsi="Arial" w:cs="Arial"/>
          <w:color w:val="808080"/>
          <w:sz w:val="24"/>
          <w:szCs w:val="24"/>
        </w:rPr>
        <w:t>NOT</w:t>
      </w:r>
      <w:r w:rsidRPr="00877A22">
        <w:rPr>
          <w:rFonts w:ascii="Arial" w:hAnsi="Arial" w:cs="Arial"/>
          <w:color w:val="000000"/>
          <w:sz w:val="24"/>
          <w:szCs w:val="24"/>
        </w:rPr>
        <w:t xml:space="preserve"> </w:t>
      </w:r>
      <w:r w:rsidRPr="00877A22">
        <w:rPr>
          <w:rFonts w:ascii="Arial" w:hAnsi="Arial" w:cs="Arial"/>
          <w:color w:val="808080"/>
          <w:sz w:val="24"/>
          <w:szCs w:val="24"/>
        </w:rPr>
        <w:t>NULL,</w:t>
      </w:r>
    </w:p>
    <w:p w14:paraId="3FEE883A" w14:textId="77777777" w:rsidR="00877A22" w:rsidRPr="00877A22" w:rsidRDefault="00877A22" w:rsidP="00877A2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  <w:r w:rsidRPr="00877A22">
        <w:rPr>
          <w:rFonts w:ascii="Arial" w:hAnsi="Arial" w:cs="Arial"/>
          <w:color w:val="000000"/>
          <w:sz w:val="24"/>
          <w:szCs w:val="24"/>
        </w:rPr>
        <w:tab/>
      </w:r>
      <w:r w:rsidRPr="00877A22">
        <w:rPr>
          <w:rFonts w:ascii="Arial" w:hAnsi="Arial" w:cs="Arial"/>
          <w:color w:val="0000FF"/>
          <w:sz w:val="24"/>
          <w:szCs w:val="24"/>
        </w:rPr>
        <w:t>CONSTRAINT</w:t>
      </w:r>
      <w:r w:rsidRPr="00877A22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877A22">
        <w:rPr>
          <w:rFonts w:ascii="Arial" w:hAnsi="Arial" w:cs="Arial"/>
          <w:color w:val="000000"/>
          <w:sz w:val="24"/>
          <w:szCs w:val="24"/>
        </w:rPr>
        <w:t>PK_tb_order_items</w:t>
      </w:r>
      <w:proofErr w:type="spellEnd"/>
      <w:r w:rsidRPr="00877A22">
        <w:rPr>
          <w:rFonts w:ascii="Arial" w:hAnsi="Arial" w:cs="Arial"/>
          <w:color w:val="000000"/>
          <w:sz w:val="24"/>
          <w:szCs w:val="24"/>
        </w:rPr>
        <w:t xml:space="preserve"> </w:t>
      </w:r>
      <w:r w:rsidRPr="00877A22">
        <w:rPr>
          <w:rFonts w:ascii="Arial" w:hAnsi="Arial" w:cs="Arial"/>
          <w:color w:val="0000FF"/>
          <w:sz w:val="24"/>
          <w:szCs w:val="24"/>
        </w:rPr>
        <w:t>PRIMARY</w:t>
      </w:r>
      <w:r w:rsidRPr="00877A22">
        <w:rPr>
          <w:rFonts w:ascii="Arial" w:hAnsi="Arial" w:cs="Arial"/>
          <w:color w:val="000000"/>
          <w:sz w:val="24"/>
          <w:szCs w:val="24"/>
        </w:rPr>
        <w:t xml:space="preserve"> </w:t>
      </w:r>
      <w:r w:rsidRPr="00877A22">
        <w:rPr>
          <w:rFonts w:ascii="Arial" w:hAnsi="Arial" w:cs="Arial"/>
          <w:color w:val="0000FF"/>
          <w:sz w:val="24"/>
          <w:szCs w:val="24"/>
        </w:rPr>
        <w:t xml:space="preserve">KEY </w:t>
      </w:r>
      <w:r w:rsidRPr="00877A22">
        <w:rPr>
          <w:rFonts w:ascii="Arial" w:hAnsi="Arial" w:cs="Arial"/>
          <w:color w:val="808080"/>
          <w:sz w:val="24"/>
          <w:szCs w:val="24"/>
        </w:rPr>
        <w:t>(</w:t>
      </w:r>
      <w:r w:rsidRPr="00877A22">
        <w:rPr>
          <w:rFonts w:ascii="Arial" w:hAnsi="Arial" w:cs="Arial"/>
          <w:color w:val="000000"/>
          <w:sz w:val="24"/>
          <w:szCs w:val="24"/>
        </w:rPr>
        <w:t>Id</w:t>
      </w:r>
      <w:r w:rsidRPr="00877A22">
        <w:rPr>
          <w:rFonts w:ascii="Arial" w:hAnsi="Arial" w:cs="Arial"/>
          <w:color w:val="808080"/>
          <w:sz w:val="24"/>
          <w:szCs w:val="24"/>
        </w:rPr>
        <w:t>),</w:t>
      </w:r>
    </w:p>
    <w:p w14:paraId="3CECFAC7" w14:textId="77777777" w:rsidR="00877A22" w:rsidRPr="00877A22" w:rsidRDefault="00877A22" w:rsidP="00877A2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  <w:r w:rsidRPr="00877A22">
        <w:rPr>
          <w:rFonts w:ascii="Arial" w:hAnsi="Arial" w:cs="Arial"/>
          <w:color w:val="000000"/>
          <w:sz w:val="24"/>
          <w:szCs w:val="24"/>
        </w:rPr>
        <w:tab/>
      </w:r>
      <w:r w:rsidRPr="00877A22">
        <w:rPr>
          <w:rFonts w:ascii="Arial" w:hAnsi="Arial" w:cs="Arial"/>
          <w:color w:val="0000FF"/>
          <w:sz w:val="24"/>
          <w:szCs w:val="24"/>
        </w:rPr>
        <w:t>CONSTRAINT</w:t>
      </w:r>
      <w:r w:rsidRPr="00877A22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877A22">
        <w:rPr>
          <w:rFonts w:ascii="Arial" w:hAnsi="Arial" w:cs="Arial"/>
          <w:color w:val="000000"/>
          <w:sz w:val="24"/>
          <w:szCs w:val="24"/>
        </w:rPr>
        <w:t>FK_tb_order_items_tb_order_OrderId</w:t>
      </w:r>
      <w:proofErr w:type="spellEnd"/>
      <w:r w:rsidRPr="00877A22">
        <w:rPr>
          <w:rFonts w:ascii="Arial" w:hAnsi="Arial" w:cs="Arial"/>
          <w:color w:val="000000"/>
          <w:sz w:val="24"/>
          <w:szCs w:val="24"/>
        </w:rPr>
        <w:t xml:space="preserve"> </w:t>
      </w:r>
      <w:r w:rsidRPr="00877A22">
        <w:rPr>
          <w:rFonts w:ascii="Arial" w:hAnsi="Arial" w:cs="Arial"/>
          <w:color w:val="0000FF"/>
          <w:sz w:val="24"/>
          <w:szCs w:val="24"/>
        </w:rPr>
        <w:t>FOREIGN</w:t>
      </w:r>
      <w:r w:rsidRPr="00877A22">
        <w:rPr>
          <w:rFonts w:ascii="Arial" w:hAnsi="Arial" w:cs="Arial"/>
          <w:color w:val="000000"/>
          <w:sz w:val="24"/>
          <w:szCs w:val="24"/>
        </w:rPr>
        <w:t xml:space="preserve"> </w:t>
      </w:r>
      <w:r w:rsidRPr="00877A22">
        <w:rPr>
          <w:rFonts w:ascii="Arial" w:hAnsi="Arial" w:cs="Arial"/>
          <w:color w:val="0000FF"/>
          <w:sz w:val="24"/>
          <w:szCs w:val="24"/>
        </w:rPr>
        <w:t xml:space="preserve">KEY </w:t>
      </w:r>
      <w:r w:rsidRPr="00877A22">
        <w:rPr>
          <w:rFonts w:ascii="Arial" w:hAnsi="Arial" w:cs="Arial"/>
          <w:color w:val="808080"/>
          <w:sz w:val="24"/>
          <w:szCs w:val="24"/>
        </w:rPr>
        <w:t>(</w:t>
      </w:r>
      <w:proofErr w:type="spellStart"/>
      <w:r w:rsidRPr="00877A22">
        <w:rPr>
          <w:rFonts w:ascii="Arial" w:hAnsi="Arial" w:cs="Arial"/>
          <w:color w:val="000000"/>
          <w:sz w:val="24"/>
          <w:szCs w:val="24"/>
        </w:rPr>
        <w:t>OrderId</w:t>
      </w:r>
      <w:proofErr w:type="spellEnd"/>
      <w:r w:rsidRPr="00877A22">
        <w:rPr>
          <w:rFonts w:ascii="Arial" w:hAnsi="Arial" w:cs="Arial"/>
          <w:color w:val="808080"/>
          <w:sz w:val="24"/>
          <w:szCs w:val="24"/>
        </w:rPr>
        <w:t>)</w:t>
      </w:r>
      <w:r w:rsidRPr="00877A22">
        <w:rPr>
          <w:rFonts w:ascii="Arial" w:hAnsi="Arial" w:cs="Arial"/>
          <w:color w:val="000000"/>
          <w:sz w:val="24"/>
          <w:szCs w:val="24"/>
        </w:rPr>
        <w:t xml:space="preserve"> </w:t>
      </w:r>
      <w:r w:rsidRPr="00877A22">
        <w:rPr>
          <w:rFonts w:ascii="Arial" w:hAnsi="Arial" w:cs="Arial"/>
          <w:color w:val="0000FF"/>
          <w:sz w:val="24"/>
          <w:szCs w:val="24"/>
        </w:rPr>
        <w:t>REFERENCES</w:t>
      </w:r>
      <w:r w:rsidRPr="00877A22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877A22">
        <w:rPr>
          <w:rFonts w:ascii="Arial" w:hAnsi="Arial" w:cs="Arial"/>
          <w:color w:val="000000"/>
          <w:sz w:val="24"/>
          <w:szCs w:val="24"/>
        </w:rPr>
        <w:t>tb_</w:t>
      </w:r>
      <w:proofErr w:type="gramStart"/>
      <w:r w:rsidRPr="00877A22">
        <w:rPr>
          <w:rFonts w:ascii="Arial" w:hAnsi="Arial" w:cs="Arial"/>
          <w:color w:val="000000"/>
          <w:sz w:val="24"/>
          <w:szCs w:val="24"/>
        </w:rPr>
        <w:t>order</w:t>
      </w:r>
      <w:proofErr w:type="spellEnd"/>
      <w:r w:rsidRPr="00877A22">
        <w:rPr>
          <w:rFonts w:ascii="Arial" w:hAnsi="Arial" w:cs="Arial"/>
          <w:color w:val="808080"/>
          <w:sz w:val="24"/>
          <w:szCs w:val="24"/>
        </w:rPr>
        <w:t>(</w:t>
      </w:r>
      <w:proofErr w:type="gramEnd"/>
      <w:r w:rsidRPr="00877A22">
        <w:rPr>
          <w:rFonts w:ascii="Arial" w:hAnsi="Arial" w:cs="Arial"/>
          <w:color w:val="000000"/>
          <w:sz w:val="24"/>
          <w:szCs w:val="24"/>
        </w:rPr>
        <w:t>Id</w:t>
      </w:r>
      <w:r w:rsidRPr="00877A22">
        <w:rPr>
          <w:rFonts w:ascii="Arial" w:hAnsi="Arial" w:cs="Arial"/>
          <w:color w:val="808080"/>
          <w:sz w:val="24"/>
          <w:szCs w:val="24"/>
        </w:rPr>
        <w:t>),</w:t>
      </w:r>
    </w:p>
    <w:p w14:paraId="6A5D78BC" w14:textId="77777777" w:rsidR="00877A22" w:rsidRPr="00877A22" w:rsidRDefault="00877A22" w:rsidP="00877A2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  <w:r w:rsidRPr="00877A22">
        <w:rPr>
          <w:rFonts w:ascii="Arial" w:hAnsi="Arial" w:cs="Arial"/>
          <w:color w:val="000000"/>
          <w:sz w:val="24"/>
          <w:szCs w:val="24"/>
        </w:rPr>
        <w:tab/>
      </w:r>
      <w:r w:rsidRPr="00877A22">
        <w:rPr>
          <w:rFonts w:ascii="Arial" w:hAnsi="Arial" w:cs="Arial"/>
          <w:color w:val="0000FF"/>
          <w:sz w:val="24"/>
          <w:szCs w:val="24"/>
        </w:rPr>
        <w:t>CONSTRAINT</w:t>
      </w:r>
      <w:r w:rsidRPr="00877A22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877A22">
        <w:rPr>
          <w:rFonts w:ascii="Arial" w:hAnsi="Arial" w:cs="Arial"/>
          <w:color w:val="000000"/>
          <w:sz w:val="24"/>
          <w:szCs w:val="24"/>
        </w:rPr>
        <w:t>FK_tb_order_items_tb_product_ProductId</w:t>
      </w:r>
      <w:proofErr w:type="spellEnd"/>
      <w:r w:rsidRPr="00877A22">
        <w:rPr>
          <w:rFonts w:ascii="Arial" w:hAnsi="Arial" w:cs="Arial"/>
          <w:color w:val="000000"/>
          <w:sz w:val="24"/>
          <w:szCs w:val="24"/>
        </w:rPr>
        <w:t xml:space="preserve"> </w:t>
      </w:r>
      <w:r w:rsidRPr="00877A22">
        <w:rPr>
          <w:rFonts w:ascii="Arial" w:hAnsi="Arial" w:cs="Arial"/>
          <w:color w:val="0000FF"/>
          <w:sz w:val="24"/>
          <w:szCs w:val="24"/>
        </w:rPr>
        <w:t>FOREIGN</w:t>
      </w:r>
      <w:r w:rsidRPr="00877A22">
        <w:rPr>
          <w:rFonts w:ascii="Arial" w:hAnsi="Arial" w:cs="Arial"/>
          <w:color w:val="000000"/>
          <w:sz w:val="24"/>
          <w:szCs w:val="24"/>
        </w:rPr>
        <w:t xml:space="preserve"> </w:t>
      </w:r>
      <w:r w:rsidRPr="00877A22">
        <w:rPr>
          <w:rFonts w:ascii="Arial" w:hAnsi="Arial" w:cs="Arial"/>
          <w:color w:val="0000FF"/>
          <w:sz w:val="24"/>
          <w:szCs w:val="24"/>
        </w:rPr>
        <w:t xml:space="preserve">KEY </w:t>
      </w:r>
      <w:r w:rsidRPr="00877A22">
        <w:rPr>
          <w:rFonts w:ascii="Arial" w:hAnsi="Arial" w:cs="Arial"/>
          <w:color w:val="808080"/>
          <w:sz w:val="24"/>
          <w:szCs w:val="24"/>
        </w:rPr>
        <w:t>(</w:t>
      </w:r>
      <w:proofErr w:type="spellStart"/>
      <w:r w:rsidRPr="00877A22">
        <w:rPr>
          <w:rFonts w:ascii="Arial" w:hAnsi="Arial" w:cs="Arial"/>
          <w:color w:val="000000"/>
          <w:sz w:val="24"/>
          <w:szCs w:val="24"/>
        </w:rPr>
        <w:t>ProductId</w:t>
      </w:r>
      <w:proofErr w:type="spellEnd"/>
      <w:r w:rsidRPr="00877A22">
        <w:rPr>
          <w:rFonts w:ascii="Arial" w:hAnsi="Arial" w:cs="Arial"/>
          <w:color w:val="808080"/>
          <w:sz w:val="24"/>
          <w:szCs w:val="24"/>
        </w:rPr>
        <w:t>)</w:t>
      </w:r>
      <w:r w:rsidRPr="00877A22">
        <w:rPr>
          <w:rFonts w:ascii="Arial" w:hAnsi="Arial" w:cs="Arial"/>
          <w:color w:val="000000"/>
          <w:sz w:val="24"/>
          <w:szCs w:val="24"/>
        </w:rPr>
        <w:t xml:space="preserve"> </w:t>
      </w:r>
      <w:r w:rsidRPr="00877A22">
        <w:rPr>
          <w:rFonts w:ascii="Arial" w:hAnsi="Arial" w:cs="Arial"/>
          <w:color w:val="0000FF"/>
          <w:sz w:val="24"/>
          <w:szCs w:val="24"/>
        </w:rPr>
        <w:t>REFERENCES</w:t>
      </w:r>
      <w:r w:rsidRPr="00877A22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877A22">
        <w:rPr>
          <w:rFonts w:ascii="Arial" w:hAnsi="Arial" w:cs="Arial"/>
          <w:color w:val="000000"/>
          <w:sz w:val="24"/>
          <w:szCs w:val="24"/>
        </w:rPr>
        <w:t>tb_</w:t>
      </w:r>
      <w:proofErr w:type="gramStart"/>
      <w:r w:rsidRPr="00877A22">
        <w:rPr>
          <w:rFonts w:ascii="Arial" w:hAnsi="Arial" w:cs="Arial"/>
          <w:color w:val="000000"/>
          <w:sz w:val="24"/>
          <w:szCs w:val="24"/>
        </w:rPr>
        <w:t>product</w:t>
      </w:r>
      <w:proofErr w:type="spellEnd"/>
      <w:r w:rsidRPr="00877A22">
        <w:rPr>
          <w:rFonts w:ascii="Arial" w:hAnsi="Arial" w:cs="Arial"/>
          <w:color w:val="808080"/>
          <w:sz w:val="24"/>
          <w:szCs w:val="24"/>
        </w:rPr>
        <w:t>(</w:t>
      </w:r>
      <w:proofErr w:type="gramEnd"/>
      <w:r w:rsidRPr="00877A22">
        <w:rPr>
          <w:rFonts w:ascii="Arial" w:hAnsi="Arial" w:cs="Arial"/>
          <w:color w:val="000000"/>
          <w:sz w:val="24"/>
          <w:szCs w:val="24"/>
        </w:rPr>
        <w:t>Id</w:t>
      </w:r>
      <w:r w:rsidRPr="00877A22">
        <w:rPr>
          <w:rFonts w:ascii="Arial" w:hAnsi="Arial" w:cs="Arial"/>
          <w:color w:val="808080"/>
          <w:sz w:val="24"/>
          <w:szCs w:val="24"/>
        </w:rPr>
        <w:t>)</w:t>
      </w:r>
    </w:p>
    <w:p w14:paraId="0406615E" w14:textId="1EEDB956" w:rsidR="001A53DC" w:rsidRDefault="00877A22" w:rsidP="00877A22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49028B74" w14:textId="77777777" w:rsidR="00877A22" w:rsidRDefault="00877A22" w:rsidP="001A53DC">
      <w:pPr>
        <w:spacing w:after="0" w:line="360" w:lineRule="auto"/>
        <w:ind w:firstLine="709"/>
        <w:jc w:val="both"/>
        <w:rPr>
          <w:rFonts w:ascii="Arial" w:hAnsi="Arial" w:cs="Arial"/>
          <w:b/>
          <w:bCs/>
          <w:color w:val="000000" w:themeColor="text1"/>
          <w:sz w:val="28"/>
          <w:szCs w:val="28"/>
        </w:rPr>
      </w:pPr>
    </w:p>
    <w:p w14:paraId="58D074E6" w14:textId="77777777" w:rsidR="00877A22" w:rsidRDefault="00877A22" w:rsidP="001A53DC">
      <w:pPr>
        <w:spacing w:after="0" w:line="360" w:lineRule="auto"/>
        <w:ind w:firstLine="709"/>
        <w:jc w:val="both"/>
        <w:rPr>
          <w:rFonts w:ascii="Arial" w:hAnsi="Arial" w:cs="Arial"/>
          <w:b/>
          <w:bCs/>
          <w:color w:val="000000" w:themeColor="text1"/>
          <w:sz w:val="28"/>
          <w:szCs w:val="28"/>
        </w:rPr>
      </w:pPr>
    </w:p>
    <w:p w14:paraId="324D8214" w14:textId="77777777" w:rsidR="00877A22" w:rsidRDefault="00877A22" w:rsidP="001A53DC">
      <w:pPr>
        <w:spacing w:after="0" w:line="360" w:lineRule="auto"/>
        <w:ind w:firstLine="709"/>
        <w:jc w:val="both"/>
        <w:rPr>
          <w:rFonts w:ascii="Arial" w:hAnsi="Arial" w:cs="Arial"/>
          <w:b/>
          <w:bCs/>
          <w:color w:val="000000" w:themeColor="text1"/>
          <w:sz w:val="28"/>
          <w:szCs w:val="28"/>
        </w:rPr>
      </w:pPr>
    </w:p>
    <w:p w14:paraId="7DB5DD4F" w14:textId="77777777" w:rsidR="00877A22" w:rsidRDefault="00877A22" w:rsidP="001A53DC">
      <w:pPr>
        <w:spacing w:after="0" w:line="360" w:lineRule="auto"/>
        <w:ind w:firstLine="709"/>
        <w:jc w:val="both"/>
        <w:rPr>
          <w:rFonts w:ascii="Arial" w:hAnsi="Arial" w:cs="Arial"/>
          <w:b/>
          <w:bCs/>
          <w:color w:val="000000" w:themeColor="text1"/>
          <w:sz w:val="28"/>
          <w:szCs w:val="28"/>
        </w:rPr>
      </w:pPr>
    </w:p>
    <w:p w14:paraId="7BB38C45" w14:textId="77777777" w:rsidR="00877A22" w:rsidRDefault="00877A22" w:rsidP="001A53DC">
      <w:pPr>
        <w:spacing w:after="0" w:line="360" w:lineRule="auto"/>
        <w:ind w:firstLine="709"/>
        <w:jc w:val="both"/>
        <w:rPr>
          <w:rFonts w:ascii="Arial" w:hAnsi="Arial" w:cs="Arial"/>
          <w:b/>
          <w:bCs/>
          <w:color w:val="000000" w:themeColor="text1"/>
          <w:sz w:val="28"/>
          <w:szCs w:val="28"/>
        </w:rPr>
      </w:pPr>
    </w:p>
    <w:p w14:paraId="0897B4DC" w14:textId="77777777" w:rsidR="00877A22" w:rsidRDefault="00877A22" w:rsidP="001A53DC">
      <w:pPr>
        <w:spacing w:after="0" w:line="360" w:lineRule="auto"/>
        <w:ind w:firstLine="709"/>
        <w:jc w:val="both"/>
        <w:rPr>
          <w:rFonts w:ascii="Arial" w:hAnsi="Arial" w:cs="Arial"/>
          <w:b/>
          <w:bCs/>
          <w:color w:val="000000" w:themeColor="text1"/>
          <w:sz w:val="28"/>
          <w:szCs w:val="28"/>
        </w:rPr>
      </w:pPr>
    </w:p>
    <w:p w14:paraId="4C0A39C1" w14:textId="77777777" w:rsidR="00877A22" w:rsidRDefault="00877A22" w:rsidP="001A53DC">
      <w:pPr>
        <w:spacing w:after="0" w:line="360" w:lineRule="auto"/>
        <w:ind w:firstLine="709"/>
        <w:jc w:val="both"/>
        <w:rPr>
          <w:rFonts w:ascii="Arial" w:hAnsi="Arial" w:cs="Arial"/>
          <w:b/>
          <w:bCs/>
          <w:color w:val="000000" w:themeColor="text1"/>
          <w:sz w:val="28"/>
          <w:szCs w:val="28"/>
        </w:rPr>
      </w:pPr>
    </w:p>
    <w:p w14:paraId="739815BB" w14:textId="77777777" w:rsidR="00877A22" w:rsidRDefault="00877A22" w:rsidP="001A53DC">
      <w:pPr>
        <w:spacing w:after="0" w:line="360" w:lineRule="auto"/>
        <w:ind w:firstLine="709"/>
        <w:jc w:val="both"/>
        <w:rPr>
          <w:rFonts w:ascii="Arial" w:hAnsi="Arial" w:cs="Arial"/>
          <w:b/>
          <w:bCs/>
          <w:color w:val="000000" w:themeColor="text1"/>
          <w:sz w:val="28"/>
          <w:szCs w:val="28"/>
        </w:rPr>
      </w:pPr>
    </w:p>
    <w:p w14:paraId="45C0D049" w14:textId="186DF567" w:rsidR="00877A22" w:rsidRDefault="00877A22" w:rsidP="001A53DC">
      <w:pPr>
        <w:spacing w:after="0" w:line="360" w:lineRule="auto"/>
        <w:ind w:firstLine="709"/>
        <w:jc w:val="both"/>
        <w:rPr>
          <w:rFonts w:ascii="Arial" w:hAnsi="Arial" w:cs="Arial"/>
          <w:b/>
          <w:bCs/>
          <w:color w:val="000000" w:themeColor="text1"/>
          <w:sz w:val="28"/>
          <w:szCs w:val="28"/>
        </w:rPr>
      </w:pPr>
    </w:p>
    <w:p w14:paraId="4D6C2278" w14:textId="77777777" w:rsidR="00877A22" w:rsidRDefault="00877A22" w:rsidP="001A53DC">
      <w:pPr>
        <w:spacing w:after="0" w:line="360" w:lineRule="auto"/>
        <w:ind w:firstLine="709"/>
        <w:jc w:val="both"/>
        <w:rPr>
          <w:rFonts w:ascii="Arial" w:hAnsi="Arial" w:cs="Arial"/>
          <w:b/>
          <w:bCs/>
          <w:color w:val="000000" w:themeColor="text1"/>
          <w:sz w:val="28"/>
          <w:szCs w:val="28"/>
        </w:rPr>
      </w:pPr>
    </w:p>
    <w:p w14:paraId="48B6ECB5" w14:textId="77777777" w:rsidR="00877A22" w:rsidRDefault="00877A22" w:rsidP="001A53DC">
      <w:pPr>
        <w:spacing w:after="0" w:line="360" w:lineRule="auto"/>
        <w:ind w:firstLine="709"/>
        <w:jc w:val="both"/>
        <w:rPr>
          <w:rFonts w:ascii="Arial" w:hAnsi="Arial" w:cs="Arial"/>
          <w:b/>
          <w:bCs/>
          <w:color w:val="000000" w:themeColor="text1"/>
          <w:sz w:val="28"/>
          <w:szCs w:val="28"/>
        </w:rPr>
      </w:pPr>
    </w:p>
    <w:p w14:paraId="1D8ED002" w14:textId="77777777" w:rsidR="00877A22" w:rsidRDefault="00877A22" w:rsidP="001A53DC">
      <w:pPr>
        <w:spacing w:after="0" w:line="360" w:lineRule="auto"/>
        <w:ind w:firstLine="709"/>
        <w:jc w:val="both"/>
        <w:rPr>
          <w:rFonts w:ascii="Arial" w:hAnsi="Arial" w:cs="Arial"/>
          <w:b/>
          <w:bCs/>
          <w:color w:val="000000" w:themeColor="text1"/>
          <w:sz w:val="28"/>
          <w:szCs w:val="28"/>
        </w:rPr>
      </w:pPr>
    </w:p>
    <w:p w14:paraId="1196AA9A" w14:textId="5C1B9A21" w:rsidR="00877A22" w:rsidRDefault="00877A22" w:rsidP="001A53DC">
      <w:pPr>
        <w:spacing w:after="0" w:line="360" w:lineRule="auto"/>
        <w:ind w:firstLine="709"/>
        <w:jc w:val="both"/>
        <w:rPr>
          <w:rFonts w:ascii="Arial" w:hAnsi="Arial" w:cs="Arial"/>
          <w:b/>
          <w:bCs/>
          <w:color w:val="000000" w:themeColor="text1"/>
          <w:sz w:val="28"/>
          <w:szCs w:val="28"/>
        </w:rPr>
      </w:pPr>
    </w:p>
    <w:p w14:paraId="29F4C911" w14:textId="77777777" w:rsidR="00877A22" w:rsidRDefault="00877A22" w:rsidP="001A53DC">
      <w:pPr>
        <w:spacing w:after="0" w:line="360" w:lineRule="auto"/>
        <w:ind w:firstLine="709"/>
        <w:jc w:val="both"/>
        <w:rPr>
          <w:rFonts w:ascii="Arial" w:hAnsi="Arial" w:cs="Arial"/>
          <w:b/>
          <w:bCs/>
          <w:color w:val="000000" w:themeColor="text1"/>
          <w:sz w:val="28"/>
          <w:szCs w:val="28"/>
        </w:rPr>
      </w:pPr>
    </w:p>
    <w:p w14:paraId="2038F4A7" w14:textId="105ACA5A" w:rsidR="00877A22" w:rsidRDefault="001A53DC" w:rsidP="00877A22">
      <w:pPr>
        <w:spacing w:after="0" w:line="360" w:lineRule="auto"/>
        <w:ind w:firstLine="709"/>
        <w:jc w:val="both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877A22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ANEXO B – </w:t>
      </w:r>
      <w:r w:rsidR="00877A22" w:rsidRPr="00877A22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SCRIPT DE </w:t>
      </w:r>
      <w:r w:rsidR="00877A22">
        <w:rPr>
          <w:rFonts w:ascii="Arial" w:hAnsi="Arial" w:cs="Arial"/>
          <w:b/>
          <w:bCs/>
          <w:color w:val="000000" w:themeColor="text1"/>
          <w:sz w:val="24"/>
          <w:szCs w:val="24"/>
        </w:rPr>
        <w:t>INSERÇÃO DE DADOS</w:t>
      </w:r>
      <w:r w:rsidR="00877A22" w:rsidRPr="00877A22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</w:t>
      </w:r>
      <w:r w:rsidR="00877A22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NO </w:t>
      </w:r>
      <w:r w:rsidR="00877A22" w:rsidRPr="00877A22">
        <w:rPr>
          <w:rFonts w:ascii="Arial" w:hAnsi="Arial" w:cs="Arial"/>
          <w:b/>
          <w:bCs/>
          <w:color w:val="000000" w:themeColor="text1"/>
          <w:sz w:val="24"/>
          <w:szCs w:val="24"/>
        </w:rPr>
        <w:t>BANCO DE DADOS.</w:t>
      </w:r>
    </w:p>
    <w:p w14:paraId="0611A475" w14:textId="6DDED419" w:rsidR="00036E23" w:rsidRDefault="00036E23" w:rsidP="00877A22">
      <w:pPr>
        <w:spacing w:after="0" w:line="360" w:lineRule="auto"/>
        <w:ind w:firstLine="709"/>
        <w:jc w:val="both"/>
        <w:rPr>
          <w:rFonts w:ascii="Arial" w:hAnsi="Arial" w:cs="Arial"/>
          <w:b/>
          <w:bCs/>
          <w:color w:val="000000" w:themeColor="text1"/>
          <w:sz w:val="24"/>
          <w:szCs w:val="24"/>
        </w:rPr>
      </w:pPr>
    </w:p>
    <w:p w14:paraId="187BBABF" w14:textId="77777777" w:rsidR="00036E23" w:rsidRPr="00877A22" w:rsidRDefault="00036E23" w:rsidP="00877A22">
      <w:pPr>
        <w:spacing w:after="0" w:line="360" w:lineRule="auto"/>
        <w:ind w:firstLine="709"/>
        <w:jc w:val="both"/>
        <w:rPr>
          <w:rFonts w:ascii="Arial" w:hAnsi="Arial" w:cs="Arial"/>
          <w:b/>
          <w:bCs/>
          <w:color w:val="000000" w:themeColor="text1"/>
          <w:sz w:val="24"/>
          <w:szCs w:val="24"/>
        </w:rPr>
      </w:pPr>
    </w:p>
    <w:p w14:paraId="17C9D4DD" w14:textId="440E8149" w:rsidR="00877A22" w:rsidRPr="00877A22" w:rsidRDefault="00877A22" w:rsidP="00877A22">
      <w:pPr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877A22">
        <w:rPr>
          <w:rFonts w:ascii="Arial" w:hAnsi="Arial" w:cs="Arial"/>
          <w:color w:val="008000"/>
          <w:sz w:val="24"/>
          <w:szCs w:val="24"/>
        </w:rPr>
        <w:t>-- Script inserção de dados no banco de dados</w:t>
      </w:r>
    </w:p>
    <w:p w14:paraId="34F7D743" w14:textId="77777777" w:rsidR="00877A22" w:rsidRPr="00877A22" w:rsidRDefault="00877A22" w:rsidP="00877A2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</w:p>
    <w:p w14:paraId="2309E8ED" w14:textId="77777777" w:rsidR="00877A22" w:rsidRPr="00877A22" w:rsidRDefault="00877A22" w:rsidP="00877A2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  <w:r w:rsidRPr="00877A22">
        <w:rPr>
          <w:rFonts w:ascii="Arial" w:hAnsi="Arial" w:cs="Arial"/>
          <w:color w:val="0000FF"/>
          <w:sz w:val="24"/>
          <w:szCs w:val="24"/>
        </w:rPr>
        <w:t>USE</w:t>
      </w:r>
      <w:r w:rsidRPr="00877A22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877A22">
        <w:rPr>
          <w:rFonts w:ascii="Arial" w:hAnsi="Arial" w:cs="Arial"/>
          <w:color w:val="000000"/>
          <w:sz w:val="24"/>
          <w:szCs w:val="24"/>
        </w:rPr>
        <w:t>Seuphone</w:t>
      </w:r>
      <w:proofErr w:type="spellEnd"/>
      <w:r w:rsidRPr="00877A22">
        <w:rPr>
          <w:rFonts w:ascii="Arial" w:hAnsi="Arial" w:cs="Arial"/>
          <w:color w:val="808080"/>
          <w:sz w:val="24"/>
          <w:szCs w:val="24"/>
        </w:rPr>
        <w:t>;</w:t>
      </w:r>
    </w:p>
    <w:p w14:paraId="4E399FCB" w14:textId="77777777" w:rsidR="00877A22" w:rsidRPr="00877A22" w:rsidRDefault="00877A22" w:rsidP="00877A2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</w:p>
    <w:p w14:paraId="13B40478" w14:textId="77777777" w:rsidR="00877A22" w:rsidRPr="00877A22" w:rsidRDefault="00877A22" w:rsidP="00877A2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  <w:r w:rsidRPr="00877A22">
        <w:rPr>
          <w:rFonts w:ascii="Arial" w:hAnsi="Arial" w:cs="Arial"/>
          <w:color w:val="008000"/>
          <w:sz w:val="24"/>
          <w:szCs w:val="24"/>
        </w:rPr>
        <w:t>-- TB_USER</w:t>
      </w:r>
    </w:p>
    <w:p w14:paraId="7C1C1B46" w14:textId="77777777" w:rsidR="00877A22" w:rsidRPr="00877A22" w:rsidRDefault="00877A22" w:rsidP="00877A2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  <w:r w:rsidRPr="00877A22">
        <w:rPr>
          <w:rFonts w:ascii="Arial" w:hAnsi="Arial" w:cs="Arial"/>
          <w:color w:val="0000FF"/>
          <w:sz w:val="24"/>
          <w:szCs w:val="24"/>
        </w:rPr>
        <w:t>INSERT</w:t>
      </w:r>
      <w:r w:rsidRPr="00877A22">
        <w:rPr>
          <w:rFonts w:ascii="Arial" w:hAnsi="Arial" w:cs="Arial"/>
          <w:color w:val="000000"/>
          <w:sz w:val="24"/>
          <w:szCs w:val="24"/>
        </w:rPr>
        <w:t xml:space="preserve"> </w:t>
      </w:r>
      <w:r w:rsidRPr="00877A22">
        <w:rPr>
          <w:rFonts w:ascii="Arial" w:hAnsi="Arial" w:cs="Arial"/>
          <w:color w:val="0000FF"/>
          <w:sz w:val="24"/>
          <w:szCs w:val="24"/>
        </w:rPr>
        <w:t>INTO</w:t>
      </w:r>
      <w:r w:rsidRPr="00877A22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877A22">
        <w:rPr>
          <w:rFonts w:ascii="Arial" w:hAnsi="Arial" w:cs="Arial"/>
          <w:color w:val="000000"/>
          <w:sz w:val="24"/>
          <w:szCs w:val="24"/>
        </w:rPr>
        <w:t>tb_user</w:t>
      </w:r>
      <w:proofErr w:type="spellEnd"/>
      <w:r w:rsidRPr="00877A22">
        <w:rPr>
          <w:rFonts w:ascii="Arial" w:hAnsi="Arial" w:cs="Arial"/>
          <w:color w:val="000000"/>
          <w:sz w:val="24"/>
          <w:szCs w:val="24"/>
        </w:rPr>
        <w:t xml:space="preserve"> </w:t>
      </w:r>
      <w:r w:rsidRPr="00877A22">
        <w:rPr>
          <w:rFonts w:ascii="Arial" w:hAnsi="Arial" w:cs="Arial"/>
          <w:color w:val="0000FF"/>
          <w:sz w:val="24"/>
          <w:szCs w:val="24"/>
        </w:rPr>
        <w:t xml:space="preserve">VALUES </w:t>
      </w:r>
      <w:r w:rsidRPr="00877A22">
        <w:rPr>
          <w:rFonts w:ascii="Arial" w:hAnsi="Arial" w:cs="Arial"/>
          <w:color w:val="808080"/>
          <w:sz w:val="24"/>
          <w:szCs w:val="24"/>
        </w:rPr>
        <w:t>(</w:t>
      </w:r>
      <w:r w:rsidRPr="00877A22">
        <w:rPr>
          <w:rFonts w:ascii="Arial" w:hAnsi="Arial" w:cs="Arial"/>
          <w:color w:val="FF0000"/>
          <w:sz w:val="24"/>
          <w:szCs w:val="24"/>
        </w:rPr>
        <w:t>'emerson@email.com'</w:t>
      </w:r>
      <w:r w:rsidRPr="00877A22">
        <w:rPr>
          <w:rFonts w:ascii="Arial" w:hAnsi="Arial" w:cs="Arial"/>
          <w:color w:val="808080"/>
          <w:sz w:val="24"/>
          <w:szCs w:val="24"/>
        </w:rPr>
        <w:t>,</w:t>
      </w:r>
      <w:r w:rsidRPr="00877A22">
        <w:rPr>
          <w:rFonts w:ascii="Arial" w:hAnsi="Arial" w:cs="Arial"/>
          <w:color w:val="000000"/>
          <w:sz w:val="24"/>
          <w:szCs w:val="24"/>
        </w:rPr>
        <w:t xml:space="preserve"> </w:t>
      </w:r>
      <w:r w:rsidRPr="00877A22">
        <w:rPr>
          <w:rFonts w:ascii="Arial" w:hAnsi="Arial" w:cs="Arial"/>
          <w:color w:val="FF0000"/>
          <w:sz w:val="24"/>
          <w:szCs w:val="24"/>
        </w:rPr>
        <w:t>'123456'</w:t>
      </w:r>
      <w:r w:rsidRPr="00877A22">
        <w:rPr>
          <w:rFonts w:ascii="Arial" w:hAnsi="Arial" w:cs="Arial"/>
          <w:color w:val="808080"/>
          <w:sz w:val="24"/>
          <w:szCs w:val="24"/>
        </w:rPr>
        <w:t>,</w:t>
      </w:r>
      <w:r w:rsidRPr="00877A22">
        <w:rPr>
          <w:rFonts w:ascii="Arial" w:hAnsi="Arial" w:cs="Arial"/>
          <w:color w:val="000000"/>
          <w:sz w:val="24"/>
          <w:szCs w:val="24"/>
        </w:rPr>
        <w:t xml:space="preserve"> </w:t>
      </w:r>
      <w:r w:rsidRPr="00877A22">
        <w:rPr>
          <w:rFonts w:ascii="Arial" w:hAnsi="Arial" w:cs="Arial"/>
          <w:color w:val="FF0000"/>
          <w:sz w:val="24"/>
          <w:szCs w:val="24"/>
        </w:rPr>
        <w:t>'123456'</w:t>
      </w:r>
      <w:r w:rsidRPr="00877A22">
        <w:rPr>
          <w:rFonts w:ascii="Arial" w:hAnsi="Arial" w:cs="Arial"/>
          <w:color w:val="808080"/>
          <w:sz w:val="24"/>
          <w:szCs w:val="24"/>
        </w:rPr>
        <w:t>,</w:t>
      </w:r>
      <w:r w:rsidRPr="00877A22">
        <w:rPr>
          <w:rFonts w:ascii="Arial" w:hAnsi="Arial" w:cs="Arial"/>
          <w:color w:val="000000"/>
          <w:sz w:val="24"/>
          <w:szCs w:val="24"/>
        </w:rPr>
        <w:t xml:space="preserve"> </w:t>
      </w:r>
    </w:p>
    <w:p w14:paraId="5D4F48A9" w14:textId="77777777" w:rsidR="00877A22" w:rsidRPr="00877A22" w:rsidRDefault="00877A22" w:rsidP="00877A2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  <w:r w:rsidRPr="00877A22">
        <w:rPr>
          <w:rFonts w:ascii="Arial" w:hAnsi="Arial" w:cs="Arial"/>
          <w:color w:val="FF0000"/>
          <w:sz w:val="24"/>
          <w:szCs w:val="24"/>
        </w:rPr>
        <w:t>'698dc19d489c4e4db73e28a713eab07b'</w:t>
      </w:r>
      <w:r w:rsidRPr="00877A22">
        <w:rPr>
          <w:rFonts w:ascii="Arial" w:hAnsi="Arial" w:cs="Arial"/>
          <w:color w:val="808080"/>
          <w:sz w:val="24"/>
          <w:szCs w:val="24"/>
        </w:rPr>
        <w:t>,</w:t>
      </w:r>
      <w:r w:rsidRPr="00877A22">
        <w:rPr>
          <w:rFonts w:ascii="Arial" w:hAnsi="Arial" w:cs="Arial"/>
          <w:color w:val="000000"/>
          <w:sz w:val="24"/>
          <w:szCs w:val="24"/>
        </w:rPr>
        <w:t xml:space="preserve"> </w:t>
      </w:r>
      <w:r w:rsidRPr="00877A22">
        <w:rPr>
          <w:rFonts w:ascii="Arial" w:hAnsi="Arial" w:cs="Arial"/>
          <w:color w:val="FF0000"/>
          <w:sz w:val="24"/>
          <w:szCs w:val="24"/>
        </w:rPr>
        <w:t>'Emerson Melo'</w:t>
      </w:r>
      <w:r w:rsidRPr="00877A22">
        <w:rPr>
          <w:rFonts w:ascii="Arial" w:hAnsi="Arial" w:cs="Arial"/>
          <w:color w:val="808080"/>
          <w:sz w:val="24"/>
          <w:szCs w:val="24"/>
        </w:rPr>
        <w:t>,</w:t>
      </w:r>
      <w:r w:rsidRPr="00877A22">
        <w:rPr>
          <w:rFonts w:ascii="Arial" w:hAnsi="Arial" w:cs="Arial"/>
          <w:color w:val="000000"/>
          <w:sz w:val="24"/>
          <w:szCs w:val="24"/>
        </w:rPr>
        <w:t xml:space="preserve"> </w:t>
      </w:r>
      <w:r w:rsidRPr="00877A22">
        <w:rPr>
          <w:rFonts w:ascii="Arial" w:hAnsi="Arial" w:cs="Arial"/>
          <w:color w:val="FF0000"/>
          <w:sz w:val="24"/>
          <w:szCs w:val="24"/>
        </w:rPr>
        <w:t>'M'</w:t>
      </w:r>
      <w:r w:rsidRPr="00877A22">
        <w:rPr>
          <w:rFonts w:ascii="Arial" w:hAnsi="Arial" w:cs="Arial"/>
          <w:color w:val="808080"/>
          <w:sz w:val="24"/>
          <w:szCs w:val="24"/>
        </w:rPr>
        <w:t>,</w:t>
      </w:r>
      <w:r w:rsidRPr="00877A22">
        <w:rPr>
          <w:rFonts w:ascii="Arial" w:hAnsi="Arial" w:cs="Arial"/>
          <w:color w:val="000000"/>
          <w:sz w:val="24"/>
          <w:szCs w:val="24"/>
        </w:rPr>
        <w:t xml:space="preserve"> </w:t>
      </w:r>
      <w:r w:rsidRPr="00877A22">
        <w:rPr>
          <w:rFonts w:ascii="Arial" w:hAnsi="Arial" w:cs="Arial"/>
          <w:color w:val="FF0000"/>
          <w:sz w:val="24"/>
          <w:szCs w:val="24"/>
        </w:rPr>
        <w:t>'05/06/1995'</w:t>
      </w:r>
      <w:r w:rsidRPr="00877A22">
        <w:rPr>
          <w:rFonts w:ascii="Arial" w:hAnsi="Arial" w:cs="Arial"/>
          <w:color w:val="808080"/>
          <w:sz w:val="24"/>
          <w:szCs w:val="24"/>
        </w:rPr>
        <w:t>,</w:t>
      </w:r>
    </w:p>
    <w:p w14:paraId="45A35B87" w14:textId="77777777" w:rsidR="00877A22" w:rsidRPr="00877A22" w:rsidRDefault="00877A22" w:rsidP="00877A2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  <w:r w:rsidRPr="00877A22">
        <w:rPr>
          <w:rFonts w:ascii="Arial" w:hAnsi="Arial" w:cs="Arial"/>
          <w:color w:val="FF0000"/>
          <w:sz w:val="24"/>
          <w:szCs w:val="24"/>
        </w:rPr>
        <w:t>'316.678.480-20'</w:t>
      </w:r>
      <w:r w:rsidRPr="00877A22">
        <w:rPr>
          <w:rFonts w:ascii="Arial" w:hAnsi="Arial" w:cs="Arial"/>
          <w:color w:val="808080"/>
          <w:sz w:val="24"/>
          <w:szCs w:val="24"/>
        </w:rPr>
        <w:t>,</w:t>
      </w:r>
      <w:r w:rsidRPr="00877A22">
        <w:rPr>
          <w:rFonts w:ascii="Arial" w:hAnsi="Arial" w:cs="Arial"/>
          <w:color w:val="000000"/>
          <w:sz w:val="24"/>
          <w:szCs w:val="24"/>
        </w:rPr>
        <w:t xml:space="preserve"> </w:t>
      </w:r>
      <w:r w:rsidRPr="00877A22">
        <w:rPr>
          <w:rFonts w:ascii="Arial" w:hAnsi="Arial" w:cs="Arial"/>
          <w:color w:val="FF0000"/>
          <w:sz w:val="24"/>
          <w:szCs w:val="24"/>
        </w:rPr>
        <w:t>'09360-490'</w:t>
      </w:r>
      <w:r w:rsidRPr="00877A22">
        <w:rPr>
          <w:rFonts w:ascii="Arial" w:hAnsi="Arial" w:cs="Arial"/>
          <w:color w:val="808080"/>
          <w:sz w:val="24"/>
          <w:szCs w:val="24"/>
        </w:rPr>
        <w:t>,</w:t>
      </w:r>
      <w:r w:rsidRPr="00877A22">
        <w:rPr>
          <w:rFonts w:ascii="Arial" w:hAnsi="Arial" w:cs="Arial"/>
          <w:color w:val="000000"/>
          <w:sz w:val="24"/>
          <w:szCs w:val="24"/>
        </w:rPr>
        <w:t xml:space="preserve"> </w:t>
      </w:r>
      <w:r w:rsidRPr="00877A22">
        <w:rPr>
          <w:rFonts w:ascii="Arial" w:hAnsi="Arial" w:cs="Arial"/>
          <w:color w:val="FF0000"/>
          <w:sz w:val="24"/>
          <w:szCs w:val="24"/>
        </w:rPr>
        <w:t xml:space="preserve">'Av. Caetano </w:t>
      </w:r>
      <w:proofErr w:type="spellStart"/>
      <w:r w:rsidRPr="00877A22">
        <w:rPr>
          <w:rFonts w:ascii="Arial" w:hAnsi="Arial" w:cs="Arial"/>
          <w:color w:val="FF0000"/>
          <w:sz w:val="24"/>
          <w:szCs w:val="24"/>
        </w:rPr>
        <w:t>Scila</w:t>
      </w:r>
      <w:proofErr w:type="spellEnd"/>
      <w:r w:rsidRPr="00877A22">
        <w:rPr>
          <w:rFonts w:ascii="Arial" w:hAnsi="Arial" w:cs="Arial"/>
          <w:color w:val="FF0000"/>
          <w:sz w:val="24"/>
          <w:szCs w:val="24"/>
        </w:rPr>
        <w:t>'</w:t>
      </w:r>
      <w:r w:rsidRPr="00877A22">
        <w:rPr>
          <w:rFonts w:ascii="Arial" w:hAnsi="Arial" w:cs="Arial"/>
          <w:color w:val="808080"/>
          <w:sz w:val="24"/>
          <w:szCs w:val="24"/>
        </w:rPr>
        <w:t>,</w:t>
      </w:r>
      <w:r w:rsidRPr="00877A22">
        <w:rPr>
          <w:rFonts w:ascii="Arial" w:hAnsi="Arial" w:cs="Arial"/>
          <w:color w:val="000000"/>
          <w:sz w:val="24"/>
          <w:szCs w:val="24"/>
        </w:rPr>
        <w:t xml:space="preserve"> </w:t>
      </w:r>
      <w:r w:rsidRPr="00877A22">
        <w:rPr>
          <w:rFonts w:ascii="Arial" w:hAnsi="Arial" w:cs="Arial"/>
          <w:color w:val="FF0000"/>
          <w:sz w:val="24"/>
          <w:szCs w:val="24"/>
        </w:rPr>
        <w:t>'285'</w:t>
      </w:r>
      <w:r w:rsidRPr="00877A22">
        <w:rPr>
          <w:rFonts w:ascii="Arial" w:hAnsi="Arial" w:cs="Arial"/>
          <w:color w:val="808080"/>
          <w:sz w:val="24"/>
          <w:szCs w:val="24"/>
        </w:rPr>
        <w:t>,</w:t>
      </w:r>
      <w:r w:rsidRPr="00877A22">
        <w:rPr>
          <w:rFonts w:ascii="Arial" w:hAnsi="Arial" w:cs="Arial"/>
          <w:color w:val="000000"/>
          <w:sz w:val="24"/>
          <w:szCs w:val="24"/>
        </w:rPr>
        <w:t xml:space="preserve"> </w:t>
      </w:r>
      <w:r w:rsidRPr="00877A22">
        <w:rPr>
          <w:rFonts w:ascii="Arial" w:hAnsi="Arial" w:cs="Arial"/>
          <w:color w:val="FF0000"/>
          <w:sz w:val="24"/>
          <w:szCs w:val="24"/>
        </w:rPr>
        <w:t>'Vila Assis Brasil'</w:t>
      </w:r>
      <w:r w:rsidRPr="00877A22">
        <w:rPr>
          <w:rFonts w:ascii="Arial" w:hAnsi="Arial" w:cs="Arial"/>
          <w:color w:val="808080"/>
          <w:sz w:val="24"/>
          <w:szCs w:val="24"/>
        </w:rPr>
        <w:t>,</w:t>
      </w:r>
      <w:r w:rsidRPr="00877A22">
        <w:rPr>
          <w:rFonts w:ascii="Arial" w:hAnsi="Arial" w:cs="Arial"/>
          <w:color w:val="000000"/>
          <w:sz w:val="24"/>
          <w:szCs w:val="24"/>
        </w:rPr>
        <w:t xml:space="preserve"> </w:t>
      </w:r>
      <w:r w:rsidRPr="00877A22">
        <w:rPr>
          <w:rFonts w:ascii="Arial" w:hAnsi="Arial" w:cs="Arial"/>
          <w:color w:val="FF0000"/>
          <w:sz w:val="24"/>
          <w:szCs w:val="24"/>
        </w:rPr>
        <w:t>'Mauá'</w:t>
      </w:r>
      <w:r w:rsidRPr="00877A22">
        <w:rPr>
          <w:rFonts w:ascii="Arial" w:hAnsi="Arial" w:cs="Arial"/>
          <w:color w:val="808080"/>
          <w:sz w:val="24"/>
          <w:szCs w:val="24"/>
        </w:rPr>
        <w:t>,</w:t>
      </w:r>
      <w:r w:rsidRPr="00877A22">
        <w:rPr>
          <w:rFonts w:ascii="Arial" w:hAnsi="Arial" w:cs="Arial"/>
          <w:color w:val="000000"/>
          <w:sz w:val="24"/>
          <w:szCs w:val="24"/>
        </w:rPr>
        <w:t xml:space="preserve"> </w:t>
      </w:r>
      <w:r w:rsidRPr="00877A22">
        <w:rPr>
          <w:rFonts w:ascii="Arial" w:hAnsi="Arial" w:cs="Arial"/>
          <w:color w:val="FF0000"/>
          <w:sz w:val="24"/>
          <w:szCs w:val="24"/>
        </w:rPr>
        <w:t>'SP</w:t>
      </w:r>
      <w:proofErr w:type="gramStart"/>
      <w:r w:rsidRPr="00877A22">
        <w:rPr>
          <w:rFonts w:ascii="Arial" w:hAnsi="Arial" w:cs="Arial"/>
          <w:color w:val="FF0000"/>
          <w:sz w:val="24"/>
          <w:szCs w:val="24"/>
        </w:rPr>
        <w:t>'</w:t>
      </w:r>
      <w:r w:rsidRPr="00877A22">
        <w:rPr>
          <w:rFonts w:ascii="Arial" w:hAnsi="Arial" w:cs="Arial"/>
          <w:color w:val="000000"/>
          <w:sz w:val="24"/>
          <w:szCs w:val="24"/>
        </w:rPr>
        <w:t xml:space="preserve"> </w:t>
      </w:r>
      <w:r w:rsidRPr="00877A22">
        <w:rPr>
          <w:rFonts w:ascii="Arial" w:hAnsi="Arial" w:cs="Arial"/>
          <w:color w:val="808080"/>
          <w:sz w:val="24"/>
          <w:szCs w:val="24"/>
        </w:rPr>
        <w:t>)</w:t>
      </w:r>
      <w:proofErr w:type="gramEnd"/>
      <w:r w:rsidRPr="00877A22">
        <w:rPr>
          <w:rFonts w:ascii="Arial" w:hAnsi="Arial" w:cs="Arial"/>
          <w:color w:val="808080"/>
          <w:sz w:val="24"/>
          <w:szCs w:val="24"/>
        </w:rPr>
        <w:t>;</w:t>
      </w:r>
    </w:p>
    <w:p w14:paraId="26FB259B" w14:textId="77777777" w:rsidR="00877A22" w:rsidRPr="00877A22" w:rsidRDefault="00877A22" w:rsidP="00877A2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  <w:r w:rsidRPr="00877A22">
        <w:rPr>
          <w:rFonts w:ascii="Arial" w:hAnsi="Arial" w:cs="Arial"/>
          <w:color w:val="0000FF"/>
          <w:sz w:val="24"/>
          <w:szCs w:val="24"/>
        </w:rPr>
        <w:t>INSERT</w:t>
      </w:r>
      <w:r w:rsidRPr="00877A22">
        <w:rPr>
          <w:rFonts w:ascii="Arial" w:hAnsi="Arial" w:cs="Arial"/>
          <w:color w:val="000000"/>
          <w:sz w:val="24"/>
          <w:szCs w:val="24"/>
        </w:rPr>
        <w:t xml:space="preserve"> </w:t>
      </w:r>
      <w:r w:rsidRPr="00877A22">
        <w:rPr>
          <w:rFonts w:ascii="Arial" w:hAnsi="Arial" w:cs="Arial"/>
          <w:color w:val="0000FF"/>
          <w:sz w:val="24"/>
          <w:szCs w:val="24"/>
        </w:rPr>
        <w:t>INTO</w:t>
      </w:r>
      <w:r w:rsidRPr="00877A22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877A22">
        <w:rPr>
          <w:rFonts w:ascii="Arial" w:hAnsi="Arial" w:cs="Arial"/>
          <w:color w:val="000000"/>
          <w:sz w:val="24"/>
          <w:szCs w:val="24"/>
        </w:rPr>
        <w:t>tb_user</w:t>
      </w:r>
      <w:proofErr w:type="spellEnd"/>
      <w:r w:rsidRPr="00877A22">
        <w:rPr>
          <w:rFonts w:ascii="Arial" w:hAnsi="Arial" w:cs="Arial"/>
          <w:color w:val="000000"/>
          <w:sz w:val="24"/>
          <w:szCs w:val="24"/>
        </w:rPr>
        <w:t xml:space="preserve"> </w:t>
      </w:r>
      <w:r w:rsidRPr="00877A22">
        <w:rPr>
          <w:rFonts w:ascii="Arial" w:hAnsi="Arial" w:cs="Arial"/>
          <w:color w:val="0000FF"/>
          <w:sz w:val="24"/>
          <w:szCs w:val="24"/>
        </w:rPr>
        <w:t xml:space="preserve">VALUES </w:t>
      </w:r>
      <w:r w:rsidRPr="00877A22">
        <w:rPr>
          <w:rFonts w:ascii="Arial" w:hAnsi="Arial" w:cs="Arial"/>
          <w:color w:val="808080"/>
          <w:sz w:val="24"/>
          <w:szCs w:val="24"/>
        </w:rPr>
        <w:t>(</w:t>
      </w:r>
      <w:r w:rsidRPr="00877A22">
        <w:rPr>
          <w:rFonts w:ascii="Arial" w:hAnsi="Arial" w:cs="Arial"/>
          <w:color w:val="FF0000"/>
          <w:sz w:val="24"/>
          <w:szCs w:val="24"/>
        </w:rPr>
        <w:t>'thais@email.com'</w:t>
      </w:r>
      <w:r w:rsidRPr="00877A22">
        <w:rPr>
          <w:rFonts w:ascii="Arial" w:hAnsi="Arial" w:cs="Arial"/>
          <w:color w:val="808080"/>
          <w:sz w:val="24"/>
          <w:szCs w:val="24"/>
        </w:rPr>
        <w:t>,</w:t>
      </w:r>
      <w:r w:rsidRPr="00877A22">
        <w:rPr>
          <w:rFonts w:ascii="Arial" w:hAnsi="Arial" w:cs="Arial"/>
          <w:color w:val="000000"/>
          <w:sz w:val="24"/>
          <w:szCs w:val="24"/>
        </w:rPr>
        <w:t xml:space="preserve"> </w:t>
      </w:r>
      <w:r w:rsidRPr="00877A22">
        <w:rPr>
          <w:rFonts w:ascii="Arial" w:hAnsi="Arial" w:cs="Arial"/>
          <w:color w:val="FF0000"/>
          <w:sz w:val="24"/>
          <w:szCs w:val="24"/>
        </w:rPr>
        <w:t>'654321'</w:t>
      </w:r>
      <w:r w:rsidRPr="00877A22">
        <w:rPr>
          <w:rFonts w:ascii="Arial" w:hAnsi="Arial" w:cs="Arial"/>
          <w:color w:val="808080"/>
          <w:sz w:val="24"/>
          <w:szCs w:val="24"/>
        </w:rPr>
        <w:t>,</w:t>
      </w:r>
      <w:r w:rsidRPr="00877A22">
        <w:rPr>
          <w:rFonts w:ascii="Arial" w:hAnsi="Arial" w:cs="Arial"/>
          <w:color w:val="000000"/>
          <w:sz w:val="24"/>
          <w:szCs w:val="24"/>
        </w:rPr>
        <w:t xml:space="preserve"> </w:t>
      </w:r>
      <w:r w:rsidRPr="00877A22">
        <w:rPr>
          <w:rFonts w:ascii="Arial" w:hAnsi="Arial" w:cs="Arial"/>
          <w:color w:val="FF0000"/>
          <w:sz w:val="24"/>
          <w:szCs w:val="24"/>
        </w:rPr>
        <w:t>'654321'</w:t>
      </w:r>
      <w:r w:rsidRPr="00877A22">
        <w:rPr>
          <w:rFonts w:ascii="Arial" w:hAnsi="Arial" w:cs="Arial"/>
          <w:color w:val="808080"/>
          <w:sz w:val="24"/>
          <w:szCs w:val="24"/>
        </w:rPr>
        <w:t>,</w:t>
      </w:r>
      <w:r w:rsidRPr="00877A22">
        <w:rPr>
          <w:rFonts w:ascii="Arial" w:hAnsi="Arial" w:cs="Arial"/>
          <w:color w:val="000000"/>
          <w:sz w:val="24"/>
          <w:szCs w:val="24"/>
        </w:rPr>
        <w:t xml:space="preserve"> </w:t>
      </w:r>
    </w:p>
    <w:p w14:paraId="0BDE83CD" w14:textId="77777777" w:rsidR="00877A22" w:rsidRPr="00877A22" w:rsidRDefault="00877A22" w:rsidP="00877A2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  <w:r w:rsidRPr="00877A22">
        <w:rPr>
          <w:rFonts w:ascii="Arial" w:hAnsi="Arial" w:cs="Arial"/>
          <w:color w:val="FF0000"/>
          <w:sz w:val="24"/>
          <w:szCs w:val="24"/>
        </w:rPr>
        <w:t>'e8a88bb6f4d420a8517965d25cd54a14'</w:t>
      </w:r>
      <w:r w:rsidRPr="00877A22">
        <w:rPr>
          <w:rFonts w:ascii="Arial" w:hAnsi="Arial" w:cs="Arial"/>
          <w:color w:val="808080"/>
          <w:sz w:val="24"/>
          <w:szCs w:val="24"/>
        </w:rPr>
        <w:t>,</w:t>
      </w:r>
      <w:r w:rsidRPr="00877A22">
        <w:rPr>
          <w:rFonts w:ascii="Arial" w:hAnsi="Arial" w:cs="Arial"/>
          <w:color w:val="000000"/>
          <w:sz w:val="24"/>
          <w:szCs w:val="24"/>
        </w:rPr>
        <w:t xml:space="preserve"> </w:t>
      </w:r>
      <w:r w:rsidRPr="00877A22">
        <w:rPr>
          <w:rFonts w:ascii="Arial" w:hAnsi="Arial" w:cs="Arial"/>
          <w:color w:val="FF0000"/>
          <w:sz w:val="24"/>
          <w:szCs w:val="24"/>
        </w:rPr>
        <w:t>'Thais Martins'</w:t>
      </w:r>
      <w:r w:rsidRPr="00877A22">
        <w:rPr>
          <w:rFonts w:ascii="Arial" w:hAnsi="Arial" w:cs="Arial"/>
          <w:color w:val="808080"/>
          <w:sz w:val="24"/>
          <w:szCs w:val="24"/>
        </w:rPr>
        <w:t>,</w:t>
      </w:r>
      <w:r w:rsidRPr="00877A22">
        <w:rPr>
          <w:rFonts w:ascii="Arial" w:hAnsi="Arial" w:cs="Arial"/>
          <w:color w:val="000000"/>
          <w:sz w:val="24"/>
          <w:szCs w:val="24"/>
        </w:rPr>
        <w:t xml:space="preserve"> </w:t>
      </w:r>
      <w:r w:rsidRPr="00877A22">
        <w:rPr>
          <w:rFonts w:ascii="Arial" w:hAnsi="Arial" w:cs="Arial"/>
          <w:color w:val="FF0000"/>
          <w:sz w:val="24"/>
          <w:szCs w:val="24"/>
        </w:rPr>
        <w:t>'F'</w:t>
      </w:r>
      <w:r w:rsidRPr="00877A22">
        <w:rPr>
          <w:rFonts w:ascii="Arial" w:hAnsi="Arial" w:cs="Arial"/>
          <w:color w:val="808080"/>
          <w:sz w:val="24"/>
          <w:szCs w:val="24"/>
        </w:rPr>
        <w:t>,</w:t>
      </w:r>
      <w:r w:rsidRPr="00877A22">
        <w:rPr>
          <w:rFonts w:ascii="Arial" w:hAnsi="Arial" w:cs="Arial"/>
          <w:color w:val="000000"/>
          <w:sz w:val="24"/>
          <w:szCs w:val="24"/>
        </w:rPr>
        <w:t xml:space="preserve"> </w:t>
      </w:r>
      <w:r w:rsidRPr="00877A22">
        <w:rPr>
          <w:rFonts w:ascii="Arial" w:hAnsi="Arial" w:cs="Arial"/>
          <w:color w:val="FF0000"/>
          <w:sz w:val="24"/>
          <w:szCs w:val="24"/>
        </w:rPr>
        <w:t>'01/01/1990'</w:t>
      </w:r>
      <w:r w:rsidRPr="00877A22">
        <w:rPr>
          <w:rFonts w:ascii="Arial" w:hAnsi="Arial" w:cs="Arial"/>
          <w:color w:val="808080"/>
          <w:sz w:val="24"/>
          <w:szCs w:val="24"/>
        </w:rPr>
        <w:t>,</w:t>
      </w:r>
    </w:p>
    <w:p w14:paraId="727316CD" w14:textId="77777777" w:rsidR="00877A22" w:rsidRPr="00877A22" w:rsidRDefault="00877A22" w:rsidP="00877A2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  <w:r w:rsidRPr="00877A22">
        <w:rPr>
          <w:rFonts w:ascii="Arial" w:hAnsi="Arial" w:cs="Arial"/>
          <w:color w:val="FF0000"/>
          <w:sz w:val="24"/>
          <w:szCs w:val="24"/>
        </w:rPr>
        <w:t>'011.615.830-17'</w:t>
      </w:r>
      <w:r w:rsidRPr="00877A22">
        <w:rPr>
          <w:rFonts w:ascii="Arial" w:hAnsi="Arial" w:cs="Arial"/>
          <w:color w:val="808080"/>
          <w:sz w:val="24"/>
          <w:szCs w:val="24"/>
        </w:rPr>
        <w:t>,</w:t>
      </w:r>
      <w:r w:rsidRPr="00877A22">
        <w:rPr>
          <w:rFonts w:ascii="Arial" w:hAnsi="Arial" w:cs="Arial"/>
          <w:color w:val="000000"/>
          <w:sz w:val="24"/>
          <w:szCs w:val="24"/>
        </w:rPr>
        <w:t xml:space="preserve"> </w:t>
      </w:r>
      <w:r w:rsidRPr="00877A22">
        <w:rPr>
          <w:rFonts w:ascii="Arial" w:hAnsi="Arial" w:cs="Arial"/>
          <w:color w:val="FF0000"/>
          <w:sz w:val="24"/>
          <w:szCs w:val="24"/>
        </w:rPr>
        <w:t>'09112-000'</w:t>
      </w:r>
      <w:r w:rsidRPr="00877A22">
        <w:rPr>
          <w:rFonts w:ascii="Arial" w:hAnsi="Arial" w:cs="Arial"/>
          <w:color w:val="808080"/>
          <w:sz w:val="24"/>
          <w:szCs w:val="24"/>
        </w:rPr>
        <w:t>,</w:t>
      </w:r>
      <w:r w:rsidRPr="00877A22">
        <w:rPr>
          <w:rFonts w:ascii="Arial" w:hAnsi="Arial" w:cs="Arial"/>
          <w:color w:val="000000"/>
          <w:sz w:val="24"/>
          <w:szCs w:val="24"/>
        </w:rPr>
        <w:t xml:space="preserve"> </w:t>
      </w:r>
      <w:r w:rsidRPr="00877A22">
        <w:rPr>
          <w:rFonts w:ascii="Arial" w:hAnsi="Arial" w:cs="Arial"/>
          <w:color w:val="FF0000"/>
          <w:sz w:val="24"/>
          <w:szCs w:val="24"/>
        </w:rPr>
        <w:t xml:space="preserve">'Rua </w:t>
      </w:r>
      <w:proofErr w:type="spellStart"/>
      <w:r w:rsidRPr="00877A22">
        <w:rPr>
          <w:rFonts w:ascii="Arial" w:hAnsi="Arial" w:cs="Arial"/>
          <w:color w:val="FF0000"/>
          <w:sz w:val="24"/>
          <w:szCs w:val="24"/>
        </w:rPr>
        <w:t>Silla</w:t>
      </w:r>
      <w:proofErr w:type="spellEnd"/>
      <w:r w:rsidRPr="00877A22">
        <w:rPr>
          <w:rFonts w:ascii="Arial" w:hAnsi="Arial" w:cs="Arial"/>
          <w:color w:val="FF0000"/>
          <w:sz w:val="24"/>
          <w:szCs w:val="24"/>
        </w:rPr>
        <w:t xml:space="preserve"> </w:t>
      </w:r>
      <w:proofErr w:type="spellStart"/>
      <w:r w:rsidRPr="00877A22">
        <w:rPr>
          <w:rFonts w:ascii="Arial" w:hAnsi="Arial" w:cs="Arial"/>
          <w:color w:val="FF0000"/>
          <w:sz w:val="24"/>
          <w:szCs w:val="24"/>
        </w:rPr>
        <w:t>Nalon</w:t>
      </w:r>
      <w:proofErr w:type="spellEnd"/>
      <w:r w:rsidRPr="00877A22">
        <w:rPr>
          <w:rFonts w:ascii="Arial" w:hAnsi="Arial" w:cs="Arial"/>
          <w:color w:val="FF0000"/>
          <w:sz w:val="24"/>
          <w:szCs w:val="24"/>
        </w:rPr>
        <w:t xml:space="preserve"> Gonzaga'</w:t>
      </w:r>
      <w:r w:rsidRPr="00877A22">
        <w:rPr>
          <w:rFonts w:ascii="Arial" w:hAnsi="Arial" w:cs="Arial"/>
          <w:color w:val="808080"/>
          <w:sz w:val="24"/>
          <w:szCs w:val="24"/>
        </w:rPr>
        <w:t>,</w:t>
      </w:r>
      <w:r w:rsidRPr="00877A22">
        <w:rPr>
          <w:rFonts w:ascii="Arial" w:hAnsi="Arial" w:cs="Arial"/>
          <w:color w:val="000000"/>
          <w:sz w:val="24"/>
          <w:szCs w:val="24"/>
        </w:rPr>
        <w:t xml:space="preserve"> </w:t>
      </w:r>
      <w:r w:rsidRPr="00877A22">
        <w:rPr>
          <w:rFonts w:ascii="Arial" w:hAnsi="Arial" w:cs="Arial"/>
          <w:color w:val="FF0000"/>
          <w:sz w:val="24"/>
          <w:szCs w:val="24"/>
        </w:rPr>
        <w:t>'70'</w:t>
      </w:r>
      <w:r w:rsidRPr="00877A22">
        <w:rPr>
          <w:rFonts w:ascii="Arial" w:hAnsi="Arial" w:cs="Arial"/>
          <w:color w:val="808080"/>
          <w:sz w:val="24"/>
          <w:szCs w:val="24"/>
        </w:rPr>
        <w:t>,</w:t>
      </w:r>
      <w:r w:rsidRPr="00877A22">
        <w:rPr>
          <w:rFonts w:ascii="Arial" w:hAnsi="Arial" w:cs="Arial"/>
          <w:color w:val="000000"/>
          <w:sz w:val="24"/>
          <w:szCs w:val="24"/>
        </w:rPr>
        <w:t xml:space="preserve"> </w:t>
      </w:r>
      <w:r w:rsidRPr="00877A22">
        <w:rPr>
          <w:rFonts w:ascii="Arial" w:hAnsi="Arial" w:cs="Arial"/>
          <w:color w:val="FF0000"/>
          <w:sz w:val="24"/>
          <w:szCs w:val="24"/>
        </w:rPr>
        <w:t>'Parque Marajoara'</w:t>
      </w:r>
      <w:r w:rsidRPr="00877A22">
        <w:rPr>
          <w:rFonts w:ascii="Arial" w:hAnsi="Arial" w:cs="Arial"/>
          <w:color w:val="808080"/>
          <w:sz w:val="24"/>
          <w:szCs w:val="24"/>
        </w:rPr>
        <w:t>,</w:t>
      </w:r>
      <w:r w:rsidRPr="00877A22">
        <w:rPr>
          <w:rFonts w:ascii="Arial" w:hAnsi="Arial" w:cs="Arial"/>
          <w:color w:val="000000"/>
          <w:sz w:val="24"/>
          <w:szCs w:val="24"/>
        </w:rPr>
        <w:t xml:space="preserve"> </w:t>
      </w:r>
      <w:r w:rsidRPr="00877A22">
        <w:rPr>
          <w:rFonts w:ascii="Arial" w:hAnsi="Arial" w:cs="Arial"/>
          <w:color w:val="FF0000"/>
          <w:sz w:val="24"/>
          <w:szCs w:val="24"/>
        </w:rPr>
        <w:t>'Santo André'</w:t>
      </w:r>
      <w:r w:rsidRPr="00877A22">
        <w:rPr>
          <w:rFonts w:ascii="Arial" w:hAnsi="Arial" w:cs="Arial"/>
          <w:color w:val="808080"/>
          <w:sz w:val="24"/>
          <w:szCs w:val="24"/>
        </w:rPr>
        <w:t>,</w:t>
      </w:r>
      <w:r w:rsidRPr="00877A22">
        <w:rPr>
          <w:rFonts w:ascii="Arial" w:hAnsi="Arial" w:cs="Arial"/>
          <w:color w:val="000000"/>
          <w:sz w:val="24"/>
          <w:szCs w:val="24"/>
        </w:rPr>
        <w:t xml:space="preserve"> </w:t>
      </w:r>
      <w:r w:rsidRPr="00877A22">
        <w:rPr>
          <w:rFonts w:ascii="Arial" w:hAnsi="Arial" w:cs="Arial"/>
          <w:color w:val="FF0000"/>
          <w:sz w:val="24"/>
          <w:szCs w:val="24"/>
        </w:rPr>
        <w:t>'SP</w:t>
      </w:r>
      <w:proofErr w:type="gramStart"/>
      <w:r w:rsidRPr="00877A22">
        <w:rPr>
          <w:rFonts w:ascii="Arial" w:hAnsi="Arial" w:cs="Arial"/>
          <w:color w:val="FF0000"/>
          <w:sz w:val="24"/>
          <w:szCs w:val="24"/>
        </w:rPr>
        <w:t>'</w:t>
      </w:r>
      <w:r w:rsidRPr="00877A22">
        <w:rPr>
          <w:rFonts w:ascii="Arial" w:hAnsi="Arial" w:cs="Arial"/>
          <w:color w:val="000000"/>
          <w:sz w:val="24"/>
          <w:szCs w:val="24"/>
        </w:rPr>
        <w:t xml:space="preserve"> </w:t>
      </w:r>
      <w:r w:rsidRPr="00877A22">
        <w:rPr>
          <w:rFonts w:ascii="Arial" w:hAnsi="Arial" w:cs="Arial"/>
          <w:color w:val="808080"/>
          <w:sz w:val="24"/>
          <w:szCs w:val="24"/>
        </w:rPr>
        <w:t>)</w:t>
      </w:r>
      <w:proofErr w:type="gramEnd"/>
      <w:r w:rsidRPr="00877A22">
        <w:rPr>
          <w:rFonts w:ascii="Arial" w:hAnsi="Arial" w:cs="Arial"/>
          <w:color w:val="808080"/>
          <w:sz w:val="24"/>
          <w:szCs w:val="24"/>
        </w:rPr>
        <w:t>;</w:t>
      </w:r>
    </w:p>
    <w:p w14:paraId="443EB3AE" w14:textId="77777777" w:rsidR="00877A22" w:rsidRPr="00877A22" w:rsidRDefault="00877A22" w:rsidP="00877A2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  <w:r w:rsidRPr="00877A22">
        <w:rPr>
          <w:rFonts w:ascii="Arial" w:hAnsi="Arial" w:cs="Arial"/>
          <w:color w:val="0000FF"/>
          <w:sz w:val="24"/>
          <w:szCs w:val="24"/>
        </w:rPr>
        <w:t>INSERT</w:t>
      </w:r>
      <w:r w:rsidRPr="00877A22">
        <w:rPr>
          <w:rFonts w:ascii="Arial" w:hAnsi="Arial" w:cs="Arial"/>
          <w:color w:val="000000"/>
          <w:sz w:val="24"/>
          <w:szCs w:val="24"/>
        </w:rPr>
        <w:t xml:space="preserve"> </w:t>
      </w:r>
      <w:r w:rsidRPr="00877A22">
        <w:rPr>
          <w:rFonts w:ascii="Arial" w:hAnsi="Arial" w:cs="Arial"/>
          <w:color w:val="0000FF"/>
          <w:sz w:val="24"/>
          <w:szCs w:val="24"/>
        </w:rPr>
        <w:t>INTO</w:t>
      </w:r>
      <w:r w:rsidRPr="00877A22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877A22">
        <w:rPr>
          <w:rFonts w:ascii="Arial" w:hAnsi="Arial" w:cs="Arial"/>
          <w:color w:val="000000"/>
          <w:sz w:val="24"/>
          <w:szCs w:val="24"/>
        </w:rPr>
        <w:t>tb_user</w:t>
      </w:r>
      <w:proofErr w:type="spellEnd"/>
      <w:r w:rsidRPr="00877A22">
        <w:rPr>
          <w:rFonts w:ascii="Arial" w:hAnsi="Arial" w:cs="Arial"/>
          <w:color w:val="000000"/>
          <w:sz w:val="24"/>
          <w:szCs w:val="24"/>
        </w:rPr>
        <w:t xml:space="preserve"> </w:t>
      </w:r>
      <w:r w:rsidRPr="00877A22">
        <w:rPr>
          <w:rFonts w:ascii="Arial" w:hAnsi="Arial" w:cs="Arial"/>
          <w:color w:val="0000FF"/>
          <w:sz w:val="24"/>
          <w:szCs w:val="24"/>
        </w:rPr>
        <w:t xml:space="preserve">VALUES </w:t>
      </w:r>
      <w:r w:rsidRPr="00877A22">
        <w:rPr>
          <w:rFonts w:ascii="Arial" w:hAnsi="Arial" w:cs="Arial"/>
          <w:color w:val="808080"/>
          <w:sz w:val="24"/>
          <w:szCs w:val="24"/>
        </w:rPr>
        <w:t>(</w:t>
      </w:r>
      <w:r w:rsidRPr="00877A22">
        <w:rPr>
          <w:rFonts w:ascii="Arial" w:hAnsi="Arial" w:cs="Arial"/>
          <w:color w:val="FF0000"/>
          <w:sz w:val="24"/>
          <w:szCs w:val="24"/>
        </w:rPr>
        <w:t>'everton@email.com'</w:t>
      </w:r>
      <w:r w:rsidRPr="00877A22">
        <w:rPr>
          <w:rFonts w:ascii="Arial" w:hAnsi="Arial" w:cs="Arial"/>
          <w:color w:val="808080"/>
          <w:sz w:val="24"/>
          <w:szCs w:val="24"/>
        </w:rPr>
        <w:t>,</w:t>
      </w:r>
      <w:r w:rsidRPr="00877A22">
        <w:rPr>
          <w:rFonts w:ascii="Arial" w:hAnsi="Arial" w:cs="Arial"/>
          <w:color w:val="000000"/>
          <w:sz w:val="24"/>
          <w:szCs w:val="24"/>
        </w:rPr>
        <w:t xml:space="preserve"> </w:t>
      </w:r>
      <w:r w:rsidRPr="00877A22">
        <w:rPr>
          <w:rFonts w:ascii="Arial" w:hAnsi="Arial" w:cs="Arial"/>
          <w:color w:val="FF0000"/>
          <w:sz w:val="24"/>
          <w:szCs w:val="24"/>
        </w:rPr>
        <w:t>'123654'</w:t>
      </w:r>
      <w:r w:rsidRPr="00877A22">
        <w:rPr>
          <w:rFonts w:ascii="Arial" w:hAnsi="Arial" w:cs="Arial"/>
          <w:color w:val="808080"/>
          <w:sz w:val="24"/>
          <w:szCs w:val="24"/>
        </w:rPr>
        <w:t>,</w:t>
      </w:r>
      <w:r w:rsidRPr="00877A22">
        <w:rPr>
          <w:rFonts w:ascii="Arial" w:hAnsi="Arial" w:cs="Arial"/>
          <w:color w:val="000000"/>
          <w:sz w:val="24"/>
          <w:szCs w:val="24"/>
        </w:rPr>
        <w:t xml:space="preserve"> </w:t>
      </w:r>
      <w:r w:rsidRPr="00877A22">
        <w:rPr>
          <w:rFonts w:ascii="Arial" w:hAnsi="Arial" w:cs="Arial"/>
          <w:color w:val="FF0000"/>
          <w:sz w:val="24"/>
          <w:szCs w:val="24"/>
        </w:rPr>
        <w:t>'123654'</w:t>
      </w:r>
      <w:r w:rsidRPr="00877A22">
        <w:rPr>
          <w:rFonts w:ascii="Arial" w:hAnsi="Arial" w:cs="Arial"/>
          <w:color w:val="808080"/>
          <w:sz w:val="24"/>
          <w:szCs w:val="24"/>
        </w:rPr>
        <w:t>,</w:t>
      </w:r>
      <w:r w:rsidRPr="00877A22">
        <w:rPr>
          <w:rFonts w:ascii="Arial" w:hAnsi="Arial" w:cs="Arial"/>
          <w:color w:val="000000"/>
          <w:sz w:val="24"/>
          <w:szCs w:val="24"/>
        </w:rPr>
        <w:t xml:space="preserve"> </w:t>
      </w:r>
    </w:p>
    <w:p w14:paraId="347FE1C5" w14:textId="77777777" w:rsidR="00877A22" w:rsidRPr="00877A22" w:rsidRDefault="00877A22" w:rsidP="00877A2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  <w:r w:rsidRPr="00877A22">
        <w:rPr>
          <w:rFonts w:ascii="Arial" w:hAnsi="Arial" w:cs="Arial"/>
          <w:color w:val="FF0000"/>
          <w:sz w:val="24"/>
          <w:szCs w:val="24"/>
        </w:rPr>
        <w:t>'70ecdf02ed3885202139357cc595622d'</w:t>
      </w:r>
      <w:r w:rsidRPr="00877A22">
        <w:rPr>
          <w:rFonts w:ascii="Arial" w:hAnsi="Arial" w:cs="Arial"/>
          <w:color w:val="808080"/>
          <w:sz w:val="24"/>
          <w:szCs w:val="24"/>
        </w:rPr>
        <w:t>,</w:t>
      </w:r>
      <w:r w:rsidRPr="00877A22">
        <w:rPr>
          <w:rFonts w:ascii="Arial" w:hAnsi="Arial" w:cs="Arial"/>
          <w:color w:val="000000"/>
          <w:sz w:val="24"/>
          <w:szCs w:val="24"/>
        </w:rPr>
        <w:t xml:space="preserve"> </w:t>
      </w:r>
      <w:r w:rsidRPr="00877A22">
        <w:rPr>
          <w:rFonts w:ascii="Arial" w:hAnsi="Arial" w:cs="Arial"/>
          <w:color w:val="FF0000"/>
          <w:sz w:val="24"/>
          <w:szCs w:val="24"/>
        </w:rPr>
        <w:t xml:space="preserve">'Everton </w:t>
      </w:r>
      <w:proofErr w:type="spellStart"/>
      <w:r w:rsidRPr="00877A22">
        <w:rPr>
          <w:rFonts w:ascii="Arial" w:hAnsi="Arial" w:cs="Arial"/>
          <w:color w:val="FF0000"/>
          <w:sz w:val="24"/>
          <w:szCs w:val="24"/>
        </w:rPr>
        <w:t>Chabariberi</w:t>
      </w:r>
      <w:proofErr w:type="spellEnd"/>
      <w:r w:rsidRPr="00877A22">
        <w:rPr>
          <w:rFonts w:ascii="Arial" w:hAnsi="Arial" w:cs="Arial"/>
          <w:color w:val="FF0000"/>
          <w:sz w:val="24"/>
          <w:szCs w:val="24"/>
        </w:rPr>
        <w:t>'</w:t>
      </w:r>
      <w:r w:rsidRPr="00877A22">
        <w:rPr>
          <w:rFonts w:ascii="Arial" w:hAnsi="Arial" w:cs="Arial"/>
          <w:color w:val="808080"/>
          <w:sz w:val="24"/>
          <w:szCs w:val="24"/>
        </w:rPr>
        <w:t>,</w:t>
      </w:r>
      <w:r w:rsidRPr="00877A22">
        <w:rPr>
          <w:rFonts w:ascii="Arial" w:hAnsi="Arial" w:cs="Arial"/>
          <w:color w:val="000000"/>
          <w:sz w:val="24"/>
          <w:szCs w:val="24"/>
        </w:rPr>
        <w:t xml:space="preserve"> </w:t>
      </w:r>
      <w:r w:rsidRPr="00877A22">
        <w:rPr>
          <w:rFonts w:ascii="Arial" w:hAnsi="Arial" w:cs="Arial"/>
          <w:color w:val="FF0000"/>
          <w:sz w:val="24"/>
          <w:szCs w:val="24"/>
        </w:rPr>
        <w:t>'M'</w:t>
      </w:r>
      <w:r w:rsidRPr="00877A22">
        <w:rPr>
          <w:rFonts w:ascii="Arial" w:hAnsi="Arial" w:cs="Arial"/>
          <w:color w:val="808080"/>
          <w:sz w:val="24"/>
          <w:szCs w:val="24"/>
        </w:rPr>
        <w:t>,</w:t>
      </w:r>
      <w:r w:rsidRPr="00877A22">
        <w:rPr>
          <w:rFonts w:ascii="Arial" w:hAnsi="Arial" w:cs="Arial"/>
          <w:color w:val="000000"/>
          <w:sz w:val="24"/>
          <w:szCs w:val="24"/>
        </w:rPr>
        <w:t xml:space="preserve"> </w:t>
      </w:r>
      <w:r w:rsidRPr="00877A22">
        <w:rPr>
          <w:rFonts w:ascii="Arial" w:hAnsi="Arial" w:cs="Arial"/>
          <w:color w:val="FF0000"/>
          <w:sz w:val="24"/>
          <w:szCs w:val="24"/>
        </w:rPr>
        <w:t>'02/02/1989'</w:t>
      </w:r>
      <w:r w:rsidRPr="00877A22">
        <w:rPr>
          <w:rFonts w:ascii="Arial" w:hAnsi="Arial" w:cs="Arial"/>
          <w:color w:val="808080"/>
          <w:sz w:val="24"/>
          <w:szCs w:val="24"/>
        </w:rPr>
        <w:t>,</w:t>
      </w:r>
    </w:p>
    <w:p w14:paraId="290507F4" w14:textId="77777777" w:rsidR="00877A22" w:rsidRPr="00877A22" w:rsidRDefault="00877A22" w:rsidP="00877A2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  <w:r w:rsidRPr="00877A22">
        <w:rPr>
          <w:rFonts w:ascii="Arial" w:hAnsi="Arial" w:cs="Arial"/>
          <w:color w:val="FF0000"/>
          <w:sz w:val="24"/>
          <w:szCs w:val="24"/>
        </w:rPr>
        <w:t>'620.305.390-23'</w:t>
      </w:r>
      <w:r w:rsidRPr="00877A22">
        <w:rPr>
          <w:rFonts w:ascii="Arial" w:hAnsi="Arial" w:cs="Arial"/>
          <w:color w:val="808080"/>
          <w:sz w:val="24"/>
          <w:szCs w:val="24"/>
        </w:rPr>
        <w:t>,</w:t>
      </w:r>
      <w:r w:rsidRPr="00877A22">
        <w:rPr>
          <w:rFonts w:ascii="Arial" w:hAnsi="Arial" w:cs="Arial"/>
          <w:color w:val="000000"/>
          <w:sz w:val="24"/>
          <w:szCs w:val="24"/>
        </w:rPr>
        <w:t xml:space="preserve"> </w:t>
      </w:r>
      <w:r w:rsidRPr="00877A22">
        <w:rPr>
          <w:rFonts w:ascii="Arial" w:hAnsi="Arial" w:cs="Arial"/>
          <w:color w:val="FF0000"/>
          <w:sz w:val="24"/>
          <w:szCs w:val="24"/>
        </w:rPr>
        <w:t>'09112-000'</w:t>
      </w:r>
      <w:r w:rsidRPr="00877A22">
        <w:rPr>
          <w:rFonts w:ascii="Arial" w:hAnsi="Arial" w:cs="Arial"/>
          <w:color w:val="808080"/>
          <w:sz w:val="24"/>
          <w:szCs w:val="24"/>
        </w:rPr>
        <w:t>,</w:t>
      </w:r>
      <w:r w:rsidRPr="00877A22">
        <w:rPr>
          <w:rFonts w:ascii="Arial" w:hAnsi="Arial" w:cs="Arial"/>
          <w:color w:val="000000"/>
          <w:sz w:val="24"/>
          <w:szCs w:val="24"/>
        </w:rPr>
        <w:t xml:space="preserve"> </w:t>
      </w:r>
      <w:r w:rsidRPr="00877A22">
        <w:rPr>
          <w:rFonts w:ascii="Arial" w:hAnsi="Arial" w:cs="Arial"/>
          <w:color w:val="FF0000"/>
          <w:sz w:val="24"/>
          <w:szCs w:val="24"/>
        </w:rPr>
        <w:t xml:space="preserve">'Rua </w:t>
      </w:r>
      <w:proofErr w:type="spellStart"/>
      <w:r w:rsidRPr="00877A22">
        <w:rPr>
          <w:rFonts w:ascii="Arial" w:hAnsi="Arial" w:cs="Arial"/>
          <w:color w:val="FF0000"/>
          <w:sz w:val="24"/>
          <w:szCs w:val="24"/>
        </w:rPr>
        <w:t>Silla</w:t>
      </w:r>
      <w:proofErr w:type="spellEnd"/>
      <w:r w:rsidRPr="00877A22">
        <w:rPr>
          <w:rFonts w:ascii="Arial" w:hAnsi="Arial" w:cs="Arial"/>
          <w:color w:val="FF0000"/>
          <w:sz w:val="24"/>
          <w:szCs w:val="24"/>
        </w:rPr>
        <w:t xml:space="preserve"> </w:t>
      </w:r>
      <w:proofErr w:type="spellStart"/>
      <w:r w:rsidRPr="00877A22">
        <w:rPr>
          <w:rFonts w:ascii="Arial" w:hAnsi="Arial" w:cs="Arial"/>
          <w:color w:val="FF0000"/>
          <w:sz w:val="24"/>
          <w:szCs w:val="24"/>
        </w:rPr>
        <w:t>Nalon</w:t>
      </w:r>
      <w:proofErr w:type="spellEnd"/>
      <w:r w:rsidRPr="00877A22">
        <w:rPr>
          <w:rFonts w:ascii="Arial" w:hAnsi="Arial" w:cs="Arial"/>
          <w:color w:val="FF0000"/>
          <w:sz w:val="24"/>
          <w:szCs w:val="24"/>
        </w:rPr>
        <w:t xml:space="preserve"> Gonzaga'</w:t>
      </w:r>
      <w:r w:rsidRPr="00877A22">
        <w:rPr>
          <w:rFonts w:ascii="Arial" w:hAnsi="Arial" w:cs="Arial"/>
          <w:color w:val="808080"/>
          <w:sz w:val="24"/>
          <w:szCs w:val="24"/>
        </w:rPr>
        <w:t>,</w:t>
      </w:r>
      <w:r w:rsidRPr="00877A22">
        <w:rPr>
          <w:rFonts w:ascii="Arial" w:hAnsi="Arial" w:cs="Arial"/>
          <w:color w:val="000000"/>
          <w:sz w:val="24"/>
          <w:szCs w:val="24"/>
        </w:rPr>
        <w:t xml:space="preserve"> </w:t>
      </w:r>
      <w:r w:rsidRPr="00877A22">
        <w:rPr>
          <w:rFonts w:ascii="Arial" w:hAnsi="Arial" w:cs="Arial"/>
          <w:color w:val="FF0000"/>
          <w:sz w:val="24"/>
          <w:szCs w:val="24"/>
        </w:rPr>
        <w:t>'70'</w:t>
      </w:r>
      <w:r w:rsidRPr="00877A22">
        <w:rPr>
          <w:rFonts w:ascii="Arial" w:hAnsi="Arial" w:cs="Arial"/>
          <w:color w:val="808080"/>
          <w:sz w:val="24"/>
          <w:szCs w:val="24"/>
        </w:rPr>
        <w:t>,</w:t>
      </w:r>
      <w:r w:rsidRPr="00877A22">
        <w:rPr>
          <w:rFonts w:ascii="Arial" w:hAnsi="Arial" w:cs="Arial"/>
          <w:color w:val="000000"/>
          <w:sz w:val="24"/>
          <w:szCs w:val="24"/>
        </w:rPr>
        <w:t xml:space="preserve"> </w:t>
      </w:r>
      <w:r w:rsidRPr="00877A22">
        <w:rPr>
          <w:rFonts w:ascii="Arial" w:hAnsi="Arial" w:cs="Arial"/>
          <w:color w:val="FF0000"/>
          <w:sz w:val="24"/>
          <w:szCs w:val="24"/>
        </w:rPr>
        <w:t>'Parque Marajoara'</w:t>
      </w:r>
      <w:r w:rsidRPr="00877A22">
        <w:rPr>
          <w:rFonts w:ascii="Arial" w:hAnsi="Arial" w:cs="Arial"/>
          <w:color w:val="808080"/>
          <w:sz w:val="24"/>
          <w:szCs w:val="24"/>
        </w:rPr>
        <w:t>,</w:t>
      </w:r>
      <w:r w:rsidRPr="00877A22">
        <w:rPr>
          <w:rFonts w:ascii="Arial" w:hAnsi="Arial" w:cs="Arial"/>
          <w:color w:val="000000"/>
          <w:sz w:val="24"/>
          <w:szCs w:val="24"/>
        </w:rPr>
        <w:t xml:space="preserve"> </w:t>
      </w:r>
      <w:r w:rsidRPr="00877A22">
        <w:rPr>
          <w:rFonts w:ascii="Arial" w:hAnsi="Arial" w:cs="Arial"/>
          <w:color w:val="FF0000"/>
          <w:sz w:val="24"/>
          <w:szCs w:val="24"/>
        </w:rPr>
        <w:t>'Santo André'</w:t>
      </w:r>
      <w:r w:rsidRPr="00877A22">
        <w:rPr>
          <w:rFonts w:ascii="Arial" w:hAnsi="Arial" w:cs="Arial"/>
          <w:color w:val="808080"/>
          <w:sz w:val="24"/>
          <w:szCs w:val="24"/>
        </w:rPr>
        <w:t>,</w:t>
      </w:r>
      <w:r w:rsidRPr="00877A22">
        <w:rPr>
          <w:rFonts w:ascii="Arial" w:hAnsi="Arial" w:cs="Arial"/>
          <w:color w:val="000000"/>
          <w:sz w:val="24"/>
          <w:szCs w:val="24"/>
        </w:rPr>
        <w:t xml:space="preserve"> </w:t>
      </w:r>
      <w:r w:rsidRPr="00877A22">
        <w:rPr>
          <w:rFonts w:ascii="Arial" w:hAnsi="Arial" w:cs="Arial"/>
          <w:color w:val="FF0000"/>
          <w:sz w:val="24"/>
          <w:szCs w:val="24"/>
        </w:rPr>
        <w:t>'SP</w:t>
      </w:r>
      <w:proofErr w:type="gramStart"/>
      <w:r w:rsidRPr="00877A22">
        <w:rPr>
          <w:rFonts w:ascii="Arial" w:hAnsi="Arial" w:cs="Arial"/>
          <w:color w:val="FF0000"/>
          <w:sz w:val="24"/>
          <w:szCs w:val="24"/>
        </w:rPr>
        <w:t>'</w:t>
      </w:r>
      <w:r w:rsidRPr="00877A22">
        <w:rPr>
          <w:rFonts w:ascii="Arial" w:hAnsi="Arial" w:cs="Arial"/>
          <w:color w:val="000000"/>
          <w:sz w:val="24"/>
          <w:szCs w:val="24"/>
        </w:rPr>
        <w:t xml:space="preserve"> </w:t>
      </w:r>
      <w:r w:rsidRPr="00877A22">
        <w:rPr>
          <w:rFonts w:ascii="Arial" w:hAnsi="Arial" w:cs="Arial"/>
          <w:color w:val="808080"/>
          <w:sz w:val="24"/>
          <w:szCs w:val="24"/>
        </w:rPr>
        <w:t>)</w:t>
      </w:r>
      <w:proofErr w:type="gramEnd"/>
      <w:r w:rsidRPr="00877A22">
        <w:rPr>
          <w:rFonts w:ascii="Arial" w:hAnsi="Arial" w:cs="Arial"/>
          <w:color w:val="808080"/>
          <w:sz w:val="24"/>
          <w:szCs w:val="24"/>
        </w:rPr>
        <w:t>;</w:t>
      </w:r>
    </w:p>
    <w:p w14:paraId="410ED6C2" w14:textId="77777777" w:rsidR="00877A22" w:rsidRPr="00877A22" w:rsidRDefault="00877A22" w:rsidP="00877A2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</w:p>
    <w:p w14:paraId="7151B660" w14:textId="77777777" w:rsidR="00877A22" w:rsidRPr="00877A22" w:rsidRDefault="00877A22" w:rsidP="00877A2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</w:p>
    <w:p w14:paraId="66CE8246" w14:textId="77777777" w:rsidR="00877A22" w:rsidRPr="00877A22" w:rsidRDefault="00877A22" w:rsidP="00877A2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  <w:r w:rsidRPr="00877A22">
        <w:rPr>
          <w:rFonts w:ascii="Arial" w:hAnsi="Arial" w:cs="Arial"/>
          <w:color w:val="008000"/>
          <w:sz w:val="24"/>
          <w:szCs w:val="24"/>
        </w:rPr>
        <w:t>-- TB_ROLE</w:t>
      </w:r>
    </w:p>
    <w:p w14:paraId="1B68ABF2" w14:textId="77777777" w:rsidR="00877A22" w:rsidRPr="00877A22" w:rsidRDefault="00877A22" w:rsidP="00877A2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  <w:r w:rsidRPr="00877A22">
        <w:rPr>
          <w:rFonts w:ascii="Arial" w:hAnsi="Arial" w:cs="Arial"/>
          <w:color w:val="0000FF"/>
          <w:sz w:val="24"/>
          <w:szCs w:val="24"/>
        </w:rPr>
        <w:t>INSERT</w:t>
      </w:r>
      <w:r w:rsidRPr="00877A22">
        <w:rPr>
          <w:rFonts w:ascii="Arial" w:hAnsi="Arial" w:cs="Arial"/>
          <w:color w:val="000000"/>
          <w:sz w:val="24"/>
          <w:szCs w:val="24"/>
        </w:rPr>
        <w:t xml:space="preserve"> </w:t>
      </w:r>
      <w:r w:rsidRPr="00877A22">
        <w:rPr>
          <w:rFonts w:ascii="Arial" w:hAnsi="Arial" w:cs="Arial"/>
          <w:color w:val="0000FF"/>
          <w:sz w:val="24"/>
          <w:szCs w:val="24"/>
        </w:rPr>
        <w:t>INTO</w:t>
      </w:r>
      <w:r w:rsidRPr="00877A22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877A22">
        <w:rPr>
          <w:rFonts w:ascii="Arial" w:hAnsi="Arial" w:cs="Arial"/>
          <w:color w:val="000000"/>
          <w:sz w:val="24"/>
          <w:szCs w:val="24"/>
        </w:rPr>
        <w:t>tb_role</w:t>
      </w:r>
      <w:proofErr w:type="spellEnd"/>
      <w:r w:rsidRPr="00877A22">
        <w:rPr>
          <w:rFonts w:ascii="Arial" w:hAnsi="Arial" w:cs="Arial"/>
          <w:color w:val="000000"/>
          <w:sz w:val="24"/>
          <w:szCs w:val="24"/>
        </w:rPr>
        <w:t xml:space="preserve"> </w:t>
      </w:r>
      <w:r w:rsidRPr="00877A22">
        <w:rPr>
          <w:rFonts w:ascii="Arial" w:hAnsi="Arial" w:cs="Arial"/>
          <w:color w:val="0000FF"/>
          <w:sz w:val="24"/>
          <w:szCs w:val="24"/>
        </w:rPr>
        <w:t xml:space="preserve">VALUES </w:t>
      </w:r>
      <w:r w:rsidRPr="00877A22">
        <w:rPr>
          <w:rFonts w:ascii="Arial" w:hAnsi="Arial" w:cs="Arial"/>
          <w:color w:val="808080"/>
          <w:sz w:val="24"/>
          <w:szCs w:val="24"/>
        </w:rPr>
        <w:t>(</w:t>
      </w:r>
      <w:r w:rsidRPr="00877A22">
        <w:rPr>
          <w:rFonts w:ascii="Arial" w:hAnsi="Arial" w:cs="Arial"/>
          <w:color w:val="FF0000"/>
          <w:sz w:val="24"/>
          <w:szCs w:val="24"/>
        </w:rPr>
        <w:t>'ROLE_ADMIN'</w:t>
      </w:r>
      <w:r w:rsidRPr="00877A22">
        <w:rPr>
          <w:rFonts w:ascii="Arial" w:hAnsi="Arial" w:cs="Arial"/>
          <w:color w:val="808080"/>
          <w:sz w:val="24"/>
          <w:szCs w:val="24"/>
        </w:rPr>
        <w:t>,</w:t>
      </w:r>
      <w:r w:rsidRPr="00877A22">
        <w:rPr>
          <w:rFonts w:ascii="Arial" w:hAnsi="Arial" w:cs="Arial"/>
          <w:color w:val="000000"/>
          <w:sz w:val="24"/>
          <w:szCs w:val="24"/>
        </w:rPr>
        <w:t xml:space="preserve"> </w:t>
      </w:r>
      <w:r w:rsidRPr="00877A22">
        <w:rPr>
          <w:rFonts w:ascii="Arial" w:hAnsi="Arial" w:cs="Arial"/>
          <w:color w:val="FF0000"/>
          <w:sz w:val="24"/>
          <w:szCs w:val="24"/>
        </w:rPr>
        <w:t>'Administrador do Sistema'</w:t>
      </w:r>
      <w:r w:rsidRPr="00877A22">
        <w:rPr>
          <w:rFonts w:ascii="Arial" w:hAnsi="Arial" w:cs="Arial"/>
          <w:color w:val="808080"/>
          <w:sz w:val="24"/>
          <w:szCs w:val="24"/>
        </w:rPr>
        <w:t>);</w:t>
      </w:r>
    </w:p>
    <w:p w14:paraId="199927B3" w14:textId="77777777" w:rsidR="00877A22" w:rsidRPr="00877A22" w:rsidRDefault="00877A22" w:rsidP="00877A2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  <w:r w:rsidRPr="00877A22">
        <w:rPr>
          <w:rFonts w:ascii="Arial" w:hAnsi="Arial" w:cs="Arial"/>
          <w:color w:val="0000FF"/>
          <w:sz w:val="24"/>
          <w:szCs w:val="24"/>
        </w:rPr>
        <w:t>INSERT</w:t>
      </w:r>
      <w:r w:rsidRPr="00877A22">
        <w:rPr>
          <w:rFonts w:ascii="Arial" w:hAnsi="Arial" w:cs="Arial"/>
          <w:color w:val="000000"/>
          <w:sz w:val="24"/>
          <w:szCs w:val="24"/>
        </w:rPr>
        <w:t xml:space="preserve"> </w:t>
      </w:r>
      <w:r w:rsidRPr="00877A22">
        <w:rPr>
          <w:rFonts w:ascii="Arial" w:hAnsi="Arial" w:cs="Arial"/>
          <w:color w:val="0000FF"/>
          <w:sz w:val="24"/>
          <w:szCs w:val="24"/>
        </w:rPr>
        <w:t>INTO</w:t>
      </w:r>
      <w:r w:rsidRPr="00877A22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877A22">
        <w:rPr>
          <w:rFonts w:ascii="Arial" w:hAnsi="Arial" w:cs="Arial"/>
          <w:color w:val="000000"/>
          <w:sz w:val="24"/>
          <w:szCs w:val="24"/>
        </w:rPr>
        <w:t>tb_role</w:t>
      </w:r>
      <w:proofErr w:type="spellEnd"/>
      <w:r w:rsidRPr="00877A22">
        <w:rPr>
          <w:rFonts w:ascii="Arial" w:hAnsi="Arial" w:cs="Arial"/>
          <w:color w:val="000000"/>
          <w:sz w:val="24"/>
          <w:szCs w:val="24"/>
        </w:rPr>
        <w:t xml:space="preserve"> </w:t>
      </w:r>
      <w:r w:rsidRPr="00877A22">
        <w:rPr>
          <w:rFonts w:ascii="Arial" w:hAnsi="Arial" w:cs="Arial"/>
          <w:color w:val="0000FF"/>
          <w:sz w:val="24"/>
          <w:szCs w:val="24"/>
        </w:rPr>
        <w:t xml:space="preserve">VALUES </w:t>
      </w:r>
      <w:r w:rsidRPr="00877A22">
        <w:rPr>
          <w:rFonts w:ascii="Arial" w:hAnsi="Arial" w:cs="Arial"/>
          <w:color w:val="808080"/>
          <w:sz w:val="24"/>
          <w:szCs w:val="24"/>
        </w:rPr>
        <w:t>(</w:t>
      </w:r>
      <w:r w:rsidRPr="00877A22">
        <w:rPr>
          <w:rFonts w:ascii="Arial" w:hAnsi="Arial" w:cs="Arial"/>
          <w:color w:val="FF0000"/>
          <w:sz w:val="24"/>
          <w:szCs w:val="24"/>
        </w:rPr>
        <w:t>'ROLE_CLIENTE'</w:t>
      </w:r>
      <w:r w:rsidRPr="00877A22">
        <w:rPr>
          <w:rFonts w:ascii="Arial" w:hAnsi="Arial" w:cs="Arial"/>
          <w:color w:val="808080"/>
          <w:sz w:val="24"/>
          <w:szCs w:val="24"/>
        </w:rPr>
        <w:t>,</w:t>
      </w:r>
      <w:r w:rsidRPr="00877A22">
        <w:rPr>
          <w:rFonts w:ascii="Arial" w:hAnsi="Arial" w:cs="Arial"/>
          <w:color w:val="000000"/>
          <w:sz w:val="24"/>
          <w:szCs w:val="24"/>
        </w:rPr>
        <w:t xml:space="preserve"> </w:t>
      </w:r>
      <w:r w:rsidRPr="00877A22">
        <w:rPr>
          <w:rFonts w:ascii="Arial" w:hAnsi="Arial" w:cs="Arial"/>
          <w:color w:val="FF0000"/>
          <w:sz w:val="24"/>
          <w:szCs w:val="24"/>
        </w:rPr>
        <w:t>'Cliente do Sistema'</w:t>
      </w:r>
      <w:r w:rsidRPr="00877A22">
        <w:rPr>
          <w:rFonts w:ascii="Arial" w:hAnsi="Arial" w:cs="Arial"/>
          <w:color w:val="808080"/>
          <w:sz w:val="24"/>
          <w:szCs w:val="24"/>
        </w:rPr>
        <w:t>);</w:t>
      </w:r>
    </w:p>
    <w:p w14:paraId="2394CE21" w14:textId="77777777" w:rsidR="00877A22" w:rsidRPr="00877A22" w:rsidRDefault="00877A22" w:rsidP="00877A2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  <w:r w:rsidRPr="00877A22">
        <w:rPr>
          <w:rFonts w:ascii="Arial" w:hAnsi="Arial" w:cs="Arial"/>
          <w:color w:val="0000FF"/>
          <w:sz w:val="24"/>
          <w:szCs w:val="24"/>
        </w:rPr>
        <w:t>INSERT</w:t>
      </w:r>
      <w:r w:rsidRPr="00877A22">
        <w:rPr>
          <w:rFonts w:ascii="Arial" w:hAnsi="Arial" w:cs="Arial"/>
          <w:color w:val="000000"/>
          <w:sz w:val="24"/>
          <w:szCs w:val="24"/>
        </w:rPr>
        <w:t xml:space="preserve"> </w:t>
      </w:r>
      <w:r w:rsidRPr="00877A22">
        <w:rPr>
          <w:rFonts w:ascii="Arial" w:hAnsi="Arial" w:cs="Arial"/>
          <w:color w:val="0000FF"/>
          <w:sz w:val="24"/>
          <w:szCs w:val="24"/>
        </w:rPr>
        <w:t>INTO</w:t>
      </w:r>
      <w:r w:rsidRPr="00877A22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877A22">
        <w:rPr>
          <w:rFonts w:ascii="Arial" w:hAnsi="Arial" w:cs="Arial"/>
          <w:color w:val="000000"/>
          <w:sz w:val="24"/>
          <w:szCs w:val="24"/>
        </w:rPr>
        <w:t>tb_role</w:t>
      </w:r>
      <w:proofErr w:type="spellEnd"/>
      <w:r w:rsidRPr="00877A22">
        <w:rPr>
          <w:rFonts w:ascii="Arial" w:hAnsi="Arial" w:cs="Arial"/>
          <w:color w:val="000000"/>
          <w:sz w:val="24"/>
          <w:szCs w:val="24"/>
        </w:rPr>
        <w:t xml:space="preserve"> </w:t>
      </w:r>
      <w:r w:rsidRPr="00877A22">
        <w:rPr>
          <w:rFonts w:ascii="Arial" w:hAnsi="Arial" w:cs="Arial"/>
          <w:color w:val="0000FF"/>
          <w:sz w:val="24"/>
          <w:szCs w:val="24"/>
        </w:rPr>
        <w:t xml:space="preserve">VALUES </w:t>
      </w:r>
      <w:r w:rsidRPr="00877A22">
        <w:rPr>
          <w:rFonts w:ascii="Arial" w:hAnsi="Arial" w:cs="Arial"/>
          <w:color w:val="808080"/>
          <w:sz w:val="24"/>
          <w:szCs w:val="24"/>
        </w:rPr>
        <w:t>(</w:t>
      </w:r>
      <w:r w:rsidRPr="00877A22">
        <w:rPr>
          <w:rFonts w:ascii="Arial" w:hAnsi="Arial" w:cs="Arial"/>
          <w:color w:val="FF0000"/>
          <w:sz w:val="24"/>
          <w:szCs w:val="24"/>
        </w:rPr>
        <w:t>'ROLE_DEV'</w:t>
      </w:r>
      <w:r w:rsidRPr="00877A22">
        <w:rPr>
          <w:rFonts w:ascii="Arial" w:hAnsi="Arial" w:cs="Arial"/>
          <w:color w:val="808080"/>
          <w:sz w:val="24"/>
          <w:szCs w:val="24"/>
        </w:rPr>
        <w:t>,</w:t>
      </w:r>
      <w:r w:rsidRPr="00877A22">
        <w:rPr>
          <w:rFonts w:ascii="Arial" w:hAnsi="Arial" w:cs="Arial"/>
          <w:color w:val="000000"/>
          <w:sz w:val="24"/>
          <w:szCs w:val="24"/>
        </w:rPr>
        <w:t xml:space="preserve"> </w:t>
      </w:r>
      <w:r w:rsidRPr="00877A22">
        <w:rPr>
          <w:rFonts w:ascii="Arial" w:hAnsi="Arial" w:cs="Arial"/>
          <w:color w:val="FF0000"/>
          <w:sz w:val="24"/>
          <w:szCs w:val="24"/>
        </w:rPr>
        <w:t>'Desenvolvedor do Sistema'</w:t>
      </w:r>
      <w:r w:rsidRPr="00877A22">
        <w:rPr>
          <w:rFonts w:ascii="Arial" w:hAnsi="Arial" w:cs="Arial"/>
          <w:color w:val="808080"/>
          <w:sz w:val="24"/>
          <w:szCs w:val="24"/>
        </w:rPr>
        <w:t>);</w:t>
      </w:r>
    </w:p>
    <w:p w14:paraId="1EB48223" w14:textId="77777777" w:rsidR="00877A22" w:rsidRPr="00877A22" w:rsidRDefault="00877A22" w:rsidP="00877A2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</w:p>
    <w:p w14:paraId="0DF12A65" w14:textId="77777777" w:rsidR="00877A22" w:rsidRPr="00877A22" w:rsidRDefault="00877A22" w:rsidP="00877A2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</w:p>
    <w:p w14:paraId="77F42893" w14:textId="77777777" w:rsidR="00877A22" w:rsidRPr="00877A22" w:rsidRDefault="00877A22" w:rsidP="00877A2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  <w:r w:rsidRPr="00877A22">
        <w:rPr>
          <w:rFonts w:ascii="Arial" w:hAnsi="Arial" w:cs="Arial"/>
          <w:color w:val="008000"/>
          <w:sz w:val="24"/>
          <w:szCs w:val="24"/>
        </w:rPr>
        <w:t>-- TB_USER_ROLE</w:t>
      </w:r>
    </w:p>
    <w:p w14:paraId="6CC57EF8" w14:textId="77777777" w:rsidR="00877A22" w:rsidRPr="00877A22" w:rsidRDefault="00877A22" w:rsidP="00877A2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  <w:r w:rsidRPr="00877A22">
        <w:rPr>
          <w:rFonts w:ascii="Arial" w:hAnsi="Arial" w:cs="Arial"/>
          <w:color w:val="0000FF"/>
          <w:sz w:val="24"/>
          <w:szCs w:val="24"/>
        </w:rPr>
        <w:t>INSERT</w:t>
      </w:r>
      <w:r w:rsidRPr="00877A22">
        <w:rPr>
          <w:rFonts w:ascii="Arial" w:hAnsi="Arial" w:cs="Arial"/>
          <w:color w:val="000000"/>
          <w:sz w:val="24"/>
          <w:szCs w:val="24"/>
        </w:rPr>
        <w:t xml:space="preserve"> </w:t>
      </w:r>
      <w:r w:rsidRPr="00877A22">
        <w:rPr>
          <w:rFonts w:ascii="Arial" w:hAnsi="Arial" w:cs="Arial"/>
          <w:color w:val="0000FF"/>
          <w:sz w:val="24"/>
          <w:szCs w:val="24"/>
        </w:rPr>
        <w:t>INTO</w:t>
      </w:r>
      <w:r w:rsidRPr="00877A22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877A22">
        <w:rPr>
          <w:rFonts w:ascii="Arial" w:hAnsi="Arial" w:cs="Arial"/>
          <w:color w:val="000000"/>
          <w:sz w:val="24"/>
          <w:szCs w:val="24"/>
        </w:rPr>
        <w:t>tb_user_role</w:t>
      </w:r>
      <w:proofErr w:type="spellEnd"/>
      <w:r w:rsidRPr="00877A22">
        <w:rPr>
          <w:rFonts w:ascii="Arial" w:hAnsi="Arial" w:cs="Arial"/>
          <w:color w:val="000000"/>
          <w:sz w:val="24"/>
          <w:szCs w:val="24"/>
        </w:rPr>
        <w:t xml:space="preserve"> </w:t>
      </w:r>
      <w:r w:rsidRPr="00877A22">
        <w:rPr>
          <w:rFonts w:ascii="Arial" w:hAnsi="Arial" w:cs="Arial"/>
          <w:color w:val="0000FF"/>
          <w:sz w:val="24"/>
          <w:szCs w:val="24"/>
        </w:rPr>
        <w:t xml:space="preserve">VALUES </w:t>
      </w:r>
      <w:r w:rsidRPr="00877A22">
        <w:rPr>
          <w:rFonts w:ascii="Arial" w:hAnsi="Arial" w:cs="Arial"/>
          <w:color w:val="808080"/>
          <w:sz w:val="24"/>
          <w:szCs w:val="24"/>
        </w:rPr>
        <w:t>(</w:t>
      </w:r>
      <w:r w:rsidRPr="00877A22">
        <w:rPr>
          <w:rFonts w:ascii="Arial" w:hAnsi="Arial" w:cs="Arial"/>
          <w:color w:val="000000"/>
          <w:sz w:val="24"/>
          <w:szCs w:val="24"/>
        </w:rPr>
        <w:t>1</w:t>
      </w:r>
      <w:r w:rsidRPr="00877A22">
        <w:rPr>
          <w:rFonts w:ascii="Arial" w:hAnsi="Arial" w:cs="Arial"/>
          <w:color w:val="808080"/>
          <w:sz w:val="24"/>
          <w:szCs w:val="24"/>
        </w:rPr>
        <w:t>,</w:t>
      </w:r>
      <w:r w:rsidRPr="00877A22">
        <w:rPr>
          <w:rFonts w:ascii="Arial" w:hAnsi="Arial" w:cs="Arial"/>
          <w:color w:val="000000"/>
          <w:sz w:val="24"/>
          <w:szCs w:val="24"/>
        </w:rPr>
        <w:t xml:space="preserve"> 1</w:t>
      </w:r>
      <w:r w:rsidRPr="00877A22">
        <w:rPr>
          <w:rFonts w:ascii="Arial" w:hAnsi="Arial" w:cs="Arial"/>
          <w:color w:val="808080"/>
          <w:sz w:val="24"/>
          <w:szCs w:val="24"/>
        </w:rPr>
        <w:t>);</w:t>
      </w:r>
    </w:p>
    <w:p w14:paraId="6FA4DBC3" w14:textId="77777777" w:rsidR="00877A22" w:rsidRPr="00877A22" w:rsidRDefault="00877A22" w:rsidP="00877A2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  <w:r w:rsidRPr="00877A22">
        <w:rPr>
          <w:rFonts w:ascii="Arial" w:hAnsi="Arial" w:cs="Arial"/>
          <w:color w:val="0000FF"/>
          <w:sz w:val="24"/>
          <w:szCs w:val="24"/>
        </w:rPr>
        <w:t>INSERT</w:t>
      </w:r>
      <w:r w:rsidRPr="00877A22">
        <w:rPr>
          <w:rFonts w:ascii="Arial" w:hAnsi="Arial" w:cs="Arial"/>
          <w:color w:val="000000"/>
          <w:sz w:val="24"/>
          <w:szCs w:val="24"/>
        </w:rPr>
        <w:t xml:space="preserve"> </w:t>
      </w:r>
      <w:r w:rsidRPr="00877A22">
        <w:rPr>
          <w:rFonts w:ascii="Arial" w:hAnsi="Arial" w:cs="Arial"/>
          <w:color w:val="0000FF"/>
          <w:sz w:val="24"/>
          <w:szCs w:val="24"/>
        </w:rPr>
        <w:t>INTO</w:t>
      </w:r>
      <w:r w:rsidRPr="00877A22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877A22">
        <w:rPr>
          <w:rFonts w:ascii="Arial" w:hAnsi="Arial" w:cs="Arial"/>
          <w:color w:val="000000"/>
          <w:sz w:val="24"/>
          <w:szCs w:val="24"/>
        </w:rPr>
        <w:t>tb_user_role</w:t>
      </w:r>
      <w:proofErr w:type="spellEnd"/>
      <w:r w:rsidRPr="00877A22">
        <w:rPr>
          <w:rFonts w:ascii="Arial" w:hAnsi="Arial" w:cs="Arial"/>
          <w:color w:val="000000"/>
          <w:sz w:val="24"/>
          <w:szCs w:val="24"/>
        </w:rPr>
        <w:t xml:space="preserve"> </w:t>
      </w:r>
      <w:r w:rsidRPr="00877A22">
        <w:rPr>
          <w:rFonts w:ascii="Arial" w:hAnsi="Arial" w:cs="Arial"/>
          <w:color w:val="0000FF"/>
          <w:sz w:val="24"/>
          <w:szCs w:val="24"/>
        </w:rPr>
        <w:t xml:space="preserve">VALUES </w:t>
      </w:r>
      <w:r w:rsidRPr="00877A22">
        <w:rPr>
          <w:rFonts w:ascii="Arial" w:hAnsi="Arial" w:cs="Arial"/>
          <w:color w:val="808080"/>
          <w:sz w:val="24"/>
          <w:szCs w:val="24"/>
        </w:rPr>
        <w:t>(</w:t>
      </w:r>
      <w:r w:rsidRPr="00877A22">
        <w:rPr>
          <w:rFonts w:ascii="Arial" w:hAnsi="Arial" w:cs="Arial"/>
          <w:color w:val="000000"/>
          <w:sz w:val="24"/>
          <w:szCs w:val="24"/>
        </w:rPr>
        <w:t>2</w:t>
      </w:r>
      <w:r w:rsidRPr="00877A22">
        <w:rPr>
          <w:rFonts w:ascii="Arial" w:hAnsi="Arial" w:cs="Arial"/>
          <w:color w:val="808080"/>
          <w:sz w:val="24"/>
          <w:szCs w:val="24"/>
        </w:rPr>
        <w:t>,</w:t>
      </w:r>
      <w:r w:rsidRPr="00877A22">
        <w:rPr>
          <w:rFonts w:ascii="Arial" w:hAnsi="Arial" w:cs="Arial"/>
          <w:color w:val="000000"/>
          <w:sz w:val="24"/>
          <w:szCs w:val="24"/>
        </w:rPr>
        <w:t xml:space="preserve"> 1</w:t>
      </w:r>
      <w:r w:rsidRPr="00877A22">
        <w:rPr>
          <w:rFonts w:ascii="Arial" w:hAnsi="Arial" w:cs="Arial"/>
          <w:color w:val="808080"/>
          <w:sz w:val="24"/>
          <w:szCs w:val="24"/>
        </w:rPr>
        <w:t>);</w:t>
      </w:r>
    </w:p>
    <w:p w14:paraId="228FC8CB" w14:textId="77777777" w:rsidR="00877A22" w:rsidRPr="00877A22" w:rsidRDefault="00877A22" w:rsidP="00877A2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  <w:r w:rsidRPr="00877A22">
        <w:rPr>
          <w:rFonts w:ascii="Arial" w:hAnsi="Arial" w:cs="Arial"/>
          <w:color w:val="0000FF"/>
          <w:sz w:val="24"/>
          <w:szCs w:val="24"/>
        </w:rPr>
        <w:t>INSERT</w:t>
      </w:r>
      <w:r w:rsidRPr="00877A22">
        <w:rPr>
          <w:rFonts w:ascii="Arial" w:hAnsi="Arial" w:cs="Arial"/>
          <w:color w:val="000000"/>
          <w:sz w:val="24"/>
          <w:szCs w:val="24"/>
        </w:rPr>
        <w:t xml:space="preserve"> </w:t>
      </w:r>
      <w:r w:rsidRPr="00877A22">
        <w:rPr>
          <w:rFonts w:ascii="Arial" w:hAnsi="Arial" w:cs="Arial"/>
          <w:color w:val="0000FF"/>
          <w:sz w:val="24"/>
          <w:szCs w:val="24"/>
        </w:rPr>
        <w:t>INTO</w:t>
      </w:r>
      <w:r w:rsidRPr="00877A22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877A22">
        <w:rPr>
          <w:rFonts w:ascii="Arial" w:hAnsi="Arial" w:cs="Arial"/>
          <w:color w:val="000000"/>
          <w:sz w:val="24"/>
          <w:szCs w:val="24"/>
        </w:rPr>
        <w:t>tb_user_role</w:t>
      </w:r>
      <w:proofErr w:type="spellEnd"/>
      <w:r w:rsidRPr="00877A22">
        <w:rPr>
          <w:rFonts w:ascii="Arial" w:hAnsi="Arial" w:cs="Arial"/>
          <w:color w:val="000000"/>
          <w:sz w:val="24"/>
          <w:szCs w:val="24"/>
        </w:rPr>
        <w:t xml:space="preserve"> </w:t>
      </w:r>
      <w:r w:rsidRPr="00877A22">
        <w:rPr>
          <w:rFonts w:ascii="Arial" w:hAnsi="Arial" w:cs="Arial"/>
          <w:color w:val="0000FF"/>
          <w:sz w:val="24"/>
          <w:szCs w:val="24"/>
        </w:rPr>
        <w:t xml:space="preserve">VALUES </w:t>
      </w:r>
      <w:r w:rsidRPr="00877A22">
        <w:rPr>
          <w:rFonts w:ascii="Arial" w:hAnsi="Arial" w:cs="Arial"/>
          <w:color w:val="808080"/>
          <w:sz w:val="24"/>
          <w:szCs w:val="24"/>
        </w:rPr>
        <w:t>(</w:t>
      </w:r>
      <w:r w:rsidRPr="00877A22">
        <w:rPr>
          <w:rFonts w:ascii="Arial" w:hAnsi="Arial" w:cs="Arial"/>
          <w:color w:val="000000"/>
          <w:sz w:val="24"/>
          <w:szCs w:val="24"/>
        </w:rPr>
        <w:t>3</w:t>
      </w:r>
      <w:r w:rsidRPr="00877A22">
        <w:rPr>
          <w:rFonts w:ascii="Arial" w:hAnsi="Arial" w:cs="Arial"/>
          <w:color w:val="808080"/>
          <w:sz w:val="24"/>
          <w:szCs w:val="24"/>
        </w:rPr>
        <w:t>,</w:t>
      </w:r>
      <w:r w:rsidRPr="00877A22">
        <w:rPr>
          <w:rFonts w:ascii="Arial" w:hAnsi="Arial" w:cs="Arial"/>
          <w:color w:val="000000"/>
          <w:sz w:val="24"/>
          <w:szCs w:val="24"/>
        </w:rPr>
        <w:t xml:space="preserve"> 2</w:t>
      </w:r>
      <w:r w:rsidRPr="00877A22">
        <w:rPr>
          <w:rFonts w:ascii="Arial" w:hAnsi="Arial" w:cs="Arial"/>
          <w:color w:val="808080"/>
          <w:sz w:val="24"/>
          <w:szCs w:val="24"/>
        </w:rPr>
        <w:t>);</w:t>
      </w:r>
    </w:p>
    <w:p w14:paraId="0116DE74" w14:textId="77777777" w:rsidR="00877A22" w:rsidRPr="00877A22" w:rsidRDefault="00877A22" w:rsidP="00877A2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</w:p>
    <w:p w14:paraId="6560BF49" w14:textId="77777777" w:rsidR="00877A22" w:rsidRPr="00877A22" w:rsidRDefault="00877A22" w:rsidP="00877A2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</w:p>
    <w:p w14:paraId="4B9747BC" w14:textId="77777777" w:rsidR="00877A22" w:rsidRPr="00877A22" w:rsidRDefault="00877A22" w:rsidP="00877A2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  <w:r w:rsidRPr="00877A22">
        <w:rPr>
          <w:rFonts w:ascii="Arial" w:hAnsi="Arial" w:cs="Arial"/>
          <w:color w:val="008000"/>
          <w:sz w:val="24"/>
          <w:szCs w:val="24"/>
        </w:rPr>
        <w:t>-- TB_PROVIDER</w:t>
      </w:r>
    </w:p>
    <w:p w14:paraId="05A7D20A" w14:textId="77777777" w:rsidR="00877A22" w:rsidRPr="00877A22" w:rsidRDefault="00877A22" w:rsidP="00877A2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  <w:r w:rsidRPr="00877A22">
        <w:rPr>
          <w:rFonts w:ascii="Arial" w:hAnsi="Arial" w:cs="Arial"/>
          <w:color w:val="0000FF"/>
          <w:sz w:val="24"/>
          <w:szCs w:val="24"/>
        </w:rPr>
        <w:t>INSERT</w:t>
      </w:r>
      <w:r w:rsidRPr="00877A22">
        <w:rPr>
          <w:rFonts w:ascii="Arial" w:hAnsi="Arial" w:cs="Arial"/>
          <w:color w:val="000000"/>
          <w:sz w:val="24"/>
          <w:szCs w:val="24"/>
        </w:rPr>
        <w:t xml:space="preserve"> </w:t>
      </w:r>
      <w:r w:rsidRPr="00877A22">
        <w:rPr>
          <w:rFonts w:ascii="Arial" w:hAnsi="Arial" w:cs="Arial"/>
          <w:color w:val="0000FF"/>
          <w:sz w:val="24"/>
          <w:szCs w:val="24"/>
        </w:rPr>
        <w:t>INTO</w:t>
      </w:r>
      <w:r w:rsidRPr="00877A22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877A22">
        <w:rPr>
          <w:rFonts w:ascii="Arial" w:hAnsi="Arial" w:cs="Arial"/>
          <w:color w:val="000000"/>
          <w:sz w:val="24"/>
          <w:szCs w:val="24"/>
        </w:rPr>
        <w:t>tb_provider</w:t>
      </w:r>
      <w:proofErr w:type="spellEnd"/>
      <w:r w:rsidRPr="00877A22">
        <w:rPr>
          <w:rFonts w:ascii="Arial" w:hAnsi="Arial" w:cs="Arial"/>
          <w:color w:val="000000"/>
          <w:sz w:val="24"/>
          <w:szCs w:val="24"/>
        </w:rPr>
        <w:t xml:space="preserve"> </w:t>
      </w:r>
      <w:r w:rsidRPr="00877A22">
        <w:rPr>
          <w:rFonts w:ascii="Arial" w:hAnsi="Arial" w:cs="Arial"/>
          <w:color w:val="0000FF"/>
          <w:sz w:val="24"/>
          <w:szCs w:val="24"/>
        </w:rPr>
        <w:t xml:space="preserve">VALUES </w:t>
      </w:r>
      <w:r w:rsidRPr="00877A22">
        <w:rPr>
          <w:rFonts w:ascii="Arial" w:hAnsi="Arial" w:cs="Arial"/>
          <w:color w:val="808080"/>
          <w:sz w:val="24"/>
          <w:szCs w:val="24"/>
        </w:rPr>
        <w:t>(</w:t>
      </w:r>
      <w:r w:rsidRPr="00877A22">
        <w:rPr>
          <w:rFonts w:ascii="Arial" w:hAnsi="Arial" w:cs="Arial"/>
          <w:color w:val="FF0000"/>
          <w:sz w:val="24"/>
          <w:szCs w:val="24"/>
        </w:rPr>
        <w:t>'Apple Computer'</w:t>
      </w:r>
      <w:r w:rsidRPr="00877A22">
        <w:rPr>
          <w:rFonts w:ascii="Arial" w:hAnsi="Arial" w:cs="Arial"/>
          <w:color w:val="808080"/>
          <w:sz w:val="24"/>
          <w:szCs w:val="24"/>
        </w:rPr>
        <w:t>,</w:t>
      </w:r>
      <w:r w:rsidRPr="00877A22">
        <w:rPr>
          <w:rFonts w:ascii="Arial" w:hAnsi="Arial" w:cs="Arial"/>
          <w:color w:val="000000"/>
          <w:sz w:val="24"/>
          <w:szCs w:val="24"/>
        </w:rPr>
        <w:t xml:space="preserve"> </w:t>
      </w:r>
      <w:r w:rsidRPr="00877A22">
        <w:rPr>
          <w:rFonts w:ascii="Arial" w:hAnsi="Arial" w:cs="Arial"/>
          <w:color w:val="FF0000"/>
          <w:sz w:val="24"/>
          <w:szCs w:val="24"/>
        </w:rPr>
        <w:t>'47.071.378/0001-40'</w:t>
      </w:r>
      <w:r w:rsidRPr="00877A22">
        <w:rPr>
          <w:rFonts w:ascii="Arial" w:hAnsi="Arial" w:cs="Arial"/>
          <w:color w:val="808080"/>
          <w:sz w:val="24"/>
          <w:szCs w:val="24"/>
        </w:rPr>
        <w:t>,</w:t>
      </w:r>
      <w:r w:rsidRPr="00877A22">
        <w:rPr>
          <w:rFonts w:ascii="Arial" w:hAnsi="Arial" w:cs="Arial"/>
          <w:color w:val="000000"/>
          <w:sz w:val="24"/>
          <w:szCs w:val="24"/>
        </w:rPr>
        <w:t xml:space="preserve"> </w:t>
      </w:r>
    </w:p>
    <w:p w14:paraId="12317BD7" w14:textId="77777777" w:rsidR="00877A22" w:rsidRPr="00877A22" w:rsidRDefault="00877A22" w:rsidP="00877A2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  <w:r w:rsidRPr="00877A22">
        <w:rPr>
          <w:rFonts w:ascii="Arial" w:hAnsi="Arial" w:cs="Arial"/>
          <w:color w:val="FF0000"/>
          <w:sz w:val="24"/>
          <w:szCs w:val="24"/>
        </w:rPr>
        <w:t>'04542-000'</w:t>
      </w:r>
      <w:r w:rsidRPr="00877A22">
        <w:rPr>
          <w:rFonts w:ascii="Arial" w:hAnsi="Arial" w:cs="Arial"/>
          <w:color w:val="808080"/>
          <w:sz w:val="24"/>
          <w:szCs w:val="24"/>
        </w:rPr>
        <w:t>,</w:t>
      </w:r>
      <w:r w:rsidRPr="00877A22">
        <w:rPr>
          <w:rFonts w:ascii="Arial" w:hAnsi="Arial" w:cs="Arial"/>
          <w:color w:val="000000"/>
          <w:sz w:val="24"/>
          <w:szCs w:val="24"/>
        </w:rPr>
        <w:t xml:space="preserve"> </w:t>
      </w:r>
      <w:r w:rsidRPr="00877A22">
        <w:rPr>
          <w:rFonts w:ascii="Arial" w:hAnsi="Arial" w:cs="Arial"/>
          <w:color w:val="FF0000"/>
          <w:sz w:val="24"/>
          <w:szCs w:val="24"/>
        </w:rPr>
        <w:t>'</w:t>
      </w:r>
      <w:proofErr w:type="spellStart"/>
      <w:r w:rsidRPr="00877A22">
        <w:rPr>
          <w:rFonts w:ascii="Arial" w:hAnsi="Arial" w:cs="Arial"/>
          <w:color w:val="FF0000"/>
          <w:sz w:val="24"/>
          <w:szCs w:val="24"/>
        </w:rPr>
        <w:t>Av</w:t>
      </w:r>
      <w:proofErr w:type="spellEnd"/>
      <w:r w:rsidRPr="00877A22">
        <w:rPr>
          <w:rFonts w:ascii="Arial" w:hAnsi="Arial" w:cs="Arial"/>
          <w:color w:val="FF0000"/>
          <w:sz w:val="24"/>
          <w:szCs w:val="24"/>
        </w:rPr>
        <w:t xml:space="preserve"> Leopoldo C de Magalhaes Jr'</w:t>
      </w:r>
      <w:r w:rsidRPr="00877A22">
        <w:rPr>
          <w:rFonts w:ascii="Arial" w:hAnsi="Arial" w:cs="Arial"/>
          <w:color w:val="808080"/>
          <w:sz w:val="24"/>
          <w:szCs w:val="24"/>
        </w:rPr>
        <w:t>,</w:t>
      </w:r>
      <w:r w:rsidRPr="00877A22">
        <w:rPr>
          <w:rFonts w:ascii="Arial" w:hAnsi="Arial" w:cs="Arial"/>
          <w:color w:val="000000"/>
          <w:sz w:val="24"/>
          <w:szCs w:val="24"/>
        </w:rPr>
        <w:t xml:space="preserve"> 700</w:t>
      </w:r>
      <w:r w:rsidRPr="00877A22">
        <w:rPr>
          <w:rFonts w:ascii="Arial" w:hAnsi="Arial" w:cs="Arial"/>
          <w:color w:val="808080"/>
          <w:sz w:val="24"/>
          <w:szCs w:val="24"/>
        </w:rPr>
        <w:t>,</w:t>
      </w:r>
      <w:r w:rsidRPr="00877A22">
        <w:rPr>
          <w:rFonts w:ascii="Arial" w:hAnsi="Arial" w:cs="Arial"/>
          <w:color w:val="000000"/>
          <w:sz w:val="24"/>
          <w:szCs w:val="24"/>
        </w:rPr>
        <w:t xml:space="preserve"> </w:t>
      </w:r>
      <w:r w:rsidRPr="00877A22">
        <w:rPr>
          <w:rFonts w:ascii="Arial" w:hAnsi="Arial" w:cs="Arial"/>
          <w:color w:val="FF0000"/>
          <w:sz w:val="24"/>
          <w:szCs w:val="24"/>
        </w:rPr>
        <w:t>'Bota Fogo'</w:t>
      </w:r>
      <w:r w:rsidRPr="00877A22">
        <w:rPr>
          <w:rFonts w:ascii="Arial" w:hAnsi="Arial" w:cs="Arial"/>
          <w:color w:val="808080"/>
          <w:sz w:val="24"/>
          <w:szCs w:val="24"/>
        </w:rPr>
        <w:t>,</w:t>
      </w:r>
      <w:r w:rsidRPr="00877A22">
        <w:rPr>
          <w:rFonts w:ascii="Arial" w:hAnsi="Arial" w:cs="Arial"/>
          <w:color w:val="000000"/>
          <w:sz w:val="24"/>
          <w:szCs w:val="24"/>
        </w:rPr>
        <w:t xml:space="preserve"> </w:t>
      </w:r>
      <w:r w:rsidRPr="00877A22">
        <w:rPr>
          <w:rFonts w:ascii="Arial" w:hAnsi="Arial" w:cs="Arial"/>
          <w:color w:val="FF0000"/>
          <w:sz w:val="24"/>
          <w:szCs w:val="24"/>
        </w:rPr>
        <w:t>'São Paulo'</w:t>
      </w:r>
      <w:r w:rsidRPr="00877A22">
        <w:rPr>
          <w:rFonts w:ascii="Arial" w:hAnsi="Arial" w:cs="Arial"/>
          <w:color w:val="808080"/>
          <w:sz w:val="24"/>
          <w:szCs w:val="24"/>
        </w:rPr>
        <w:t>,</w:t>
      </w:r>
      <w:r w:rsidRPr="00877A22">
        <w:rPr>
          <w:rFonts w:ascii="Arial" w:hAnsi="Arial" w:cs="Arial"/>
          <w:color w:val="000000"/>
          <w:sz w:val="24"/>
          <w:szCs w:val="24"/>
        </w:rPr>
        <w:t xml:space="preserve"> </w:t>
      </w:r>
      <w:r w:rsidRPr="00877A22">
        <w:rPr>
          <w:rFonts w:ascii="Arial" w:hAnsi="Arial" w:cs="Arial"/>
          <w:color w:val="FF0000"/>
          <w:sz w:val="24"/>
          <w:szCs w:val="24"/>
        </w:rPr>
        <w:t>'SP'</w:t>
      </w:r>
      <w:r w:rsidRPr="00877A22">
        <w:rPr>
          <w:rFonts w:ascii="Arial" w:hAnsi="Arial" w:cs="Arial"/>
          <w:color w:val="808080"/>
          <w:sz w:val="24"/>
          <w:szCs w:val="24"/>
        </w:rPr>
        <w:t>);</w:t>
      </w:r>
    </w:p>
    <w:p w14:paraId="0F688F0C" w14:textId="77777777" w:rsidR="00877A22" w:rsidRPr="00877A22" w:rsidRDefault="00877A22" w:rsidP="00877A2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  <w:r w:rsidRPr="00877A22">
        <w:rPr>
          <w:rFonts w:ascii="Arial" w:hAnsi="Arial" w:cs="Arial"/>
          <w:color w:val="0000FF"/>
          <w:sz w:val="24"/>
          <w:szCs w:val="24"/>
        </w:rPr>
        <w:t>INSERT</w:t>
      </w:r>
      <w:r w:rsidRPr="00877A22">
        <w:rPr>
          <w:rFonts w:ascii="Arial" w:hAnsi="Arial" w:cs="Arial"/>
          <w:color w:val="000000"/>
          <w:sz w:val="24"/>
          <w:szCs w:val="24"/>
        </w:rPr>
        <w:t xml:space="preserve"> </w:t>
      </w:r>
      <w:r w:rsidRPr="00877A22">
        <w:rPr>
          <w:rFonts w:ascii="Arial" w:hAnsi="Arial" w:cs="Arial"/>
          <w:color w:val="0000FF"/>
          <w:sz w:val="24"/>
          <w:szCs w:val="24"/>
        </w:rPr>
        <w:t>INTO</w:t>
      </w:r>
      <w:r w:rsidRPr="00877A22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877A22">
        <w:rPr>
          <w:rFonts w:ascii="Arial" w:hAnsi="Arial" w:cs="Arial"/>
          <w:color w:val="000000"/>
          <w:sz w:val="24"/>
          <w:szCs w:val="24"/>
        </w:rPr>
        <w:t>tb_provider</w:t>
      </w:r>
      <w:proofErr w:type="spellEnd"/>
      <w:r w:rsidRPr="00877A22">
        <w:rPr>
          <w:rFonts w:ascii="Arial" w:hAnsi="Arial" w:cs="Arial"/>
          <w:color w:val="000000"/>
          <w:sz w:val="24"/>
          <w:szCs w:val="24"/>
        </w:rPr>
        <w:t xml:space="preserve"> </w:t>
      </w:r>
      <w:r w:rsidRPr="00877A22">
        <w:rPr>
          <w:rFonts w:ascii="Arial" w:hAnsi="Arial" w:cs="Arial"/>
          <w:color w:val="0000FF"/>
          <w:sz w:val="24"/>
          <w:szCs w:val="24"/>
        </w:rPr>
        <w:t xml:space="preserve">VALUES </w:t>
      </w:r>
      <w:r w:rsidRPr="00877A22">
        <w:rPr>
          <w:rFonts w:ascii="Arial" w:hAnsi="Arial" w:cs="Arial"/>
          <w:color w:val="808080"/>
          <w:sz w:val="24"/>
          <w:szCs w:val="24"/>
        </w:rPr>
        <w:t>(</w:t>
      </w:r>
      <w:r w:rsidRPr="00877A22">
        <w:rPr>
          <w:rFonts w:ascii="Arial" w:hAnsi="Arial" w:cs="Arial"/>
          <w:color w:val="FF0000"/>
          <w:sz w:val="24"/>
          <w:szCs w:val="24"/>
        </w:rPr>
        <w:t>'Rei das Capinhas'</w:t>
      </w:r>
      <w:r w:rsidRPr="00877A22">
        <w:rPr>
          <w:rFonts w:ascii="Arial" w:hAnsi="Arial" w:cs="Arial"/>
          <w:color w:val="808080"/>
          <w:sz w:val="24"/>
          <w:szCs w:val="24"/>
        </w:rPr>
        <w:t>,</w:t>
      </w:r>
      <w:r w:rsidRPr="00877A22">
        <w:rPr>
          <w:rFonts w:ascii="Arial" w:hAnsi="Arial" w:cs="Arial"/>
          <w:color w:val="000000"/>
          <w:sz w:val="24"/>
          <w:szCs w:val="24"/>
        </w:rPr>
        <w:t xml:space="preserve"> </w:t>
      </w:r>
      <w:r w:rsidRPr="00877A22">
        <w:rPr>
          <w:rFonts w:ascii="Arial" w:hAnsi="Arial" w:cs="Arial"/>
          <w:color w:val="FF0000"/>
          <w:sz w:val="24"/>
          <w:szCs w:val="24"/>
        </w:rPr>
        <w:t>'92.655.064/0001-49'</w:t>
      </w:r>
      <w:r w:rsidRPr="00877A22">
        <w:rPr>
          <w:rFonts w:ascii="Arial" w:hAnsi="Arial" w:cs="Arial"/>
          <w:color w:val="808080"/>
          <w:sz w:val="24"/>
          <w:szCs w:val="24"/>
        </w:rPr>
        <w:t>,</w:t>
      </w:r>
      <w:r w:rsidRPr="00877A22">
        <w:rPr>
          <w:rFonts w:ascii="Arial" w:hAnsi="Arial" w:cs="Arial"/>
          <w:color w:val="000000"/>
          <w:sz w:val="24"/>
          <w:szCs w:val="24"/>
        </w:rPr>
        <w:t xml:space="preserve"> </w:t>
      </w:r>
    </w:p>
    <w:p w14:paraId="39446BB8" w14:textId="77777777" w:rsidR="00877A22" w:rsidRPr="00877A22" w:rsidRDefault="00877A22" w:rsidP="00877A2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  <w:r w:rsidRPr="00877A22">
        <w:rPr>
          <w:rFonts w:ascii="Arial" w:hAnsi="Arial" w:cs="Arial"/>
          <w:color w:val="FF0000"/>
          <w:sz w:val="24"/>
          <w:szCs w:val="24"/>
        </w:rPr>
        <w:t>'09932-012'</w:t>
      </w:r>
      <w:r w:rsidRPr="00877A22">
        <w:rPr>
          <w:rFonts w:ascii="Arial" w:hAnsi="Arial" w:cs="Arial"/>
          <w:color w:val="808080"/>
          <w:sz w:val="24"/>
          <w:szCs w:val="24"/>
        </w:rPr>
        <w:t>,</w:t>
      </w:r>
      <w:r w:rsidRPr="00877A22">
        <w:rPr>
          <w:rFonts w:ascii="Arial" w:hAnsi="Arial" w:cs="Arial"/>
          <w:color w:val="000000"/>
          <w:sz w:val="24"/>
          <w:szCs w:val="24"/>
        </w:rPr>
        <w:t xml:space="preserve"> </w:t>
      </w:r>
      <w:r w:rsidRPr="00877A22">
        <w:rPr>
          <w:rFonts w:ascii="Arial" w:hAnsi="Arial" w:cs="Arial"/>
          <w:color w:val="FF0000"/>
          <w:sz w:val="24"/>
          <w:szCs w:val="24"/>
        </w:rPr>
        <w:t xml:space="preserve">'Rua </w:t>
      </w:r>
      <w:proofErr w:type="spellStart"/>
      <w:r w:rsidRPr="00877A22">
        <w:rPr>
          <w:rFonts w:ascii="Arial" w:hAnsi="Arial" w:cs="Arial"/>
          <w:color w:val="FF0000"/>
          <w:sz w:val="24"/>
          <w:szCs w:val="24"/>
        </w:rPr>
        <w:t>Lazar</w:t>
      </w:r>
      <w:proofErr w:type="spellEnd"/>
      <w:r w:rsidRPr="00877A22">
        <w:rPr>
          <w:rFonts w:ascii="Arial" w:hAnsi="Arial" w:cs="Arial"/>
          <w:color w:val="FF0000"/>
          <w:sz w:val="24"/>
          <w:szCs w:val="24"/>
        </w:rPr>
        <w:t xml:space="preserve"> </w:t>
      </w:r>
      <w:proofErr w:type="spellStart"/>
      <w:r w:rsidRPr="00877A22">
        <w:rPr>
          <w:rFonts w:ascii="Arial" w:hAnsi="Arial" w:cs="Arial"/>
          <w:color w:val="FF0000"/>
          <w:sz w:val="24"/>
          <w:szCs w:val="24"/>
        </w:rPr>
        <w:t>Segal</w:t>
      </w:r>
      <w:proofErr w:type="spellEnd"/>
      <w:r w:rsidRPr="00877A22">
        <w:rPr>
          <w:rFonts w:ascii="Arial" w:hAnsi="Arial" w:cs="Arial"/>
          <w:color w:val="FF0000"/>
          <w:sz w:val="24"/>
          <w:szCs w:val="24"/>
        </w:rPr>
        <w:t>'</w:t>
      </w:r>
      <w:r w:rsidRPr="00877A22">
        <w:rPr>
          <w:rFonts w:ascii="Arial" w:hAnsi="Arial" w:cs="Arial"/>
          <w:color w:val="808080"/>
          <w:sz w:val="24"/>
          <w:szCs w:val="24"/>
        </w:rPr>
        <w:t>,</w:t>
      </w:r>
      <w:r w:rsidRPr="00877A22">
        <w:rPr>
          <w:rFonts w:ascii="Arial" w:hAnsi="Arial" w:cs="Arial"/>
          <w:color w:val="000000"/>
          <w:sz w:val="24"/>
          <w:szCs w:val="24"/>
        </w:rPr>
        <w:t xml:space="preserve"> 120</w:t>
      </w:r>
      <w:r w:rsidRPr="00877A22">
        <w:rPr>
          <w:rFonts w:ascii="Arial" w:hAnsi="Arial" w:cs="Arial"/>
          <w:color w:val="808080"/>
          <w:sz w:val="24"/>
          <w:szCs w:val="24"/>
        </w:rPr>
        <w:t>,</w:t>
      </w:r>
      <w:r w:rsidRPr="00877A22">
        <w:rPr>
          <w:rFonts w:ascii="Arial" w:hAnsi="Arial" w:cs="Arial"/>
          <w:color w:val="000000"/>
          <w:sz w:val="24"/>
          <w:szCs w:val="24"/>
        </w:rPr>
        <w:t xml:space="preserve"> </w:t>
      </w:r>
      <w:r w:rsidRPr="00877A22">
        <w:rPr>
          <w:rFonts w:ascii="Arial" w:hAnsi="Arial" w:cs="Arial"/>
          <w:color w:val="FF0000"/>
          <w:sz w:val="24"/>
          <w:szCs w:val="24"/>
        </w:rPr>
        <w:t>'Brasil'</w:t>
      </w:r>
      <w:r w:rsidRPr="00877A22">
        <w:rPr>
          <w:rFonts w:ascii="Arial" w:hAnsi="Arial" w:cs="Arial"/>
          <w:color w:val="808080"/>
          <w:sz w:val="24"/>
          <w:szCs w:val="24"/>
        </w:rPr>
        <w:t>,</w:t>
      </w:r>
      <w:r w:rsidRPr="00877A22">
        <w:rPr>
          <w:rFonts w:ascii="Arial" w:hAnsi="Arial" w:cs="Arial"/>
          <w:color w:val="000000"/>
          <w:sz w:val="24"/>
          <w:szCs w:val="24"/>
        </w:rPr>
        <w:t xml:space="preserve"> </w:t>
      </w:r>
      <w:r w:rsidRPr="00877A22">
        <w:rPr>
          <w:rFonts w:ascii="Arial" w:hAnsi="Arial" w:cs="Arial"/>
          <w:color w:val="FF0000"/>
          <w:sz w:val="24"/>
          <w:szCs w:val="24"/>
        </w:rPr>
        <w:t>'São Paulo'</w:t>
      </w:r>
      <w:r w:rsidRPr="00877A22">
        <w:rPr>
          <w:rFonts w:ascii="Arial" w:hAnsi="Arial" w:cs="Arial"/>
          <w:color w:val="808080"/>
          <w:sz w:val="24"/>
          <w:szCs w:val="24"/>
        </w:rPr>
        <w:t>,</w:t>
      </w:r>
      <w:r w:rsidRPr="00877A22">
        <w:rPr>
          <w:rFonts w:ascii="Arial" w:hAnsi="Arial" w:cs="Arial"/>
          <w:color w:val="000000"/>
          <w:sz w:val="24"/>
          <w:szCs w:val="24"/>
        </w:rPr>
        <w:t xml:space="preserve"> </w:t>
      </w:r>
      <w:r w:rsidRPr="00877A22">
        <w:rPr>
          <w:rFonts w:ascii="Arial" w:hAnsi="Arial" w:cs="Arial"/>
          <w:color w:val="FF0000"/>
          <w:sz w:val="24"/>
          <w:szCs w:val="24"/>
        </w:rPr>
        <w:t>'SP'</w:t>
      </w:r>
      <w:r w:rsidRPr="00877A22">
        <w:rPr>
          <w:rFonts w:ascii="Arial" w:hAnsi="Arial" w:cs="Arial"/>
          <w:color w:val="808080"/>
          <w:sz w:val="24"/>
          <w:szCs w:val="24"/>
        </w:rPr>
        <w:t>);</w:t>
      </w:r>
    </w:p>
    <w:p w14:paraId="10E539B4" w14:textId="77777777" w:rsidR="00877A22" w:rsidRPr="00877A22" w:rsidRDefault="00877A22" w:rsidP="00877A2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  <w:r w:rsidRPr="00877A22">
        <w:rPr>
          <w:rFonts w:ascii="Arial" w:hAnsi="Arial" w:cs="Arial"/>
          <w:color w:val="0000FF"/>
          <w:sz w:val="24"/>
          <w:szCs w:val="24"/>
        </w:rPr>
        <w:t>INSERT</w:t>
      </w:r>
      <w:r w:rsidRPr="00877A22">
        <w:rPr>
          <w:rFonts w:ascii="Arial" w:hAnsi="Arial" w:cs="Arial"/>
          <w:color w:val="000000"/>
          <w:sz w:val="24"/>
          <w:szCs w:val="24"/>
        </w:rPr>
        <w:t xml:space="preserve"> </w:t>
      </w:r>
      <w:r w:rsidRPr="00877A22">
        <w:rPr>
          <w:rFonts w:ascii="Arial" w:hAnsi="Arial" w:cs="Arial"/>
          <w:color w:val="0000FF"/>
          <w:sz w:val="24"/>
          <w:szCs w:val="24"/>
        </w:rPr>
        <w:t>INTO</w:t>
      </w:r>
      <w:r w:rsidRPr="00877A22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877A22">
        <w:rPr>
          <w:rFonts w:ascii="Arial" w:hAnsi="Arial" w:cs="Arial"/>
          <w:color w:val="000000"/>
          <w:sz w:val="24"/>
          <w:szCs w:val="24"/>
        </w:rPr>
        <w:t>tb_provider</w:t>
      </w:r>
      <w:proofErr w:type="spellEnd"/>
      <w:r w:rsidRPr="00877A22">
        <w:rPr>
          <w:rFonts w:ascii="Arial" w:hAnsi="Arial" w:cs="Arial"/>
          <w:color w:val="000000"/>
          <w:sz w:val="24"/>
          <w:szCs w:val="24"/>
        </w:rPr>
        <w:t xml:space="preserve"> </w:t>
      </w:r>
      <w:r w:rsidRPr="00877A22">
        <w:rPr>
          <w:rFonts w:ascii="Arial" w:hAnsi="Arial" w:cs="Arial"/>
          <w:color w:val="0000FF"/>
          <w:sz w:val="24"/>
          <w:szCs w:val="24"/>
        </w:rPr>
        <w:t xml:space="preserve">VALUES </w:t>
      </w:r>
      <w:r w:rsidRPr="00877A22">
        <w:rPr>
          <w:rFonts w:ascii="Arial" w:hAnsi="Arial" w:cs="Arial"/>
          <w:color w:val="808080"/>
          <w:sz w:val="24"/>
          <w:szCs w:val="24"/>
        </w:rPr>
        <w:t>(</w:t>
      </w:r>
      <w:r w:rsidRPr="00877A22">
        <w:rPr>
          <w:rFonts w:ascii="Arial" w:hAnsi="Arial" w:cs="Arial"/>
          <w:color w:val="FF0000"/>
          <w:sz w:val="24"/>
          <w:szCs w:val="24"/>
        </w:rPr>
        <w:t>'Carregadores Apple'</w:t>
      </w:r>
      <w:r w:rsidRPr="00877A22">
        <w:rPr>
          <w:rFonts w:ascii="Arial" w:hAnsi="Arial" w:cs="Arial"/>
          <w:color w:val="808080"/>
          <w:sz w:val="24"/>
          <w:szCs w:val="24"/>
        </w:rPr>
        <w:t>,</w:t>
      </w:r>
      <w:r w:rsidRPr="00877A22">
        <w:rPr>
          <w:rFonts w:ascii="Arial" w:hAnsi="Arial" w:cs="Arial"/>
          <w:color w:val="000000"/>
          <w:sz w:val="24"/>
          <w:szCs w:val="24"/>
        </w:rPr>
        <w:t xml:space="preserve"> </w:t>
      </w:r>
      <w:r w:rsidRPr="00877A22">
        <w:rPr>
          <w:rFonts w:ascii="Arial" w:hAnsi="Arial" w:cs="Arial"/>
          <w:color w:val="FF0000"/>
          <w:sz w:val="24"/>
          <w:szCs w:val="24"/>
        </w:rPr>
        <w:t>'94.336.917/0001-05'</w:t>
      </w:r>
      <w:r w:rsidRPr="00877A22">
        <w:rPr>
          <w:rFonts w:ascii="Arial" w:hAnsi="Arial" w:cs="Arial"/>
          <w:color w:val="808080"/>
          <w:sz w:val="24"/>
          <w:szCs w:val="24"/>
        </w:rPr>
        <w:t>,</w:t>
      </w:r>
      <w:r w:rsidRPr="00877A22">
        <w:rPr>
          <w:rFonts w:ascii="Arial" w:hAnsi="Arial" w:cs="Arial"/>
          <w:color w:val="000000"/>
          <w:sz w:val="24"/>
          <w:szCs w:val="24"/>
        </w:rPr>
        <w:t xml:space="preserve"> </w:t>
      </w:r>
    </w:p>
    <w:p w14:paraId="44E36949" w14:textId="77777777" w:rsidR="00877A22" w:rsidRPr="00877A22" w:rsidRDefault="00877A22" w:rsidP="00877A2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  <w:r w:rsidRPr="00877A22">
        <w:rPr>
          <w:rFonts w:ascii="Arial" w:hAnsi="Arial" w:cs="Arial"/>
          <w:color w:val="FF0000"/>
          <w:sz w:val="24"/>
          <w:szCs w:val="24"/>
        </w:rPr>
        <w:t>'09360-888'</w:t>
      </w:r>
      <w:r w:rsidRPr="00877A22">
        <w:rPr>
          <w:rFonts w:ascii="Arial" w:hAnsi="Arial" w:cs="Arial"/>
          <w:color w:val="808080"/>
          <w:sz w:val="24"/>
          <w:szCs w:val="24"/>
        </w:rPr>
        <w:t>,</w:t>
      </w:r>
      <w:r w:rsidRPr="00877A22">
        <w:rPr>
          <w:rFonts w:ascii="Arial" w:hAnsi="Arial" w:cs="Arial"/>
          <w:color w:val="000000"/>
          <w:sz w:val="24"/>
          <w:szCs w:val="24"/>
        </w:rPr>
        <w:t xml:space="preserve"> </w:t>
      </w:r>
      <w:r w:rsidRPr="00877A22">
        <w:rPr>
          <w:rFonts w:ascii="Arial" w:hAnsi="Arial" w:cs="Arial"/>
          <w:color w:val="FF0000"/>
          <w:sz w:val="24"/>
          <w:szCs w:val="24"/>
        </w:rPr>
        <w:t xml:space="preserve">'Rua </w:t>
      </w:r>
      <w:proofErr w:type="spellStart"/>
      <w:r w:rsidRPr="00877A22">
        <w:rPr>
          <w:rFonts w:ascii="Arial" w:hAnsi="Arial" w:cs="Arial"/>
          <w:color w:val="FF0000"/>
          <w:sz w:val="24"/>
          <w:szCs w:val="24"/>
        </w:rPr>
        <w:t>Ruerato</w:t>
      </w:r>
      <w:proofErr w:type="spellEnd"/>
      <w:r w:rsidRPr="00877A22">
        <w:rPr>
          <w:rFonts w:ascii="Arial" w:hAnsi="Arial" w:cs="Arial"/>
          <w:color w:val="FF0000"/>
          <w:sz w:val="24"/>
          <w:szCs w:val="24"/>
        </w:rPr>
        <w:t>'</w:t>
      </w:r>
      <w:r w:rsidRPr="00877A22">
        <w:rPr>
          <w:rFonts w:ascii="Arial" w:hAnsi="Arial" w:cs="Arial"/>
          <w:color w:val="808080"/>
          <w:sz w:val="24"/>
          <w:szCs w:val="24"/>
        </w:rPr>
        <w:t>,</w:t>
      </w:r>
      <w:r w:rsidRPr="00877A22">
        <w:rPr>
          <w:rFonts w:ascii="Arial" w:hAnsi="Arial" w:cs="Arial"/>
          <w:color w:val="000000"/>
          <w:sz w:val="24"/>
          <w:szCs w:val="24"/>
        </w:rPr>
        <w:t xml:space="preserve"> 458</w:t>
      </w:r>
      <w:r w:rsidRPr="00877A22">
        <w:rPr>
          <w:rFonts w:ascii="Arial" w:hAnsi="Arial" w:cs="Arial"/>
          <w:color w:val="808080"/>
          <w:sz w:val="24"/>
          <w:szCs w:val="24"/>
        </w:rPr>
        <w:t>,</w:t>
      </w:r>
      <w:r w:rsidRPr="00877A22">
        <w:rPr>
          <w:rFonts w:ascii="Arial" w:hAnsi="Arial" w:cs="Arial"/>
          <w:color w:val="000000"/>
          <w:sz w:val="24"/>
          <w:szCs w:val="24"/>
        </w:rPr>
        <w:t xml:space="preserve"> </w:t>
      </w:r>
      <w:r w:rsidRPr="00877A22">
        <w:rPr>
          <w:rFonts w:ascii="Arial" w:hAnsi="Arial" w:cs="Arial"/>
          <w:color w:val="FF0000"/>
          <w:sz w:val="24"/>
          <w:szCs w:val="24"/>
        </w:rPr>
        <w:t>'Vila América'</w:t>
      </w:r>
      <w:r w:rsidRPr="00877A22">
        <w:rPr>
          <w:rFonts w:ascii="Arial" w:hAnsi="Arial" w:cs="Arial"/>
          <w:color w:val="808080"/>
          <w:sz w:val="24"/>
          <w:szCs w:val="24"/>
        </w:rPr>
        <w:t>,</w:t>
      </w:r>
      <w:r w:rsidRPr="00877A22">
        <w:rPr>
          <w:rFonts w:ascii="Arial" w:hAnsi="Arial" w:cs="Arial"/>
          <w:color w:val="000000"/>
          <w:sz w:val="24"/>
          <w:szCs w:val="24"/>
        </w:rPr>
        <w:t xml:space="preserve"> </w:t>
      </w:r>
      <w:r w:rsidRPr="00877A22">
        <w:rPr>
          <w:rFonts w:ascii="Arial" w:hAnsi="Arial" w:cs="Arial"/>
          <w:color w:val="FF0000"/>
          <w:sz w:val="24"/>
          <w:szCs w:val="24"/>
        </w:rPr>
        <w:t>'Santo André'</w:t>
      </w:r>
      <w:r w:rsidRPr="00877A22">
        <w:rPr>
          <w:rFonts w:ascii="Arial" w:hAnsi="Arial" w:cs="Arial"/>
          <w:color w:val="808080"/>
          <w:sz w:val="24"/>
          <w:szCs w:val="24"/>
        </w:rPr>
        <w:t>,</w:t>
      </w:r>
      <w:r w:rsidRPr="00877A22">
        <w:rPr>
          <w:rFonts w:ascii="Arial" w:hAnsi="Arial" w:cs="Arial"/>
          <w:color w:val="000000"/>
          <w:sz w:val="24"/>
          <w:szCs w:val="24"/>
        </w:rPr>
        <w:t xml:space="preserve"> </w:t>
      </w:r>
      <w:r w:rsidRPr="00877A22">
        <w:rPr>
          <w:rFonts w:ascii="Arial" w:hAnsi="Arial" w:cs="Arial"/>
          <w:color w:val="FF0000"/>
          <w:sz w:val="24"/>
          <w:szCs w:val="24"/>
        </w:rPr>
        <w:t>'SP'</w:t>
      </w:r>
      <w:r w:rsidRPr="00877A22">
        <w:rPr>
          <w:rFonts w:ascii="Arial" w:hAnsi="Arial" w:cs="Arial"/>
          <w:color w:val="808080"/>
          <w:sz w:val="24"/>
          <w:szCs w:val="24"/>
        </w:rPr>
        <w:t>);</w:t>
      </w:r>
    </w:p>
    <w:p w14:paraId="634AE684" w14:textId="77777777" w:rsidR="00877A22" w:rsidRPr="00877A22" w:rsidRDefault="00877A22" w:rsidP="00877A2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</w:p>
    <w:p w14:paraId="4B7A3D5B" w14:textId="77777777" w:rsidR="00877A22" w:rsidRPr="00877A22" w:rsidRDefault="00877A22" w:rsidP="00877A2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</w:p>
    <w:p w14:paraId="2B909903" w14:textId="77777777" w:rsidR="00877A22" w:rsidRPr="00877A22" w:rsidRDefault="00877A22" w:rsidP="00877A2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  <w:r w:rsidRPr="00877A22">
        <w:rPr>
          <w:rFonts w:ascii="Arial" w:hAnsi="Arial" w:cs="Arial"/>
          <w:color w:val="008000"/>
          <w:sz w:val="24"/>
          <w:szCs w:val="24"/>
        </w:rPr>
        <w:t>-- TB_PRODUCT</w:t>
      </w:r>
    </w:p>
    <w:p w14:paraId="654AD078" w14:textId="77777777" w:rsidR="00877A22" w:rsidRPr="00877A22" w:rsidRDefault="00877A22" w:rsidP="00877A2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  <w:r w:rsidRPr="00877A22">
        <w:rPr>
          <w:rFonts w:ascii="Arial" w:hAnsi="Arial" w:cs="Arial"/>
          <w:color w:val="0000FF"/>
          <w:sz w:val="24"/>
          <w:szCs w:val="24"/>
        </w:rPr>
        <w:t>INSERT</w:t>
      </w:r>
      <w:r w:rsidRPr="00877A22">
        <w:rPr>
          <w:rFonts w:ascii="Arial" w:hAnsi="Arial" w:cs="Arial"/>
          <w:color w:val="000000"/>
          <w:sz w:val="24"/>
          <w:szCs w:val="24"/>
        </w:rPr>
        <w:t xml:space="preserve"> </w:t>
      </w:r>
      <w:r w:rsidRPr="00877A22">
        <w:rPr>
          <w:rFonts w:ascii="Arial" w:hAnsi="Arial" w:cs="Arial"/>
          <w:color w:val="0000FF"/>
          <w:sz w:val="24"/>
          <w:szCs w:val="24"/>
        </w:rPr>
        <w:t>INTO</w:t>
      </w:r>
      <w:r w:rsidRPr="00877A22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877A22">
        <w:rPr>
          <w:rFonts w:ascii="Arial" w:hAnsi="Arial" w:cs="Arial"/>
          <w:color w:val="000000"/>
          <w:sz w:val="24"/>
          <w:szCs w:val="24"/>
        </w:rPr>
        <w:t>tb_product</w:t>
      </w:r>
      <w:proofErr w:type="spellEnd"/>
      <w:r w:rsidRPr="00877A22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gramStart"/>
      <w:r w:rsidRPr="00877A22">
        <w:rPr>
          <w:rFonts w:ascii="Arial" w:hAnsi="Arial" w:cs="Arial"/>
          <w:color w:val="0000FF"/>
          <w:sz w:val="24"/>
          <w:szCs w:val="24"/>
        </w:rPr>
        <w:t>VALUES</w:t>
      </w:r>
      <w:r w:rsidRPr="00877A22">
        <w:rPr>
          <w:rFonts w:ascii="Arial" w:hAnsi="Arial" w:cs="Arial"/>
          <w:color w:val="808080"/>
          <w:sz w:val="24"/>
          <w:szCs w:val="24"/>
        </w:rPr>
        <w:t>(</w:t>
      </w:r>
      <w:proofErr w:type="gramEnd"/>
      <w:r w:rsidRPr="00877A22">
        <w:rPr>
          <w:rFonts w:ascii="Arial" w:hAnsi="Arial" w:cs="Arial"/>
          <w:color w:val="FF0000"/>
          <w:sz w:val="24"/>
          <w:szCs w:val="24"/>
        </w:rPr>
        <w:t>'iPhone 12'</w:t>
      </w:r>
      <w:r w:rsidRPr="00877A22">
        <w:rPr>
          <w:rFonts w:ascii="Arial" w:hAnsi="Arial" w:cs="Arial"/>
          <w:color w:val="808080"/>
          <w:sz w:val="24"/>
          <w:szCs w:val="24"/>
        </w:rPr>
        <w:t>,</w:t>
      </w:r>
      <w:r w:rsidRPr="00877A22">
        <w:rPr>
          <w:rFonts w:ascii="Arial" w:hAnsi="Arial" w:cs="Arial"/>
          <w:color w:val="000000"/>
          <w:sz w:val="24"/>
          <w:szCs w:val="24"/>
        </w:rPr>
        <w:t xml:space="preserve"> </w:t>
      </w:r>
      <w:r w:rsidRPr="00877A22">
        <w:rPr>
          <w:rFonts w:ascii="Arial" w:hAnsi="Arial" w:cs="Arial"/>
          <w:color w:val="FF0000"/>
          <w:sz w:val="24"/>
          <w:szCs w:val="24"/>
        </w:rPr>
        <w:t>'iPhone 12 - 64GB - Azul'</w:t>
      </w:r>
      <w:r w:rsidRPr="00877A22">
        <w:rPr>
          <w:rFonts w:ascii="Arial" w:hAnsi="Arial" w:cs="Arial"/>
          <w:color w:val="808080"/>
          <w:sz w:val="24"/>
          <w:szCs w:val="24"/>
        </w:rPr>
        <w:t>,</w:t>
      </w:r>
      <w:r w:rsidRPr="00877A22">
        <w:rPr>
          <w:rFonts w:ascii="Arial" w:hAnsi="Arial" w:cs="Arial"/>
          <w:color w:val="000000"/>
          <w:sz w:val="24"/>
          <w:szCs w:val="24"/>
        </w:rPr>
        <w:t xml:space="preserve"> </w:t>
      </w:r>
    </w:p>
    <w:p w14:paraId="022C7745" w14:textId="77777777" w:rsidR="00877A22" w:rsidRPr="00877A22" w:rsidRDefault="00877A22" w:rsidP="00877A2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  <w:r w:rsidRPr="00877A22">
        <w:rPr>
          <w:rFonts w:ascii="Arial" w:hAnsi="Arial" w:cs="Arial"/>
          <w:color w:val="FF0000"/>
          <w:sz w:val="24"/>
          <w:szCs w:val="24"/>
        </w:rPr>
        <w:t>'iPhone 12'</w:t>
      </w:r>
      <w:r w:rsidRPr="00877A22">
        <w:rPr>
          <w:rFonts w:ascii="Arial" w:hAnsi="Arial" w:cs="Arial"/>
          <w:color w:val="808080"/>
          <w:sz w:val="24"/>
          <w:szCs w:val="24"/>
        </w:rPr>
        <w:t>,</w:t>
      </w:r>
      <w:r w:rsidRPr="00877A22">
        <w:rPr>
          <w:rFonts w:ascii="Arial" w:hAnsi="Arial" w:cs="Arial"/>
          <w:color w:val="000000"/>
          <w:sz w:val="24"/>
          <w:szCs w:val="24"/>
        </w:rPr>
        <w:t xml:space="preserve"> </w:t>
      </w:r>
      <w:r w:rsidRPr="00877A22">
        <w:rPr>
          <w:rFonts w:ascii="Arial" w:hAnsi="Arial" w:cs="Arial"/>
          <w:color w:val="FF0000"/>
          <w:sz w:val="24"/>
          <w:szCs w:val="24"/>
        </w:rPr>
        <w:t>'Azul'</w:t>
      </w:r>
      <w:r w:rsidRPr="00877A22">
        <w:rPr>
          <w:rFonts w:ascii="Arial" w:hAnsi="Arial" w:cs="Arial"/>
          <w:color w:val="808080"/>
          <w:sz w:val="24"/>
          <w:szCs w:val="24"/>
        </w:rPr>
        <w:t>,</w:t>
      </w:r>
      <w:r w:rsidRPr="00877A22">
        <w:rPr>
          <w:rFonts w:ascii="Arial" w:hAnsi="Arial" w:cs="Arial"/>
          <w:color w:val="000000"/>
          <w:sz w:val="24"/>
          <w:szCs w:val="24"/>
        </w:rPr>
        <w:t xml:space="preserve"> </w:t>
      </w:r>
      <w:r w:rsidRPr="00877A22">
        <w:rPr>
          <w:rFonts w:ascii="Arial" w:hAnsi="Arial" w:cs="Arial"/>
          <w:color w:val="FF0000"/>
          <w:sz w:val="24"/>
          <w:szCs w:val="24"/>
        </w:rPr>
        <w:t>'64GB'</w:t>
      </w:r>
      <w:r w:rsidRPr="00877A22">
        <w:rPr>
          <w:rFonts w:ascii="Arial" w:hAnsi="Arial" w:cs="Arial"/>
          <w:color w:val="808080"/>
          <w:sz w:val="24"/>
          <w:szCs w:val="24"/>
        </w:rPr>
        <w:t>,</w:t>
      </w:r>
      <w:r w:rsidRPr="00877A22">
        <w:rPr>
          <w:rFonts w:ascii="Arial" w:hAnsi="Arial" w:cs="Arial"/>
          <w:color w:val="000000"/>
          <w:sz w:val="24"/>
          <w:szCs w:val="24"/>
        </w:rPr>
        <w:t xml:space="preserve"> 6999.99</w:t>
      </w:r>
      <w:r w:rsidRPr="00877A22">
        <w:rPr>
          <w:rFonts w:ascii="Arial" w:hAnsi="Arial" w:cs="Arial"/>
          <w:color w:val="808080"/>
          <w:sz w:val="24"/>
          <w:szCs w:val="24"/>
        </w:rPr>
        <w:t>,</w:t>
      </w:r>
      <w:r w:rsidRPr="00877A22">
        <w:rPr>
          <w:rFonts w:ascii="Arial" w:hAnsi="Arial" w:cs="Arial"/>
          <w:color w:val="000000"/>
          <w:sz w:val="24"/>
          <w:szCs w:val="24"/>
        </w:rPr>
        <w:t xml:space="preserve"> 0</w:t>
      </w:r>
      <w:r w:rsidRPr="00877A22">
        <w:rPr>
          <w:rFonts w:ascii="Arial" w:hAnsi="Arial" w:cs="Arial"/>
          <w:color w:val="808080"/>
          <w:sz w:val="24"/>
          <w:szCs w:val="24"/>
        </w:rPr>
        <w:t>,</w:t>
      </w:r>
      <w:r w:rsidRPr="00877A22">
        <w:rPr>
          <w:rFonts w:ascii="Arial" w:hAnsi="Arial" w:cs="Arial"/>
          <w:color w:val="000000"/>
          <w:sz w:val="24"/>
          <w:szCs w:val="24"/>
        </w:rPr>
        <w:t xml:space="preserve"> </w:t>
      </w:r>
      <w:r w:rsidRPr="00877A22">
        <w:rPr>
          <w:rFonts w:ascii="Arial" w:hAnsi="Arial" w:cs="Arial"/>
          <w:color w:val="FF0000"/>
          <w:sz w:val="24"/>
          <w:szCs w:val="24"/>
        </w:rPr>
        <w:t>'codigo_base64'</w:t>
      </w:r>
      <w:r w:rsidRPr="00877A22">
        <w:rPr>
          <w:rFonts w:ascii="Arial" w:hAnsi="Arial" w:cs="Arial"/>
          <w:color w:val="808080"/>
          <w:sz w:val="24"/>
          <w:szCs w:val="24"/>
        </w:rPr>
        <w:t>,</w:t>
      </w:r>
      <w:r w:rsidRPr="00877A22">
        <w:rPr>
          <w:rFonts w:ascii="Arial" w:hAnsi="Arial" w:cs="Arial"/>
          <w:color w:val="000000"/>
          <w:sz w:val="24"/>
          <w:szCs w:val="24"/>
        </w:rPr>
        <w:t xml:space="preserve"> 1</w:t>
      </w:r>
      <w:r w:rsidRPr="00877A22">
        <w:rPr>
          <w:rFonts w:ascii="Arial" w:hAnsi="Arial" w:cs="Arial"/>
          <w:color w:val="808080"/>
          <w:sz w:val="24"/>
          <w:szCs w:val="24"/>
        </w:rPr>
        <w:t>);</w:t>
      </w:r>
    </w:p>
    <w:p w14:paraId="7EE84637" w14:textId="77777777" w:rsidR="00877A22" w:rsidRPr="00877A22" w:rsidRDefault="00877A22" w:rsidP="00877A2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  <w:r w:rsidRPr="00877A22">
        <w:rPr>
          <w:rFonts w:ascii="Arial" w:hAnsi="Arial" w:cs="Arial"/>
          <w:color w:val="0000FF"/>
          <w:sz w:val="24"/>
          <w:szCs w:val="24"/>
        </w:rPr>
        <w:t>INSERT</w:t>
      </w:r>
      <w:r w:rsidRPr="00877A22">
        <w:rPr>
          <w:rFonts w:ascii="Arial" w:hAnsi="Arial" w:cs="Arial"/>
          <w:color w:val="000000"/>
          <w:sz w:val="24"/>
          <w:szCs w:val="24"/>
        </w:rPr>
        <w:t xml:space="preserve"> </w:t>
      </w:r>
      <w:r w:rsidRPr="00877A22">
        <w:rPr>
          <w:rFonts w:ascii="Arial" w:hAnsi="Arial" w:cs="Arial"/>
          <w:color w:val="0000FF"/>
          <w:sz w:val="24"/>
          <w:szCs w:val="24"/>
        </w:rPr>
        <w:t>INTO</w:t>
      </w:r>
      <w:r w:rsidRPr="00877A22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877A22">
        <w:rPr>
          <w:rFonts w:ascii="Arial" w:hAnsi="Arial" w:cs="Arial"/>
          <w:color w:val="000000"/>
          <w:sz w:val="24"/>
          <w:szCs w:val="24"/>
        </w:rPr>
        <w:t>tb_product</w:t>
      </w:r>
      <w:proofErr w:type="spellEnd"/>
      <w:r w:rsidRPr="00877A22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gramStart"/>
      <w:r w:rsidRPr="00877A22">
        <w:rPr>
          <w:rFonts w:ascii="Arial" w:hAnsi="Arial" w:cs="Arial"/>
          <w:color w:val="0000FF"/>
          <w:sz w:val="24"/>
          <w:szCs w:val="24"/>
        </w:rPr>
        <w:t>VALUES</w:t>
      </w:r>
      <w:r w:rsidRPr="00877A22">
        <w:rPr>
          <w:rFonts w:ascii="Arial" w:hAnsi="Arial" w:cs="Arial"/>
          <w:color w:val="808080"/>
          <w:sz w:val="24"/>
          <w:szCs w:val="24"/>
        </w:rPr>
        <w:t>(</w:t>
      </w:r>
      <w:proofErr w:type="gramEnd"/>
      <w:r w:rsidRPr="00877A22">
        <w:rPr>
          <w:rFonts w:ascii="Arial" w:hAnsi="Arial" w:cs="Arial"/>
          <w:color w:val="FF0000"/>
          <w:sz w:val="24"/>
          <w:szCs w:val="24"/>
        </w:rPr>
        <w:t>'iPhone 12 Pro'</w:t>
      </w:r>
      <w:r w:rsidRPr="00877A22">
        <w:rPr>
          <w:rFonts w:ascii="Arial" w:hAnsi="Arial" w:cs="Arial"/>
          <w:color w:val="808080"/>
          <w:sz w:val="24"/>
          <w:szCs w:val="24"/>
        </w:rPr>
        <w:t>,</w:t>
      </w:r>
      <w:r w:rsidRPr="00877A22">
        <w:rPr>
          <w:rFonts w:ascii="Arial" w:hAnsi="Arial" w:cs="Arial"/>
          <w:color w:val="000000"/>
          <w:sz w:val="24"/>
          <w:szCs w:val="24"/>
        </w:rPr>
        <w:t xml:space="preserve"> </w:t>
      </w:r>
      <w:r w:rsidRPr="00877A22">
        <w:rPr>
          <w:rFonts w:ascii="Arial" w:hAnsi="Arial" w:cs="Arial"/>
          <w:color w:val="FF0000"/>
          <w:sz w:val="24"/>
          <w:szCs w:val="24"/>
        </w:rPr>
        <w:t>'iPhone 12 Pro - 128GB - Vermelho'</w:t>
      </w:r>
      <w:r w:rsidRPr="00877A22">
        <w:rPr>
          <w:rFonts w:ascii="Arial" w:hAnsi="Arial" w:cs="Arial"/>
          <w:color w:val="808080"/>
          <w:sz w:val="24"/>
          <w:szCs w:val="24"/>
        </w:rPr>
        <w:t>,</w:t>
      </w:r>
      <w:r w:rsidRPr="00877A22">
        <w:rPr>
          <w:rFonts w:ascii="Arial" w:hAnsi="Arial" w:cs="Arial"/>
          <w:color w:val="000000"/>
          <w:sz w:val="24"/>
          <w:szCs w:val="24"/>
        </w:rPr>
        <w:t xml:space="preserve"> </w:t>
      </w:r>
    </w:p>
    <w:p w14:paraId="2FDA9602" w14:textId="77777777" w:rsidR="00877A22" w:rsidRPr="00877A22" w:rsidRDefault="00877A22" w:rsidP="00877A2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  <w:r w:rsidRPr="00877A22">
        <w:rPr>
          <w:rFonts w:ascii="Arial" w:hAnsi="Arial" w:cs="Arial"/>
          <w:color w:val="FF0000"/>
          <w:sz w:val="24"/>
          <w:szCs w:val="24"/>
        </w:rPr>
        <w:t>'iPhone 12 Pro'</w:t>
      </w:r>
      <w:r w:rsidRPr="00877A22">
        <w:rPr>
          <w:rFonts w:ascii="Arial" w:hAnsi="Arial" w:cs="Arial"/>
          <w:color w:val="808080"/>
          <w:sz w:val="24"/>
          <w:szCs w:val="24"/>
        </w:rPr>
        <w:t>,</w:t>
      </w:r>
      <w:r w:rsidRPr="00877A22">
        <w:rPr>
          <w:rFonts w:ascii="Arial" w:hAnsi="Arial" w:cs="Arial"/>
          <w:color w:val="000000"/>
          <w:sz w:val="24"/>
          <w:szCs w:val="24"/>
        </w:rPr>
        <w:t xml:space="preserve"> </w:t>
      </w:r>
      <w:r w:rsidRPr="00877A22">
        <w:rPr>
          <w:rFonts w:ascii="Arial" w:hAnsi="Arial" w:cs="Arial"/>
          <w:color w:val="FF0000"/>
          <w:sz w:val="24"/>
          <w:szCs w:val="24"/>
        </w:rPr>
        <w:t>'Vermelho'</w:t>
      </w:r>
      <w:r w:rsidRPr="00877A22">
        <w:rPr>
          <w:rFonts w:ascii="Arial" w:hAnsi="Arial" w:cs="Arial"/>
          <w:color w:val="808080"/>
          <w:sz w:val="24"/>
          <w:szCs w:val="24"/>
        </w:rPr>
        <w:t>,</w:t>
      </w:r>
      <w:r w:rsidRPr="00877A22">
        <w:rPr>
          <w:rFonts w:ascii="Arial" w:hAnsi="Arial" w:cs="Arial"/>
          <w:color w:val="000000"/>
          <w:sz w:val="24"/>
          <w:szCs w:val="24"/>
        </w:rPr>
        <w:t xml:space="preserve"> </w:t>
      </w:r>
      <w:r w:rsidRPr="00877A22">
        <w:rPr>
          <w:rFonts w:ascii="Arial" w:hAnsi="Arial" w:cs="Arial"/>
          <w:color w:val="FF0000"/>
          <w:sz w:val="24"/>
          <w:szCs w:val="24"/>
        </w:rPr>
        <w:t>'128GB'</w:t>
      </w:r>
      <w:r w:rsidRPr="00877A22">
        <w:rPr>
          <w:rFonts w:ascii="Arial" w:hAnsi="Arial" w:cs="Arial"/>
          <w:color w:val="808080"/>
          <w:sz w:val="24"/>
          <w:szCs w:val="24"/>
        </w:rPr>
        <w:t>,</w:t>
      </w:r>
      <w:r w:rsidRPr="00877A22">
        <w:rPr>
          <w:rFonts w:ascii="Arial" w:hAnsi="Arial" w:cs="Arial"/>
          <w:color w:val="000000"/>
          <w:sz w:val="24"/>
          <w:szCs w:val="24"/>
        </w:rPr>
        <w:t xml:space="preserve"> 8999.99</w:t>
      </w:r>
      <w:r w:rsidRPr="00877A22">
        <w:rPr>
          <w:rFonts w:ascii="Arial" w:hAnsi="Arial" w:cs="Arial"/>
          <w:color w:val="808080"/>
          <w:sz w:val="24"/>
          <w:szCs w:val="24"/>
        </w:rPr>
        <w:t>,</w:t>
      </w:r>
      <w:r w:rsidRPr="00877A22">
        <w:rPr>
          <w:rFonts w:ascii="Arial" w:hAnsi="Arial" w:cs="Arial"/>
          <w:color w:val="000000"/>
          <w:sz w:val="24"/>
          <w:szCs w:val="24"/>
        </w:rPr>
        <w:t xml:space="preserve"> 0</w:t>
      </w:r>
      <w:r w:rsidRPr="00877A22">
        <w:rPr>
          <w:rFonts w:ascii="Arial" w:hAnsi="Arial" w:cs="Arial"/>
          <w:color w:val="808080"/>
          <w:sz w:val="24"/>
          <w:szCs w:val="24"/>
        </w:rPr>
        <w:t>,</w:t>
      </w:r>
      <w:r w:rsidRPr="00877A22">
        <w:rPr>
          <w:rFonts w:ascii="Arial" w:hAnsi="Arial" w:cs="Arial"/>
          <w:color w:val="000000"/>
          <w:sz w:val="24"/>
          <w:szCs w:val="24"/>
        </w:rPr>
        <w:t xml:space="preserve"> </w:t>
      </w:r>
      <w:r w:rsidRPr="00877A22">
        <w:rPr>
          <w:rFonts w:ascii="Arial" w:hAnsi="Arial" w:cs="Arial"/>
          <w:color w:val="FF0000"/>
          <w:sz w:val="24"/>
          <w:szCs w:val="24"/>
        </w:rPr>
        <w:t>'codigo_base64'</w:t>
      </w:r>
      <w:r w:rsidRPr="00877A22">
        <w:rPr>
          <w:rFonts w:ascii="Arial" w:hAnsi="Arial" w:cs="Arial"/>
          <w:color w:val="808080"/>
          <w:sz w:val="24"/>
          <w:szCs w:val="24"/>
        </w:rPr>
        <w:t>,</w:t>
      </w:r>
      <w:r w:rsidRPr="00877A22">
        <w:rPr>
          <w:rFonts w:ascii="Arial" w:hAnsi="Arial" w:cs="Arial"/>
          <w:color w:val="000000"/>
          <w:sz w:val="24"/>
          <w:szCs w:val="24"/>
        </w:rPr>
        <w:t xml:space="preserve"> 1</w:t>
      </w:r>
      <w:r w:rsidRPr="00877A22">
        <w:rPr>
          <w:rFonts w:ascii="Arial" w:hAnsi="Arial" w:cs="Arial"/>
          <w:color w:val="808080"/>
          <w:sz w:val="24"/>
          <w:szCs w:val="24"/>
        </w:rPr>
        <w:t>);</w:t>
      </w:r>
    </w:p>
    <w:p w14:paraId="6FB99607" w14:textId="77777777" w:rsidR="00877A22" w:rsidRPr="00877A22" w:rsidRDefault="00877A22" w:rsidP="00877A2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  <w:r w:rsidRPr="00877A22">
        <w:rPr>
          <w:rFonts w:ascii="Arial" w:hAnsi="Arial" w:cs="Arial"/>
          <w:color w:val="0000FF"/>
          <w:sz w:val="24"/>
          <w:szCs w:val="24"/>
        </w:rPr>
        <w:t>INSERT</w:t>
      </w:r>
      <w:r w:rsidRPr="00877A22">
        <w:rPr>
          <w:rFonts w:ascii="Arial" w:hAnsi="Arial" w:cs="Arial"/>
          <w:color w:val="000000"/>
          <w:sz w:val="24"/>
          <w:szCs w:val="24"/>
        </w:rPr>
        <w:t xml:space="preserve"> </w:t>
      </w:r>
      <w:r w:rsidRPr="00877A22">
        <w:rPr>
          <w:rFonts w:ascii="Arial" w:hAnsi="Arial" w:cs="Arial"/>
          <w:color w:val="0000FF"/>
          <w:sz w:val="24"/>
          <w:szCs w:val="24"/>
        </w:rPr>
        <w:t>INTO</w:t>
      </w:r>
      <w:r w:rsidRPr="00877A22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877A22">
        <w:rPr>
          <w:rFonts w:ascii="Arial" w:hAnsi="Arial" w:cs="Arial"/>
          <w:color w:val="000000"/>
          <w:sz w:val="24"/>
          <w:szCs w:val="24"/>
        </w:rPr>
        <w:t>tb_product</w:t>
      </w:r>
      <w:proofErr w:type="spellEnd"/>
      <w:r w:rsidRPr="00877A22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gramStart"/>
      <w:r w:rsidRPr="00877A22">
        <w:rPr>
          <w:rFonts w:ascii="Arial" w:hAnsi="Arial" w:cs="Arial"/>
          <w:color w:val="0000FF"/>
          <w:sz w:val="24"/>
          <w:szCs w:val="24"/>
        </w:rPr>
        <w:t>VALUES</w:t>
      </w:r>
      <w:r w:rsidRPr="00877A22">
        <w:rPr>
          <w:rFonts w:ascii="Arial" w:hAnsi="Arial" w:cs="Arial"/>
          <w:color w:val="808080"/>
          <w:sz w:val="24"/>
          <w:szCs w:val="24"/>
        </w:rPr>
        <w:t>(</w:t>
      </w:r>
      <w:proofErr w:type="gramEnd"/>
      <w:r w:rsidRPr="00877A22">
        <w:rPr>
          <w:rFonts w:ascii="Arial" w:hAnsi="Arial" w:cs="Arial"/>
          <w:color w:val="FF0000"/>
          <w:sz w:val="24"/>
          <w:szCs w:val="24"/>
        </w:rPr>
        <w:t>'iPhone 12 Pro Max'</w:t>
      </w:r>
      <w:r w:rsidRPr="00877A22">
        <w:rPr>
          <w:rFonts w:ascii="Arial" w:hAnsi="Arial" w:cs="Arial"/>
          <w:color w:val="808080"/>
          <w:sz w:val="24"/>
          <w:szCs w:val="24"/>
        </w:rPr>
        <w:t>,</w:t>
      </w:r>
      <w:r w:rsidRPr="00877A22">
        <w:rPr>
          <w:rFonts w:ascii="Arial" w:hAnsi="Arial" w:cs="Arial"/>
          <w:color w:val="000000"/>
          <w:sz w:val="24"/>
          <w:szCs w:val="24"/>
        </w:rPr>
        <w:t xml:space="preserve"> </w:t>
      </w:r>
      <w:r w:rsidRPr="00877A22">
        <w:rPr>
          <w:rFonts w:ascii="Arial" w:hAnsi="Arial" w:cs="Arial"/>
          <w:color w:val="FF0000"/>
          <w:sz w:val="24"/>
          <w:szCs w:val="24"/>
        </w:rPr>
        <w:t>'iPhone 12 Pro Max - 512GB - Grafite'</w:t>
      </w:r>
      <w:r w:rsidRPr="00877A22">
        <w:rPr>
          <w:rFonts w:ascii="Arial" w:hAnsi="Arial" w:cs="Arial"/>
          <w:color w:val="808080"/>
          <w:sz w:val="24"/>
          <w:szCs w:val="24"/>
        </w:rPr>
        <w:t>,</w:t>
      </w:r>
      <w:r w:rsidRPr="00877A22">
        <w:rPr>
          <w:rFonts w:ascii="Arial" w:hAnsi="Arial" w:cs="Arial"/>
          <w:color w:val="000000"/>
          <w:sz w:val="24"/>
          <w:szCs w:val="24"/>
        </w:rPr>
        <w:t xml:space="preserve"> </w:t>
      </w:r>
    </w:p>
    <w:p w14:paraId="3DBD7970" w14:textId="77777777" w:rsidR="00877A22" w:rsidRPr="00877A22" w:rsidRDefault="00877A22" w:rsidP="00877A2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  <w:r w:rsidRPr="00877A22">
        <w:rPr>
          <w:rFonts w:ascii="Arial" w:hAnsi="Arial" w:cs="Arial"/>
          <w:color w:val="FF0000"/>
          <w:sz w:val="24"/>
          <w:szCs w:val="24"/>
        </w:rPr>
        <w:t>'iPhone 12 Pro Max'</w:t>
      </w:r>
      <w:r w:rsidRPr="00877A22">
        <w:rPr>
          <w:rFonts w:ascii="Arial" w:hAnsi="Arial" w:cs="Arial"/>
          <w:color w:val="808080"/>
          <w:sz w:val="24"/>
          <w:szCs w:val="24"/>
        </w:rPr>
        <w:t>,</w:t>
      </w:r>
      <w:r w:rsidRPr="00877A22">
        <w:rPr>
          <w:rFonts w:ascii="Arial" w:hAnsi="Arial" w:cs="Arial"/>
          <w:color w:val="000000"/>
          <w:sz w:val="24"/>
          <w:szCs w:val="24"/>
        </w:rPr>
        <w:t xml:space="preserve"> </w:t>
      </w:r>
      <w:r w:rsidRPr="00877A22">
        <w:rPr>
          <w:rFonts w:ascii="Arial" w:hAnsi="Arial" w:cs="Arial"/>
          <w:color w:val="FF0000"/>
          <w:sz w:val="24"/>
          <w:szCs w:val="24"/>
        </w:rPr>
        <w:t>'Grafite'</w:t>
      </w:r>
      <w:r w:rsidRPr="00877A22">
        <w:rPr>
          <w:rFonts w:ascii="Arial" w:hAnsi="Arial" w:cs="Arial"/>
          <w:color w:val="808080"/>
          <w:sz w:val="24"/>
          <w:szCs w:val="24"/>
        </w:rPr>
        <w:t>,</w:t>
      </w:r>
      <w:r w:rsidRPr="00877A22">
        <w:rPr>
          <w:rFonts w:ascii="Arial" w:hAnsi="Arial" w:cs="Arial"/>
          <w:color w:val="000000"/>
          <w:sz w:val="24"/>
          <w:szCs w:val="24"/>
        </w:rPr>
        <w:t xml:space="preserve"> </w:t>
      </w:r>
      <w:r w:rsidRPr="00877A22">
        <w:rPr>
          <w:rFonts w:ascii="Arial" w:hAnsi="Arial" w:cs="Arial"/>
          <w:color w:val="FF0000"/>
          <w:sz w:val="24"/>
          <w:szCs w:val="24"/>
        </w:rPr>
        <w:t>'512GB'</w:t>
      </w:r>
      <w:r w:rsidRPr="00877A22">
        <w:rPr>
          <w:rFonts w:ascii="Arial" w:hAnsi="Arial" w:cs="Arial"/>
          <w:color w:val="808080"/>
          <w:sz w:val="24"/>
          <w:szCs w:val="24"/>
        </w:rPr>
        <w:t>,</w:t>
      </w:r>
      <w:r w:rsidRPr="00877A22">
        <w:rPr>
          <w:rFonts w:ascii="Arial" w:hAnsi="Arial" w:cs="Arial"/>
          <w:color w:val="000000"/>
          <w:sz w:val="24"/>
          <w:szCs w:val="24"/>
        </w:rPr>
        <w:t xml:space="preserve"> 12999.99</w:t>
      </w:r>
      <w:r w:rsidRPr="00877A22">
        <w:rPr>
          <w:rFonts w:ascii="Arial" w:hAnsi="Arial" w:cs="Arial"/>
          <w:color w:val="808080"/>
          <w:sz w:val="24"/>
          <w:szCs w:val="24"/>
        </w:rPr>
        <w:t>,</w:t>
      </w:r>
      <w:r w:rsidRPr="00877A22">
        <w:rPr>
          <w:rFonts w:ascii="Arial" w:hAnsi="Arial" w:cs="Arial"/>
          <w:color w:val="000000"/>
          <w:sz w:val="24"/>
          <w:szCs w:val="24"/>
        </w:rPr>
        <w:t xml:space="preserve"> 0</w:t>
      </w:r>
      <w:r w:rsidRPr="00877A22">
        <w:rPr>
          <w:rFonts w:ascii="Arial" w:hAnsi="Arial" w:cs="Arial"/>
          <w:color w:val="808080"/>
          <w:sz w:val="24"/>
          <w:szCs w:val="24"/>
        </w:rPr>
        <w:t>,</w:t>
      </w:r>
      <w:r w:rsidRPr="00877A22">
        <w:rPr>
          <w:rFonts w:ascii="Arial" w:hAnsi="Arial" w:cs="Arial"/>
          <w:color w:val="000000"/>
          <w:sz w:val="24"/>
          <w:szCs w:val="24"/>
        </w:rPr>
        <w:t xml:space="preserve"> </w:t>
      </w:r>
      <w:r w:rsidRPr="00877A22">
        <w:rPr>
          <w:rFonts w:ascii="Arial" w:hAnsi="Arial" w:cs="Arial"/>
          <w:color w:val="FF0000"/>
          <w:sz w:val="24"/>
          <w:szCs w:val="24"/>
        </w:rPr>
        <w:t>'codigo_base64'</w:t>
      </w:r>
      <w:r w:rsidRPr="00877A22">
        <w:rPr>
          <w:rFonts w:ascii="Arial" w:hAnsi="Arial" w:cs="Arial"/>
          <w:color w:val="808080"/>
          <w:sz w:val="24"/>
          <w:szCs w:val="24"/>
        </w:rPr>
        <w:t>,</w:t>
      </w:r>
      <w:r w:rsidRPr="00877A22">
        <w:rPr>
          <w:rFonts w:ascii="Arial" w:hAnsi="Arial" w:cs="Arial"/>
          <w:color w:val="000000"/>
          <w:sz w:val="24"/>
          <w:szCs w:val="24"/>
        </w:rPr>
        <w:t xml:space="preserve"> 1</w:t>
      </w:r>
      <w:r w:rsidRPr="00877A22">
        <w:rPr>
          <w:rFonts w:ascii="Arial" w:hAnsi="Arial" w:cs="Arial"/>
          <w:color w:val="808080"/>
          <w:sz w:val="24"/>
          <w:szCs w:val="24"/>
        </w:rPr>
        <w:t>);</w:t>
      </w:r>
    </w:p>
    <w:p w14:paraId="28E890EF" w14:textId="77777777" w:rsidR="00877A22" w:rsidRPr="00877A22" w:rsidRDefault="00877A22" w:rsidP="00877A2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</w:p>
    <w:p w14:paraId="7D0CF318" w14:textId="77777777" w:rsidR="00877A22" w:rsidRPr="00877A22" w:rsidRDefault="00877A22" w:rsidP="00877A2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</w:p>
    <w:p w14:paraId="74D6CA7D" w14:textId="77777777" w:rsidR="00877A22" w:rsidRPr="00877A22" w:rsidRDefault="00877A22" w:rsidP="00877A2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  <w:r w:rsidRPr="00877A22">
        <w:rPr>
          <w:rFonts w:ascii="Arial" w:hAnsi="Arial" w:cs="Arial"/>
          <w:color w:val="008000"/>
          <w:sz w:val="24"/>
          <w:szCs w:val="24"/>
        </w:rPr>
        <w:t>-- TB_ORDER</w:t>
      </w:r>
    </w:p>
    <w:p w14:paraId="6F231777" w14:textId="77777777" w:rsidR="00877A22" w:rsidRPr="00877A22" w:rsidRDefault="00877A22" w:rsidP="00877A2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  <w:r w:rsidRPr="00877A22">
        <w:rPr>
          <w:rFonts w:ascii="Arial" w:hAnsi="Arial" w:cs="Arial"/>
          <w:color w:val="0000FF"/>
          <w:sz w:val="24"/>
          <w:szCs w:val="24"/>
        </w:rPr>
        <w:t>INSERT</w:t>
      </w:r>
      <w:r w:rsidRPr="00877A22">
        <w:rPr>
          <w:rFonts w:ascii="Arial" w:hAnsi="Arial" w:cs="Arial"/>
          <w:color w:val="000000"/>
          <w:sz w:val="24"/>
          <w:szCs w:val="24"/>
        </w:rPr>
        <w:t xml:space="preserve"> </w:t>
      </w:r>
      <w:r w:rsidRPr="00877A22">
        <w:rPr>
          <w:rFonts w:ascii="Arial" w:hAnsi="Arial" w:cs="Arial"/>
          <w:color w:val="0000FF"/>
          <w:sz w:val="24"/>
          <w:szCs w:val="24"/>
        </w:rPr>
        <w:t>INTO</w:t>
      </w:r>
      <w:r w:rsidRPr="00877A22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877A22">
        <w:rPr>
          <w:rFonts w:ascii="Arial" w:hAnsi="Arial" w:cs="Arial"/>
          <w:color w:val="000000"/>
          <w:sz w:val="24"/>
          <w:szCs w:val="24"/>
        </w:rPr>
        <w:t>tb_order</w:t>
      </w:r>
      <w:proofErr w:type="spellEnd"/>
      <w:r w:rsidRPr="00877A22">
        <w:rPr>
          <w:rFonts w:ascii="Arial" w:hAnsi="Arial" w:cs="Arial"/>
          <w:color w:val="000000"/>
          <w:sz w:val="24"/>
          <w:szCs w:val="24"/>
        </w:rPr>
        <w:t xml:space="preserve"> </w:t>
      </w:r>
      <w:r w:rsidRPr="00877A22">
        <w:rPr>
          <w:rFonts w:ascii="Arial" w:hAnsi="Arial" w:cs="Arial"/>
          <w:color w:val="0000FF"/>
          <w:sz w:val="24"/>
          <w:szCs w:val="24"/>
        </w:rPr>
        <w:t xml:space="preserve">VALUES </w:t>
      </w:r>
      <w:r w:rsidRPr="00877A22">
        <w:rPr>
          <w:rFonts w:ascii="Arial" w:hAnsi="Arial" w:cs="Arial"/>
          <w:color w:val="808080"/>
          <w:sz w:val="24"/>
          <w:szCs w:val="24"/>
        </w:rPr>
        <w:t>(</w:t>
      </w:r>
      <w:r w:rsidRPr="00877A22">
        <w:rPr>
          <w:rFonts w:ascii="Arial" w:hAnsi="Arial" w:cs="Arial"/>
          <w:color w:val="000000"/>
          <w:sz w:val="24"/>
          <w:szCs w:val="24"/>
        </w:rPr>
        <w:t>1</w:t>
      </w:r>
      <w:r w:rsidRPr="00877A22">
        <w:rPr>
          <w:rFonts w:ascii="Arial" w:hAnsi="Arial" w:cs="Arial"/>
          <w:color w:val="808080"/>
          <w:sz w:val="24"/>
          <w:szCs w:val="24"/>
        </w:rPr>
        <w:t>,</w:t>
      </w:r>
      <w:r w:rsidRPr="00877A22">
        <w:rPr>
          <w:rFonts w:ascii="Arial" w:hAnsi="Arial" w:cs="Arial"/>
          <w:color w:val="000000"/>
          <w:sz w:val="24"/>
          <w:szCs w:val="24"/>
        </w:rPr>
        <w:t xml:space="preserve"> 15000.99</w:t>
      </w:r>
      <w:r w:rsidRPr="00877A22">
        <w:rPr>
          <w:rFonts w:ascii="Arial" w:hAnsi="Arial" w:cs="Arial"/>
          <w:color w:val="808080"/>
          <w:sz w:val="24"/>
          <w:szCs w:val="24"/>
        </w:rPr>
        <w:t>,</w:t>
      </w:r>
      <w:r w:rsidRPr="00877A22">
        <w:rPr>
          <w:rFonts w:ascii="Arial" w:hAnsi="Arial" w:cs="Arial"/>
          <w:color w:val="000000"/>
          <w:sz w:val="24"/>
          <w:szCs w:val="24"/>
        </w:rPr>
        <w:t xml:space="preserve"> 2</w:t>
      </w:r>
      <w:r w:rsidRPr="00877A22">
        <w:rPr>
          <w:rFonts w:ascii="Arial" w:hAnsi="Arial" w:cs="Arial"/>
          <w:color w:val="808080"/>
          <w:sz w:val="24"/>
          <w:szCs w:val="24"/>
        </w:rPr>
        <w:t>,</w:t>
      </w:r>
      <w:r w:rsidRPr="00877A22">
        <w:rPr>
          <w:rFonts w:ascii="Arial" w:hAnsi="Arial" w:cs="Arial"/>
          <w:color w:val="000000"/>
          <w:sz w:val="24"/>
          <w:szCs w:val="24"/>
        </w:rPr>
        <w:t xml:space="preserve"> </w:t>
      </w:r>
      <w:r w:rsidRPr="00877A22">
        <w:rPr>
          <w:rFonts w:ascii="Arial" w:hAnsi="Arial" w:cs="Arial"/>
          <w:color w:val="FF0000"/>
          <w:sz w:val="24"/>
          <w:szCs w:val="24"/>
        </w:rPr>
        <w:t>'27/05/2021'</w:t>
      </w:r>
      <w:r w:rsidRPr="00877A22">
        <w:rPr>
          <w:rFonts w:ascii="Arial" w:hAnsi="Arial" w:cs="Arial"/>
          <w:color w:val="808080"/>
          <w:sz w:val="24"/>
          <w:szCs w:val="24"/>
        </w:rPr>
        <w:t>,</w:t>
      </w:r>
      <w:r w:rsidRPr="00877A22">
        <w:rPr>
          <w:rFonts w:ascii="Arial" w:hAnsi="Arial" w:cs="Arial"/>
          <w:color w:val="000000"/>
          <w:sz w:val="24"/>
          <w:szCs w:val="24"/>
        </w:rPr>
        <w:t xml:space="preserve"> 1</w:t>
      </w:r>
      <w:r w:rsidRPr="00877A22">
        <w:rPr>
          <w:rFonts w:ascii="Arial" w:hAnsi="Arial" w:cs="Arial"/>
          <w:color w:val="808080"/>
          <w:sz w:val="24"/>
          <w:szCs w:val="24"/>
        </w:rPr>
        <w:t>,</w:t>
      </w:r>
      <w:r w:rsidRPr="00877A22">
        <w:rPr>
          <w:rFonts w:ascii="Arial" w:hAnsi="Arial" w:cs="Arial"/>
          <w:color w:val="000000"/>
          <w:sz w:val="24"/>
          <w:szCs w:val="24"/>
        </w:rPr>
        <w:t xml:space="preserve"> 2</w:t>
      </w:r>
      <w:r w:rsidRPr="00877A22">
        <w:rPr>
          <w:rFonts w:ascii="Arial" w:hAnsi="Arial" w:cs="Arial"/>
          <w:color w:val="808080"/>
          <w:sz w:val="24"/>
          <w:szCs w:val="24"/>
        </w:rPr>
        <w:t>,</w:t>
      </w:r>
      <w:r w:rsidRPr="00877A22">
        <w:rPr>
          <w:rFonts w:ascii="Arial" w:hAnsi="Arial" w:cs="Arial"/>
          <w:color w:val="000000"/>
          <w:sz w:val="24"/>
          <w:szCs w:val="24"/>
        </w:rPr>
        <w:t xml:space="preserve"> 1</w:t>
      </w:r>
      <w:r w:rsidRPr="00877A22">
        <w:rPr>
          <w:rFonts w:ascii="Arial" w:hAnsi="Arial" w:cs="Arial"/>
          <w:color w:val="808080"/>
          <w:sz w:val="24"/>
          <w:szCs w:val="24"/>
        </w:rPr>
        <w:t>);</w:t>
      </w:r>
    </w:p>
    <w:p w14:paraId="30482C63" w14:textId="77777777" w:rsidR="00877A22" w:rsidRPr="00877A22" w:rsidRDefault="00877A22" w:rsidP="00877A2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  <w:r w:rsidRPr="00877A22">
        <w:rPr>
          <w:rFonts w:ascii="Arial" w:hAnsi="Arial" w:cs="Arial"/>
          <w:color w:val="0000FF"/>
          <w:sz w:val="24"/>
          <w:szCs w:val="24"/>
        </w:rPr>
        <w:t>INSERT</w:t>
      </w:r>
      <w:r w:rsidRPr="00877A22">
        <w:rPr>
          <w:rFonts w:ascii="Arial" w:hAnsi="Arial" w:cs="Arial"/>
          <w:color w:val="000000"/>
          <w:sz w:val="24"/>
          <w:szCs w:val="24"/>
        </w:rPr>
        <w:t xml:space="preserve"> </w:t>
      </w:r>
      <w:r w:rsidRPr="00877A22">
        <w:rPr>
          <w:rFonts w:ascii="Arial" w:hAnsi="Arial" w:cs="Arial"/>
          <w:color w:val="0000FF"/>
          <w:sz w:val="24"/>
          <w:szCs w:val="24"/>
        </w:rPr>
        <w:t>INTO</w:t>
      </w:r>
      <w:r w:rsidRPr="00877A22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877A22">
        <w:rPr>
          <w:rFonts w:ascii="Arial" w:hAnsi="Arial" w:cs="Arial"/>
          <w:color w:val="000000"/>
          <w:sz w:val="24"/>
          <w:szCs w:val="24"/>
        </w:rPr>
        <w:t>tb_order</w:t>
      </w:r>
      <w:proofErr w:type="spellEnd"/>
      <w:r w:rsidRPr="00877A22">
        <w:rPr>
          <w:rFonts w:ascii="Arial" w:hAnsi="Arial" w:cs="Arial"/>
          <w:color w:val="000000"/>
          <w:sz w:val="24"/>
          <w:szCs w:val="24"/>
        </w:rPr>
        <w:t xml:space="preserve"> </w:t>
      </w:r>
      <w:r w:rsidRPr="00877A22">
        <w:rPr>
          <w:rFonts w:ascii="Arial" w:hAnsi="Arial" w:cs="Arial"/>
          <w:color w:val="0000FF"/>
          <w:sz w:val="24"/>
          <w:szCs w:val="24"/>
        </w:rPr>
        <w:t xml:space="preserve">VALUES </w:t>
      </w:r>
      <w:r w:rsidRPr="00877A22">
        <w:rPr>
          <w:rFonts w:ascii="Arial" w:hAnsi="Arial" w:cs="Arial"/>
          <w:color w:val="808080"/>
          <w:sz w:val="24"/>
          <w:szCs w:val="24"/>
        </w:rPr>
        <w:t>(</w:t>
      </w:r>
      <w:r w:rsidRPr="00877A22">
        <w:rPr>
          <w:rFonts w:ascii="Arial" w:hAnsi="Arial" w:cs="Arial"/>
          <w:color w:val="000000"/>
          <w:sz w:val="24"/>
          <w:szCs w:val="24"/>
        </w:rPr>
        <w:t>2</w:t>
      </w:r>
      <w:r w:rsidRPr="00877A22">
        <w:rPr>
          <w:rFonts w:ascii="Arial" w:hAnsi="Arial" w:cs="Arial"/>
          <w:color w:val="808080"/>
          <w:sz w:val="24"/>
          <w:szCs w:val="24"/>
        </w:rPr>
        <w:t>,</w:t>
      </w:r>
      <w:r w:rsidRPr="00877A22">
        <w:rPr>
          <w:rFonts w:ascii="Arial" w:hAnsi="Arial" w:cs="Arial"/>
          <w:color w:val="000000"/>
          <w:sz w:val="24"/>
          <w:szCs w:val="24"/>
        </w:rPr>
        <w:t xml:space="preserve"> 9999.99</w:t>
      </w:r>
      <w:r w:rsidRPr="00877A22">
        <w:rPr>
          <w:rFonts w:ascii="Arial" w:hAnsi="Arial" w:cs="Arial"/>
          <w:color w:val="808080"/>
          <w:sz w:val="24"/>
          <w:szCs w:val="24"/>
        </w:rPr>
        <w:t>,</w:t>
      </w:r>
      <w:r w:rsidRPr="00877A22">
        <w:rPr>
          <w:rFonts w:ascii="Arial" w:hAnsi="Arial" w:cs="Arial"/>
          <w:color w:val="000000"/>
          <w:sz w:val="24"/>
          <w:szCs w:val="24"/>
        </w:rPr>
        <w:t xml:space="preserve"> 1</w:t>
      </w:r>
      <w:r w:rsidRPr="00877A22">
        <w:rPr>
          <w:rFonts w:ascii="Arial" w:hAnsi="Arial" w:cs="Arial"/>
          <w:color w:val="808080"/>
          <w:sz w:val="24"/>
          <w:szCs w:val="24"/>
        </w:rPr>
        <w:t>,</w:t>
      </w:r>
      <w:r w:rsidRPr="00877A22">
        <w:rPr>
          <w:rFonts w:ascii="Arial" w:hAnsi="Arial" w:cs="Arial"/>
          <w:color w:val="000000"/>
          <w:sz w:val="24"/>
          <w:szCs w:val="24"/>
        </w:rPr>
        <w:t xml:space="preserve"> </w:t>
      </w:r>
      <w:r w:rsidRPr="00877A22">
        <w:rPr>
          <w:rFonts w:ascii="Arial" w:hAnsi="Arial" w:cs="Arial"/>
          <w:color w:val="FF0000"/>
          <w:sz w:val="24"/>
          <w:szCs w:val="24"/>
        </w:rPr>
        <w:t>'26/05/2021'</w:t>
      </w:r>
      <w:r w:rsidRPr="00877A22">
        <w:rPr>
          <w:rFonts w:ascii="Arial" w:hAnsi="Arial" w:cs="Arial"/>
          <w:color w:val="808080"/>
          <w:sz w:val="24"/>
          <w:szCs w:val="24"/>
        </w:rPr>
        <w:t>,</w:t>
      </w:r>
      <w:r w:rsidRPr="00877A22">
        <w:rPr>
          <w:rFonts w:ascii="Arial" w:hAnsi="Arial" w:cs="Arial"/>
          <w:color w:val="000000"/>
          <w:sz w:val="24"/>
          <w:szCs w:val="24"/>
        </w:rPr>
        <w:t xml:space="preserve"> 2</w:t>
      </w:r>
      <w:r w:rsidRPr="00877A22">
        <w:rPr>
          <w:rFonts w:ascii="Arial" w:hAnsi="Arial" w:cs="Arial"/>
          <w:color w:val="808080"/>
          <w:sz w:val="24"/>
          <w:szCs w:val="24"/>
        </w:rPr>
        <w:t>,</w:t>
      </w:r>
      <w:r w:rsidRPr="00877A22">
        <w:rPr>
          <w:rFonts w:ascii="Arial" w:hAnsi="Arial" w:cs="Arial"/>
          <w:color w:val="000000"/>
          <w:sz w:val="24"/>
          <w:szCs w:val="24"/>
        </w:rPr>
        <w:t xml:space="preserve"> 1</w:t>
      </w:r>
      <w:r w:rsidRPr="00877A22">
        <w:rPr>
          <w:rFonts w:ascii="Arial" w:hAnsi="Arial" w:cs="Arial"/>
          <w:color w:val="808080"/>
          <w:sz w:val="24"/>
          <w:szCs w:val="24"/>
        </w:rPr>
        <w:t>,</w:t>
      </w:r>
      <w:r w:rsidRPr="00877A22">
        <w:rPr>
          <w:rFonts w:ascii="Arial" w:hAnsi="Arial" w:cs="Arial"/>
          <w:color w:val="000000"/>
          <w:sz w:val="24"/>
          <w:szCs w:val="24"/>
        </w:rPr>
        <w:t xml:space="preserve"> 1</w:t>
      </w:r>
      <w:r w:rsidRPr="00877A22">
        <w:rPr>
          <w:rFonts w:ascii="Arial" w:hAnsi="Arial" w:cs="Arial"/>
          <w:color w:val="808080"/>
          <w:sz w:val="24"/>
          <w:szCs w:val="24"/>
        </w:rPr>
        <w:t>);</w:t>
      </w:r>
    </w:p>
    <w:p w14:paraId="5BDBAB0E" w14:textId="77777777" w:rsidR="00877A22" w:rsidRPr="00877A22" w:rsidRDefault="00877A22" w:rsidP="00877A2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  <w:r w:rsidRPr="00877A22">
        <w:rPr>
          <w:rFonts w:ascii="Arial" w:hAnsi="Arial" w:cs="Arial"/>
          <w:color w:val="0000FF"/>
          <w:sz w:val="24"/>
          <w:szCs w:val="24"/>
        </w:rPr>
        <w:t>INSERT</w:t>
      </w:r>
      <w:r w:rsidRPr="00877A22">
        <w:rPr>
          <w:rFonts w:ascii="Arial" w:hAnsi="Arial" w:cs="Arial"/>
          <w:color w:val="000000"/>
          <w:sz w:val="24"/>
          <w:szCs w:val="24"/>
        </w:rPr>
        <w:t xml:space="preserve"> </w:t>
      </w:r>
      <w:r w:rsidRPr="00877A22">
        <w:rPr>
          <w:rFonts w:ascii="Arial" w:hAnsi="Arial" w:cs="Arial"/>
          <w:color w:val="0000FF"/>
          <w:sz w:val="24"/>
          <w:szCs w:val="24"/>
        </w:rPr>
        <w:t>INTO</w:t>
      </w:r>
      <w:r w:rsidRPr="00877A22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877A22">
        <w:rPr>
          <w:rFonts w:ascii="Arial" w:hAnsi="Arial" w:cs="Arial"/>
          <w:color w:val="000000"/>
          <w:sz w:val="24"/>
          <w:szCs w:val="24"/>
        </w:rPr>
        <w:t>tb_order</w:t>
      </w:r>
      <w:proofErr w:type="spellEnd"/>
      <w:r w:rsidRPr="00877A22">
        <w:rPr>
          <w:rFonts w:ascii="Arial" w:hAnsi="Arial" w:cs="Arial"/>
          <w:color w:val="000000"/>
          <w:sz w:val="24"/>
          <w:szCs w:val="24"/>
        </w:rPr>
        <w:t xml:space="preserve"> </w:t>
      </w:r>
      <w:r w:rsidRPr="00877A22">
        <w:rPr>
          <w:rFonts w:ascii="Arial" w:hAnsi="Arial" w:cs="Arial"/>
          <w:color w:val="0000FF"/>
          <w:sz w:val="24"/>
          <w:szCs w:val="24"/>
        </w:rPr>
        <w:t xml:space="preserve">VALUES </w:t>
      </w:r>
      <w:r w:rsidRPr="00877A22">
        <w:rPr>
          <w:rFonts w:ascii="Arial" w:hAnsi="Arial" w:cs="Arial"/>
          <w:color w:val="808080"/>
          <w:sz w:val="24"/>
          <w:szCs w:val="24"/>
        </w:rPr>
        <w:t>(</w:t>
      </w:r>
      <w:r w:rsidRPr="00877A22">
        <w:rPr>
          <w:rFonts w:ascii="Arial" w:hAnsi="Arial" w:cs="Arial"/>
          <w:color w:val="000000"/>
          <w:sz w:val="24"/>
          <w:szCs w:val="24"/>
        </w:rPr>
        <w:t>1</w:t>
      </w:r>
      <w:r w:rsidRPr="00877A22">
        <w:rPr>
          <w:rFonts w:ascii="Arial" w:hAnsi="Arial" w:cs="Arial"/>
          <w:color w:val="808080"/>
          <w:sz w:val="24"/>
          <w:szCs w:val="24"/>
        </w:rPr>
        <w:t>,</w:t>
      </w:r>
      <w:r w:rsidRPr="00877A22">
        <w:rPr>
          <w:rFonts w:ascii="Arial" w:hAnsi="Arial" w:cs="Arial"/>
          <w:color w:val="000000"/>
          <w:sz w:val="24"/>
          <w:szCs w:val="24"/>
        </w:rPr>
        <w:t xml:space="preserve"> 6999.00</w:t>
      </w:r>
      <w:r w:rsidRPr="00877A22">
        <w:rPr>
          <w:rFonts w:ascii="Arial" w:hAnsi="Arial" w:cs="Arial"/>
          <w:color w:val="808080"/>
          <w:sz w:val="24"/>
          <w:szCs w:val="24"/>
        </w:rPr>
        <w:t>,</w:t>
      </w:r>
      <w:r w:rsidRPr="00877A22">
        <w:rPr>
          <w:rFonts w:ascii="Arial" w:hAnsi="Arial" w:cs="Arial"/>
          <w:color w:val="000000"/>
          <w:sz w:val="24"/>
          <w:szCs w:val="24"/>
        </w:rPr>
        <w:t xml:space="preserve"> 2</w:t>
      </w:r>
      <w:r w:rsidRPr="00877A22">
        <w:rPr>
          <w:rFonts w:ascii="Arial" w:hAnsi="Arial" w:cs="Arial"/>
          <w:color w:val="808080"/>
          <w:sz w:val="24"/>
          <w:szCs w:val="24"/>
        </w:rPr>
        <w:t>,</w:t>
      </w:r>
      <w:r w:rsidRPr="00877A22">
        <w:rPr>
          <w:rFonts w:ascii="Arial" w:hAnsi="Arial" w:cs="Arial"/>
          <w:color w:val="000000"/>
          <w:sz w:val="24"/>
          <w:szCs w:val="24"/>
        </w:rPr>
        <w:t xml:space="preserve"> </w:t>
      </w:r>
      <w:r w:rsidRPr="00877A22">
        <w:rPr>
          <w:rFonts w:ascii="Arial" w:hAnsi="Arial" w:cs="Arial"/>
          <w:color w:val="FF0000"/>
          <w:sz w:val="24"/>
          <w:szCs w:val="24"/>
        </w:rPr>
        <w:t>'25/05/2021'</w:t>
      </w:r>
      <w:r w:rsidRPr="00877A22">
        <w:rPr>
          <w:rFonts w:ascii="Arial" w:hAnsi="Arial" w:cs="Arial"/>
          <w:color w:val="808080"/>
          <w:sz w:val="24"/>
          <w:szCs w:val="24"/>
        </w:rPr>
        <w:t>,</w:t>
      </w:r>
      <w:r w:rsidRPr="00877A22">
        <w:rPr>
          <w:rFonts w:ascii="Arial" w:hAnsi="Arial" w:cs="Arial"/>
          <w:color w:val="000000"/>
          <w:sz w:val="24"/>
          <w:szCs w:val="24"/>
        </w:rPr>
        <w:t xml:space="preserve"> 1</w:t>
      </w:r>
      <w:r w:rsidRPr="00877A22">
        <w:rPr>
          <w:rFonts w:ascii="Arial" w:hAnsi="Arial" w:cs="Arial"/>
          <w:color w:val="808080"/>
          <w:sz w:val="24"/>
          <w:szCs w:val="24"/>
        </w:rPr>
        <w:t>,</w:t>
      </w:r>
      <w:r w:rsidRPr="00877A22">
        <w:rPr>
          <w:rFonts w:ascii="Arial" w:hAnsi="Arial" w:cs="Arial"/>
          <w:color w:val="000000"/>
          <w:sz w:val="24"/>
          <w:szCs w:val="24"/>
        </w:rPr>
        <w:t xml:space="preserve"> 1</w:t>
      </w:r>
      <w:r w:rsidRPr="00877A22">
        <w:rPr>
          <w:rFonts w:ascii="Arial" w:hAnsi="Arial" w:cs="Arial"/>
          <w:color w:val="808080"/>
          <w:sz w:val="24"/>
          <w:szCs w:val="24"/>
        </w:rPr>
        <w:t>,</w:t>
      </w:r>
      <w:r w:rsidRPr="00877A22">
        <w:rPr>
          <w:rFonts w:ascii="Arial" w:hAnsi="Arial" w:cs="Arial"/>
          <w:color w:val="000000"/>
          <w:sz w:val="24"/>
          <w:szCs w:val="24"/>
        </w:rPr>
        <w:t xml:space="preserve"> 2</w:t>
      </w:r>
      <w:r w:rsidRPr="00877A22">
        <w:rPr>
          <w:rFonts w:ascii="Arial" w:hAnsi="Arial" w:cs="Arial"/>
          <w:color w:val="808080"/>
          <w:sz w:val="24"/>
          <w:szCs w:val="24"/>
        </w:rPr>
        <w:t>);</w:t>
      </w:r>
    </w:p>
    <w:p w14:paraId="153E10CE" w14:textId="77777777" w:rsidR="00877A22" w:rsidRPr="00877A22" w:rsidRDefault="00877A22" w:rsidP="00877A2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</w:p>
    <w:p w14:paraId="091764B7" w14:textId="77777777" w:rsidR="00877A22" w:rsidRPr="00877A22" w:rsidRDefault="00877A22" w:rsidP="00877A2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</w:p>
    <w:p w14:paraId="617F6498" w14:textId="77777777" w:rsidR="00877A22" w:rsidRPr="00877A22" w:rsidRDefault="00877A22" w:rsidP="00877A2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  <w:r w:rsidRPr="00877A22">
        <w:rPr>
          <w:rFonts w:ascii="Arial" w:hAnsi="Arial" w:cs="Arial"/>
          <w:color w:val="008000"/>
          <w:sz w:val="24"/>
          <w:szCs w:val="24"/>
        </w:rPr>
        <w:t>-- TB_ORDER_ITEMS</w:t>
      </w:r>
    </w:p>
    <w:p w14:paraId="6F430A2F" w14:textId="77777777" w:rsidR="00877A22" w:rsidRPr="00877A22" w:rsidRDefault="00877A22" w:rsidP="00877A2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  <w:r w:rsidRPr="00877A22">
        <w:rPr>
          <w:rFonts w:ascii="Arial" w:hAnsi="Arial" w:cs="Arial"/>
          <w:color w:val="0000FF"/>
          <w:sz w:val="24"/>
          <w:szCs w:val="24"/>
        </w:rPr>
        <w:t>INSERT</w:t>
      </w:r>
      <w:r w:rsidRPr="00877A22">
        <w:rPr>
          <w:rFonts w:ascii="Arial" w:hAnsi="Arial" w:cs="Arial"/>
          <w:color w:val="000000"/>
          <w:sz w:val="24"/>
          <w:szCs w:val="24"/>
        </w:rPr>
        <w:t xml:space="preserve"> </w:t>
      </w:r>
      <w:r w:rsidRPr="00877A22">
        <w:rPr>
          <w:rFonts w:ascii="Arial" w:hAnsi="Arial" w:cs="Arial"/>
          <w:color w:val="0000FF"/>
          <w:sz w:val="24"/>
          <w:szCs w:val="24"/>
        </w:rPr>
        <w:t>INTO</w:t>
      </w:r>
      <w:r w:rsidRPr="00877A22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877A22">
        <w:rPr>
          <w:rFonts w:ascii="Arial" w:hAnsi="Arial" w:cs="Arial"/>
          <w:color w:val="000000"/>
          <w:sz w:val="24"/>
          <w:szCs w:val="24"/>
        </w:rPr>
        <w:t>tb_order_items</w:t>
      </w:r>
      <w:proofErr w:type="spellEnd"/>
      <w:r w:rsidRPr="00877A22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gramStart"/>
      <w:r w:rsidRPr="00877A22">
        <w:rPr>
          <w:rFonts w:ascii="Arial" w:hAnsi="Arial" w:cs="Arial"/>
          <w:color w:val="0000FF"/>
          <w:sz w:val="24"/>
          <w:szCs w:val="24"/>
        </w:rPr>
        <w:t>VALUES</w:t>
      </w:r>
      <w:r w:rsidRPr="00877A22">
        <w:rPr>
          <w:rFonts w:ascii="Arial" w:hAnsi="Arial" w:cs="Arial"/>
          <w:color w:val="808080"/>
          <w:sz w:val="24"/>
          <w:szCs w:val="24"/>
        </w:rPr>
        <w:t>(</w:t>
      </w:r>
      <w:proofErr w:type="gramEnd"/>
      <w:r w:rsidRPr="00877A22">
        <w:rPr>
          <w:rFonts w:ascii="Arial" w:hAnsi="Arial" w:cs="Arial"/>
          <w:color w:val="000000"/>
          <w:sz w:val="24"/>
          <w:szCs w:val="24"/>
        </w:rPr>
        <w:t>2</w:t>
      </w:r>
      <w:r w:rsidRPr="00877A22">
        <w:rPr>
          <w:rFonts w:ascii="Arial" w:hAnsi="Arial" w:cs="Arial"/>
          <w:color w:val="808080"/>
          <w:sz w:val="24"/>
          <w:szCs w:val="24"/>
        </w:rPr>
        <w:t>,</w:t>
      </w:r>
      <w:r w:rsidRPr="00877A22">
        <w:rPr>
          <w:rFonts w:ascii="Arial" w:hAnsi="Arial" w:cs="Arial"/>
          <w:color w:val="000000"/>
          <w:sz w:val="24"/>
          <w:szCs w:val="24"/>
        </w:rPr>
        <w:t xml:space="preserve"> 9999.99</w:t>
      </w:r>
      <w:r w:rsidRPr="00877A22">
        <w:rPr>
          <w:rFonts w:ascii="Arial" w:hAnsi="Arial" w:cs="Arial"/>
          <w:color w:val="808080"/>
          <w:sz w:val="24"/>
          <w:szCs w:val="24"/>
        </w:rPr>
        <w:t>,</w:t>
      </w:r>
      <w:r w:rsidRPr="00877A22">
        <w:rPr>
          <w:rFonts w:ascii="Arial" w:hAnsi="Arial" w:cs="Arial"/>
          <w:color w:val="000000"/>
          <w:sz w:val="24"/>
          <w:szCs w:val="24"/>
        </w:rPr>
        <w:t xml:space="preserve"> 1</w:t>
      </w:r>
      <w:r w:rsidRPr="00877A22">
        <w:rPr>
          <w:rFonts w:ascii="Arial" w:hAnsi="Arial" w:cs="Arial"/>
          <w:color w:val="808080"/>
          <w:sz w:val="24"/>
          <w:szCs w:val="24"/>
        </w:rPr>
        <w:t>,</w:t>
      </w:r>
      <w:r w:rsidRPr="00877A22">
        <w:rPr>
          <w:rFonts w:ascii="Arial" w:hAnsi="Arial" w:cs="Arial"/>
          <w:color w:val="000000"/>
          <w:sz w:val="24"/>
          <w:szCs w:val="24"/>
        </w:rPr>
        <w:t xml:space="preserve"> 1</w:t>
      </w:r>
      <w:r w:rsidRPr="00877A22">
        <w:rPr>
          <w:rFonts w:ascii="Arial" w:hAnsi="Arial" w:cs="Arial"/>
          <w:color w:val="808080"/>
          <w:sz w:val="24"/>
          <w:szCs w:val="24"/>
        </w:rPr>
        <w:t>);</w:t>
      </w:r>
    </w:p>
    <w:p w14:paraId="79EAADA6" w14:textId="77777777" w:rsidR="00877A22" w:rsidRPr="00877A22" w:rsidRDefault="00877A22" w:rsidP="00877A2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  <w:r w:rsidRPr="00877A22">
        <w:rPr>
          <w:rFonts w:ascii="Arial" w:hAnsi="Arial" w:cs="Arial"/>
          <w:color w:val="0000FF"/>
          <w:sz w:val="24"/>
          <w:szCs w:val="24"/>
        </w:rPr>
        <w:t>INSERT</w:t>
      </w:r>
      <w:r w:rsidRPr="00877A22">
        <w:rPr>
          <w:rFonts w:ascii="Arial" w:hAnsi="Arial" w:cs="Arial"/>
          <w:color w:val="000000"/>
          <w:sz w:val="24"/>
          <w:szCs w:val="24"/>
        </w:rPr>
        <w:t xml:space="preserve"> </w:t>
      </w:r>
      <w:r w:rsidRPr="00877A22">
        <w:rPr>
          <w:rFonts w:ascii="Arial" w:hAnsi="Arial" w:cs="Arial"/>
          <w:color w:val="0000FF"/>
          <w:sz w:val="24"/>
          <w:szCs w:val="24"/>
        </w:rPr>
        <w:t>INTO</w:t>
      </w:r>
      <w:r w:rsidRPr="00877A22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877A22">
        <w:rPr>
          <w:rFonts w:ascii="Arial" w:hAnsi="Arial" w:cs="Arial"/>
          <w:color w:val="000000"/>
          <w:sz w:val="24"/>
          <w:szCs w:val="24"/>
        </w:rPr>
        <w:t>tb_order_items</w:t>
      </w:r>
      <w:proofErr w:type="spellEnd"/>
      <w:r w:rsidRPr="00877A22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gramStart"/>
      <w:r w:rsidRPr="00877A22">
        <w:rPr>
          <w:rFonts w:ascii="Arial" w:hAnsi="Arial" w:cs="Arial"/>
          <w:color w:val="0000FF"/>
          <w:sz w:val="24"/>
          <w:szCs w:val="24"/>
        </w:rPr>
        <w:t>VALUES</w:t>
      </w:r>
      <w:r w:rsidRPr="00877A22">
        <w:rPr>
          <w:rFonts w:ascii="Arial" w:hAnsi="Arial" w:cs="Arial"/>
          <w:color w:val="808080"/>
          <w:sz w:val="24"/>
          <w:szCs w:val="24"/>
        </w:rPr>
        <w:t>(</w:t>
      </w:r>
      <w:proofErr w:type="gramEnd"/>
      <w:r w:rsidRPr="00877A22">
        <w:rPr>
          <w:rFonts w:ascii="Arial" w:hAnsi="Arial" w:cs="Arial"/>
          <w:color w:val="000000"/>
          <w:sz w:val="24"/>
          <w:szCs w:val="24"/>
        </w:rPr>
        <w:t>5</w:t>
      </w:r>
      <w:r w:rsidRPr="00877A22">
        <w:rPr>
          <w:rFonts w:ascii="Arial" w:hAnsi="Arial" w:cs="Arial"/>
          <w:color w:val="808080"/>
          <w:sz w:val="24"/>
          <w:szCs w:val="24"/>
        </w:rPr>
        <w:t>,</w:t>
      </w:r>
      <w:r w:rsidRPr="00877A22">
        <w:rPr>
          <w:rFonts w:ascii="Arial" w:hAnsi="Arial" w:cs="Arial"/>
          <w:color w:val="000000"/>
          <w:sz w:val="24"/>
          <w:szCs w:val="24"/>
        </w:rPr>
        <w:t xml:space="preserve"> 29999.99</w:t>
      </w:r>
      <w:r w:rsidRPr="00877A22">
        <w:rPr>
          <w:rFonts w:ascii="Arial" w:hAnsi="Arial" w:cs="Arial"/>
          <w:color w:val="808080"/>
          <w:sz w:val="24"/>
          <w:szCs w:val="24"/>
        </w:rPr>
        <w:t>,</w:t>
      </w:r>
      <w:r w:rsidRPr="00877A22">
        <w:rPr>
          <w:rFonts w:ascii="Arial" w:hAnsi="Arial" w:cs="Arial"/>
          <w:color w:val="000000"/>
          <w:sz w:val="24"/>
          <w:szCs w:val="24"/>
        </w:rPr>
        <w:t xml:space="preserve"> 1</w:t>
      </w:r>
      <w:r w:rsidRPr="00877A22">
        <w:rPr>
          <w:rFonts w:ascii="Arial" w:hAnsi="Arial" w:cs="Arial"/>
          <w:color w:val="808080"/>
          <w:sz w:val="24"/>
          <w:szCs w:val="24"/>
        </w:rPr>
        <w:t>,</w:t>
      </w:r>
      <w:r w:rsidRPr="00877A22">
        <w:rPr>
          <w:rFonts w:ascii="Arial" w:hAnsi="Arial" w:cs="Arial"/>
          <w:color w:val="000000"/>
          <w:sz w:val="24"/>
          <w:szCs w:val="24"/>
        </w:rPr>
        <w:t xml:space="preserve"> 3</w:t>
      </w:r>
      <w:r w:rsidRPr="00877A22">
        <w:rPr>
          <w:rFonts w:ascii="Arial" w:hAnsi="Arial" w:cs="Arial"/>
          <w:color w:val="808080"/>
          <w:sz w:val="24"/>
          <w:szCs w:val="24"/>
        </w:rPr>
        <w:t>);</w:t>
      </w:r>
    </w:p>
    <w:p w14:paraId="416C1731" w14:textId="3B14ADD2" w:rsidR="001403C8" w:rsidRPr="00877A22" w:rsidRDefault="00877A22" w:rsidP="00877A22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877A22">
        <w:rPr>
          <w:rFonts w:ascii="Arial" w:hAnsi="Arial" w:cs="Arial"/>
          <w:color w:val="0000FF"/>
          <w:sz w:val="24"/>
          <w:szCs w:val="24"/>
        </w:rPr>
        <w:t>INSERT</w:t>
      </w:r>
      <w:r w:rsidRPr="00877A22">
        <w:rPr>
          <w:rFonts w:ascii="Arial" w:hAnsi="Arial" w:cs="Arial"/>
          <w:color w:val="000000"/>
          <w:sz w:val="24"/>
          <w:szCs w:val="24"/>
        </w:rPr>
        <w:t xml:space="preserve"> </w:t>
      </w:r>
      <w:r w:rsidRPr="00877A22">
        <w:rPr>
          <w:rFonts w:ascii="Arial" w:hAnsi="Arial" w:cs="Arial"/>
          <w:color w:val="0000FF"/>
          <w:sz w:val="24"/>
          <w:szCs w:val="24"/>
        </w:rPr>
        <w:t>INTO</w:t>
      </w:r>
      <w:r w:rsidRPr="00877A22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877A22">
        <w:rPr>
          <w:rFonts w:ascii="Arial" w:hAnsi="Arial" w:cs="Arial"/>
          <w:color w:val="000000"/>
          <w:sz w:val="24"/>
          <w:szCs w:val="24"/>
        </w:rPr>
        <w:t>tb_order_items</w:t>
      </w:r>
      <w:proofErr w:type="spellEnd"/>
      <w:r w:rsidRPr="00877A22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gramStart"/>
      <w:r w:rsidRPr="00877A22">
        <w:rPr>
          <w:rFonts w:ascii="Arial" w:hAnsi="Arial" w:cs="Arial"/>
          <w:color w:val="0000FF"/>
          <w:sz w:val="24"/>
          <w:szCs w:val="24"/>
        </w:rPr>
        <w:t>VALUES</w:t>
      </w:r>
      <w:r w:rsidRPr="00877A22">
        <w:rPr>
          <w:rFonts w:ascii="Arial" w:hAnsi="Arial" w:cs="Arial"/>
          <w:color w:val="808080"/>
          <w:sz w:val="24"/>
          <w:szCs w:val="24"/>
        </w:rPr>
        <w:t>(</w:t>
      </w:r>
      <w:proofErr w:type="gramEnd"/>
      <w:r w:rsidRPr="00877A22">
        <w:rPr>
          <w:rFonts w:ascii="Arial" w:hAnsi="Arial" w:cs="Arial"/>
          <w:color w:val="000000"/>
          <w:sz w:val="24"/>
          <w:szCs w:val="24"/>
        </w:rPr>
        <w:t>1</w:t>
      </w:r>
      <w:r w:rsidRPr="00877A22">
        <w:rPr>
          <w:rFonts w:ascii="Arial" w:hAnsi="Arial" w:cs="Arial"/>
          <w:color w:val="808080"/>
          <w:sz w:val="24"/>
          <w:szCs w:val="24"/>
        </w:rPr>
        <w:t>,</w:t>
      </w:r>
      <w:r w:rsidRPr="00877A22">
        <w:rPr>
          <w:rFonts w:ascii="Arial" w:hAnsi="Arial" w:cs="Arial"/>
          <w:color w:val="000000"/>
          <w:sz w:val="24"/>
          <w:szCs w:val="24"/>
        </w:rPr>
        <w:t xml:space="preserve"> 6999.99</w:t>
      </w:r>
      <w:r w:rsidRPr="00877A22">
        <w:rPr>
          <w:rFonts w:ascii="Arial" w:hAnsi="Arial" w:cs="Arial"/>
          <w:color w:val="808080"/>
          <w:sz w:val="24"/>
          <w:szCs w:val="24"/>
        </w:rPr>
        <w:t>,</w:t>
      </w:r>
      <w:r w:rsidRPr="00877A22">
        <w:rPr>
          <w:rFonts w:ascii="Arial" w:hAnsi="Arial" w:cs="Arial"/>
          <w:color w:val="000000"/>
          <w:sz w:val="24"/>
          <w:szCs w:val="24"/>
        </w:rPr>
        <w:t xml:space="preserve"> 2</w:t>
      </w:r>
      <w:r w:rsidRPr="00877A22">
        <w:rPr>
          <w:rFonts w:ascii="Arial" w:hAnsi="Arial" w:cs="Arial"/>
          <w:color w:val="808080"/>
          <w:sz w:val="24"/>
          <w:szCs w:val="24"/>
        </w:rPr>
        <w:t>,</w:t>
      </w:r>
      <w:r w:rsidRPr="00877A22">
        <w:rPr>
          <w:rFonts w:ascii="Arial" w:hAnsi="Arial" w:cs="Arial"/>
          <w:color w:val="000000"/>
          <w:sz w:val="24"/>
          <w:szCs w:val="24"/>
        </w:rPr>
        <w:t xml:space="preserve"> 2</w:t>
      </w:r>
      <w:r w:rsidRPr="00877A22">
        <w:rPr>
          <w:rFonts w:ascii="Arial" w:hAnsi="Arial" w:cs="Arial"/>
          <w:color w:val="808080"/>
          <w:sz w:val="24"/>
          <w:szCs w:val="24"/>
        </w:rPr>
        <w:t>);</w:t>
      </w:r>
    </w:p>
    <w:p w14:paraId="46F0265A" w14:textId="05FC16E7" w:rsidR="001403C8" w:rsidRPr="00877A22" w:rsidRDefault="001403C8" w:rsidP="0051643A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330744FB" w14:textId="38EE1957" w:rsidR="001403C8" w:rsidRDefault="001403C8" w:rsidP="0051643A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214EF560" w14:textId="4AD2A8E5" w:rsidR="001403C8" w:rsidRDefault="001403C8" w:rsidP="0051643A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0EA644CB" w14:textId="1BA9CCEE" w:rsidR="00B7080B" w:rsidRDefault="00B7080B" w:rsidP="0051643A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5C278E3E" w14:textId="7488BACF" w:rsidR="00B7080B" w:rsidRDefault="00B7080B" w:rsidP="0051643A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3C7392AE" w14:textId="38CF043D" w:rsidR="00B7080B" w:rsidRDefault="00B7080B" w:rsidP="0051643A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78E268A1" w14:textId="20D4EBD7" w:rsidR="00B7080B" w:rsidRDefault="00B7080B" w:rsidP="0051643A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23685A9E" w14:textId="75692C1F" w:rsidR="00B7080B" w:rsidRDefault="00B7080B" w:rsidP="0051643A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5ECEA176" w14:textId="381523FA" w:rsidR="00B7080B" w:rsidRDefault="00B7080B" w:rsidP="0051643A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1E120E2E" w14:textId="30435470" w:rsidR="00B7080B" w:rsidRDefault="00B7080B" w:rsidP="0051643A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220B2422" w14:textId="77777777" w:rsidR="00F335BC" w:rsidRDefault="00F335BC" w:rsidP="0051643A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3FA9520E" w14:textId="5DBDAB8A" w:rsidR="00B7080B" w:rsidRDefault="00B7080B" w:rsidP="0051643A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506ABFC6" w14:textId="2A4BE553" w:rsidR="00B7080B" w:rsidRDefault="00B7080B" w:rsidP="0051643A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3CA96530" w14:textId="499BB994" w:rsidR="00B7080B" w:rsidRDefault="00B7080B" w:rsidP="0051643A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762B461E" w14:textId="77777777" w:rsidR="00B7080B" w:rsidRDefault="00B7080B" w:rsidP="0051643A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7F4083A3" w14:textId="6906F761" w:rsidR="001403C8" w:rsidRDefault="001403C8" w:rsidP="0051643A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4B4D251F" w14:textId="08C205DF" w:rsidR="001403C8" w:rsidRDefault="00E96369" w:rsidP="0051643A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 </w:t>
      </w:r>
    </w:p>
    <w:p w14:paraId="4627EF70" w14:textId="05198291" w:rsidR="003200C9" w:rsidRDefault="003200C9" w:rsidP="003D1620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42FC89A5" w14:textId="09F29857" w:rsidR="001F0E5F" w:rsidRDefault="003200C9" w:rsidP="001F0E5F">
      <w:pPr>
        <w:spacing w:after="0" w:line="360" w:lineRule="auto"/>
        <w:ind w:firstLine="709"/>
        <w:jc w:val="both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F335BC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ANEXO C – </w:t>
      </w:r>
      <w:r w:rsidR="001F0E5F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TABELA </w:t>
      </w:r>
      <w:r w:rsidR="007C7CC9" w:rsidRPr="00F335BC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DICIONÁRIO DE </w:t>
      </w:r>
      <w:r w:rsidR="001F0E5F" w:rsidRPr="00F335BC">
        <w:rPr>
          <w:rFonts w:ascii="Arial" w:hAnsi="Arial" w:cs="Arial"/>
          <w:b/>
          <w:bCs/>
          <w:color w:val="000000" w:themeColor="text1"/>
          <w:sz w:val="24"/>
          <w:szCs w:val="24"/>
        </w:rPr>
        <w:t>DADOS.</w:t>
      </w:r>
    </w:p>
    <w:p w14:paraId="1F3AD2C7" w14:textId="2EB4EBF1" w:rsidR="001F0E5F" w:rsidRDefault="001F0E5F" w:rsidP="001F0E5F">
      <w:pPr>
        <w:spacing w:after="0" w:line="360" w:lineRule="auto"/>
        <w:ind w:firstLine="709"/>
        <w:jc w:val="both"/>
        <w:rPr>
          <w:rFonts w:ascii="Arial" w:hAnsi="Arial" w:cs="Arial"/>
          <w:b/>
          <w:bCs/>
          <w:color w:val="000000" w:themeColor="text1"/>
          <w:sz w:val="24"/>
          <w:szCs w:val="24"/>
        </w:rPr>
      </w:pPr>
    </w:p>
    <w:p w14:paraId="6DCC599C" w14:textId="5E53EE6F" w:rsidR="001F0E5F" w:rsidRDefault="001F0E5F" w:rsidP="001F0E5F">
      <w:pPr>
        <w:spacing w:after="0" w:line="360" w:lineRule="auto"/>
        <w:ind w:firstLine="709"/>
        <w:jc w:val="both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>
        <w:rPr>
          <w:rFonts w:ascii="Arial" w:hAnsi="Arial" w:cs="Arial"/>
          <w:b/>
          <w:bCs/>
          <w:noProof/>
          <w:color w:val="000000" w:themeColor="text1"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00DE5120" wp14:editId="3DEC5D03">
                <wp:simplePos x="0" y="0"/>
                <wp:positionH relativeFrom="column">
                  <wp:posOffset>-457032</wp:posOffset>
                </wp:positionH>
                <wp:positionV relativeFrom="paragraph">
                  <wp:posOffset>354627</wp:posOffset>
                </wp:positionV>
                <wp:extent cx="6339043" cy="5808330"/>
                <wp:effectExtent l="0" t="0" r="5080" b="2540"/>
                <wp:wrapSquare wrapText="bothSides"/>
                <wp:docPr id="14" name="Agrupar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39043" cy="5808330"/>
                          <a:chOff x="0" y="0"/>
                          <a:chExt cx="6339043" cy="5808330"/>
                        </a:xfrm>
                      </wpg:grpSpPr>
                      <pic:pic xmlns:pic="http://schemas.openxmlformats.org/drawingml/2006/picture">
                        <pic:nvPicPr>
                          <pic:cNvPr id="1" name="Imagem 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8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21"/>
                          <a:stretch/>
                        </pic:blipFill>
                        <pic:spPr bwMode="auto">
                          <a:xfrm>
                            <a:off x="0" y="0"/>
                            <a:ext cx="6253480" cy="35032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" name="Imagem 9"/>
                          <pic:cNvPicPr>
                            <a:picLocks noChangeAspect="1"/>
                          </pic:cNvPicPr>
                        </pic:nvPicPr>
                        <pic:blipFill>
                          <a:blip r:embed="rId8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0633" y="3700130"/>
                            <a:ext cx="6328410" cy="21082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0720BF0" id="Agrupar 14" o:spid="_x0000_s1026" style="position:absolute;margin-left:-36pt;margin-top:27.9pt;width:499.15pt;height:457.35pt;z-index:251660288" coordsize="63390,5808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m 1" o:spid="_x0000_s1027" type="#_x0000_t75" style="position:absolute;width:62534;height:350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">
                  <v:imagedata r:id="rId88" o:title="" cropleft="538f"/>
                </v:shape>
                <v:shape id="Imagem 9" o:spid="_x0000_s1028" type="#_x0000_t75" style="position:absolute;left:106;top:37001;width:63284;height:210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">
                  <v:imagedata r:id="rId89" o:title=""/>
                </v:shape>
                <w10:wrap type="square"/>
              </v:group>
            </w:pict>
          </mc:Fallback>
        </mc:AlternateContent>
      </w:r>
    </w:p>
    <w:p w14:paraId="534D67F3" w14:textId="77777777" w:rsidR="00217163" w:rsidRDefault="00217163" w:rsidP="006F40CA">
      <w:pPr>
        <w:spacing w:after="0" w:line="360" w:lineRule="auto"/>
        <w:jc w:val="both"/>
        <w:rPr>
          <w:rFonts w:ascii="Arial" w:hAnsi="Arial" w:cs="Arial"/>
          <w:b/>
          <w:bCs/>
          <w:color w:val="000000" w:themeColor="text1"/>
          <w:sz w:val="28"/>
          <w:szCs w:val="28"/>
        </w:rPr>
      </w:pPr>
    </w:p>
    <w:p w14:paraId="3D1B9666" w14:textId="56DB2E01" w:rsidR="00980AB2" w:rsidRDefault="00E909A2" w:rsidP="00217163">
      <w:pPr>
        <w:spacing w:after="0" w:line="360" w:lineRule="auto"/>
        <w:jc w:val="both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>
        <w:rPr>
          <w:rFonts w:ascii="Arial" w:hAnsi="Arial" w:cs="Arial"/>
          <w:b/>
          <w:bCs/>
          <w:noProof/>
          <w:color w:val="000000" w:themeColor="text1"/>
          <w:sz w:val="28"/>
          <w:szCs w:val="28"/>
        </w:rPr>
        <w:lastRenderedPageBreak/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226F0C89" wp14:editId="026B99C4">
                <wp:simplePos x="0" y="0"/>
                <wp:positionH relativeFrom="margin">
                  <wp:align>right</wp:align>
                </wp:positionH>
                <wp:positionV relativeFrom="paragraph">
                  <wp:posOffset>322</wp:posOffset>
                </wp:positionV>
                <wp:extent cx="6208089" cy="7897091"/>
                <wp:effectExtent l="0" t="0" r="2540" b="8890"/>
                <wp:wrapSquare wrapText="bothSides"/>
                <wp:docPr id="13" name="Agrupar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08089" cy="7897091"/>
                          <a:chOff x="0" y="0"/>
                          <a:chExt cx="6283635" cy="7978347"/>
                        </a:xfrm>
                      </wpg:grpSpPr>
                      <pic:pic xmlns:pic="http://schemas.openxmlformats.org/drawingml/2006/picture">
                        <pic:nvPicPr>
                          <pic:cNvPr id="11" name="Imagem 11"/>
                          <pic:cNvPicPr>
                            <a:picLocks noChangeAspect="1"/>
                          </pic:cNvPicPr>
                        </pic:nvPicPr>
                        <pic:blipFill>
                          <a:blip r:embed="rId9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08395" cy="568896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" name="Imagem 12"/>
                          <pic:cNvPicPr>
                            <a:picLocks noChangeAspect="1"/>
                          </pic:cNvPicPr>
                        </pic:nvPicPr>
                        <pic:blipFill>
                          <a:blip r:embed="rId9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1265" y="5805377"/>
                            <a:ext cx="6262370" cy="217297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890A8B5" id="Agrupar 13" o:spid="_x0000_s1026" style="position:absolute;margin-left:437.65pt;margin-top:.05pt;width:488.85pt;height:621.8pt;z-index:251663360;mso-position-horizontal:right;mso-position-horizontal-relative:margin;mso-width-relative:margin;mso-height-relative:margin" coordsize="62836,7978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">
                <v:shape id="Imagem 11" o:spid="_x0000_s1027" type="#_x0000_t75" style="position:absolute;width:62083;height:568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">
                  <v:imagedata r:id="rId92" o:title=""/>
                </v:shape>
                <v:shape id="Imagem 12" o:spid="_x0000_s1028" type="#_x0000_t75" style="position:absolute;left:212;top:58053;width:62624;height:217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">
                  <v:imagedata r:id="rId93" o:title=""/>
                </v:shape>
                <w10:wrap type="square" anchorx="margin"/>
              </v:group>
            </w:pict>
          </mc:Fallback>
        </mc:AlternateContent>
      </w:r>
    </w:p>
    <w:p w14:paraId="18ACC804" w14:textId="6D4256C2" w:rsidR="00980AB2" w:rsidRDefault="00217163" w:rsidP="00354F4F">
      <w:pPr>
        <w:spacing w:after="0" w:line="360" w:lineRule="auto"/>
        <w:jc w:val="both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>
        <w:rPr>
          <w:rFonts w:ascii="Arial" w:hAnsi="Arial" w:cs="Arial"/>
          <w:b/>
          <w:bCs/>
          <w:color w:val="000000" w:themeColor="text1"/>
          <w:sz w:val="28"/>
          <w:szCs w:val="28"/>
        </w:rPr>
        <w:lastRenderedPageBreak/>
        <w:t>ANEXO D – TELAS DO SISTEMA</w:t>
      </w:r>
    </w:p>
    <w:p w14:paraId="1CF127FA" w14:textId="200667F0" w:rsidR="00980AB2" w:rsidRPr="00354F4F" w:rsidRDefault="00354F4F" w:rsidP="00354F4F">
      <w:pPr>
        <w:spacing w:after="0" w:line="360" w:lineRule="auto"/>
        <w:ind w:firstLine="709"/>
        <w:jc w:val="both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>
        <w:rPr>
          <w:rFonts w:ascii="Arial" w:hAnsi="Arial" w:cs="Arial"/>
          <w:b/>
          <w:bCs/>
          <w:color w:val="000000" w:themeColor="text1"/>
          <w:sz w:val="28"/>
          <w:szCs w:val="28"/>
        </w:rPr>
        <w:t xml:space="preserve">Figura 10: </w:t>
      </w:r>
      <w:r>
        <w:rPr>
          <w:rFonts w:ascii="Arial" w:hAnsi="Arial" w:cs="Arial"/>
          <w:color w:val="000000" w:themeColor="text1"/>
          <w:sz w:val="28"/>
          <w:szCs w:val="28"/>
        </w:rPr>
        <w:t>Tela inicial.</w:t>
      </w:r>
    </w:p>
    <w:p w14:paraId="51462FF5" w14:textId="30CE18A9" w:rsidR="00980AB2" w:rsidRDefault="00354F4F" w:rsidP="003D1620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66432" behindDoc="0" locked="0" layoutInCell="1" allowOverlap="1" wp14:anchorId="1A293D94" wp14:editId="7CD68BDA">
            <wp:simplePos x="0" y="0"/>
            <wp:positionH relativeFrom="margin">
              <wp:align>center</wp:align>
            </wp:positionH>
            <wp:positionV relativeFrom="paragraph">
              <wp:posOffset>249144</wp:posOffset>
            </wp:positionV>
            <wp:extent cx="5004477" cy="6992134"/>
            <wp:effectExtent l="0" t="0" r="5715" b="0"/>
            <wp:wrapSquare wrapText="bothSides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4477" cy="69921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EA87385" w14:textId="554F5148" w:rsidR="00783B8D" w:rsidRDefault="00783B8D" w:rsidP="003D1620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6CAF8AE6" w14:textId="5A74F783" w:rsidR="00354F4F" w:rsidRDefault="00354F4F" w:rsidP="00354F4F">
      <w:pPr>
        <w:spacing w:after="0" w:line="360" w:lineRule="auto"/>
        <w:ind w:firstLine="709"/>
        <w:jc w:val="both"/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b/>
          <w:bCs/>
          <w:noProof/>
          <w:color w:val="000000" w:themeColor="text1"/>
          <w:sz w:val="28"/>
          <w:szCs w:val="28"/>
        </w:rPr>
        <w:lastRenderedPageBreak/>
        <w:drawing>
          <wp:anchor distT="0" distB="0" distL="114300" distR="114300" simplePos="0" relativeHeight="251667456" behindDoc="0" locked="0" layoutInCell="1" allowOverlap="1" wp14:anchorId="340BD062" wp14:editId="2CB86B46">
            <wp:simplePos x="0" y="0"/>
            <wp:positionH relativeFrom="page">
              <wp:align>center</wp:align>
            </wp:positionH>
            <wp:positionV relativeFrom="paragraph">
              <wp:posOffset>498923</wp:posOffset>
            </wp:positionV>
            <wp:extent cx="5755640" cy="5567045"/>
            <wp:effectExtent l="0" t="0" r="0" b="0"/>
            <wp:wrapSquare wrapText="bothSides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640" cy="5567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b/>
          <w:bCs/>
          <w:color w:val="000000" w:themeColor="text1"/>
          <w:sz w:val="28"/>
          <w:szCs w:val="28"/>
        </w:rPr>
        <w:t xml:space="preserve">Figura 11: </w:t>
      </w:r>
      <w:r>
        <w:rPr>
          <w:rFonts w:ascii="Arial" w:hAnsi="Arial" w:cs="Arial"/>
          <w:color w:val="000000" w:themeColor="text1"/>
          <w:sz w:val="28"/>
          <w:szCs w:val="28"/>
        </w:rPr>
        <w:t xml:space="preserve">Tela </w:t>
      </w:r>
      <w:r w:rsidR="003B1669">
        <w:rPr>
          <w:rFonts w:ascii="Arial" w:hAnsi="Arial" w:cs="Arial"/>
          <w:color w:val="000000" w:themeColor="text1"/>
          <w:sz w:val="28"/>
          <w:szCs w:val="28"/>
        </w:rPr>
        <w:t>Sobre</w:t>
      </w:r>
      <w:r>
        <w:rPr>
          <w:rFonts w:ascii="Arial" w:hAnsi="Arial" w:cs="Arial"/>
          <w:color w:val="000000" w:themeColor="text1"/>
          <w:sz w:val="28"/>
          <w:szCs w:val="28"/>
        </w:rPr>
        <w:t>.</w:t>
      </w:r>
    </w:p>
    <w:p w14:paraId="25707857" w14:textId="2CA4C98D" w:rsidR="00354F4F" w:rsidRDefault="00354F4F" w:rsidP="00354F4F">
      <w:pPr>
        <w:spacing w:after="0" w:line="360" w:lineRule="auto"/>
        <w:ind w:firstLine="709"/>
        <w:jc w:val="both"/>
        <w:rPr>
          <w:rFonts w:ascii="Arial" w:hAnsi="Arial" w:cs="Arial"/>
          <w:color w:val="000000" w:themeColor="text1"/>
          <w:sz w:val="28"/>
          <w:szCs w:val="28"/>
        </w:rPr>
      </w:pPr>
    </w:p>
    <w:p w14:paraId="66C572E7" w14:textId="77777777" w:rsidR="00354F4F" w:rsidRDefault="00354F4F" w:rsidP="00354F4F">
      <w:pPr>
        <w:spacing w:after="0" w:line="360" w:lineRule="auto"/>
        <w:ind w:firstLine="709"/>
        <w:jc w:val="both"/>
        <w:rPr>
          <w:rFonts w:ascii="Arial" w:hAnsi="Arial" w:cs="Arial"/>
          <w:color w:val="000000" w:themeColor="text1"/>
          <w:sz w:val="28"/>
          <w:szCs w:val="28"/>
        </w:rPr>
      </w:pPr>
    </w:p>
    <w:p w14:paraId="3FD5E4D4" w14:textId="77777777" w:rsidR="00354F4F" w:rsidRDefault="00354F4F" w:rsidP="00354F4F">
      <w:pPr>
        <w:spacing w:after="0" w:line="360" w:lineRule="auto"/>
        <w:ind w:firstLine="709"/>
        <w:jc w:val="both"/>
        <w:rPr>
          <w:rFonts w:ascii="Arial" w:hAnsi="Arial" w:cs="Arial"/>
          <w:color w:val="000000" w:themeColor="text1"/>
          <w:sz w:val="28"/>
          <w:szCs w:val="28"/>
        </w:rPr>
      </w:pPr>
    </w:p>
    <w:p w14:paraId="0BB87BD9" w14:textId="77777777" w:rsidR="00354F4F" w:rsidRDefault="00354F4F" w:rsidP="00354F4F">
      <w:pPr>
        <w:spacing w:after="0" w:line="360" w:lineRule="auto"/>
        <w:ind w:firstLine="709"/>
        <w:jc w:val="both"/>
        <w:rPr>
          <w:rFonts w:ascii="Arial" w:hAnsi="Arial" w:cs="Arial"/>
          <w:color w:val="000000" w:themeColor="text1"/>
          <w:sz w:val="28"/>
          <w:szCs w:val="28"/>
        </w:rPr>
      </w:pPr>
    </w:p>
    <w:p w14:paraId="24C92A36" w14:textId="39F8202A" w:rsidR="00354F4F" w:rsidRDefault="00354F4F" w:rsidP="00354F4F">
      <w:pPr>
        <w:spacing w:after="0" w:line="360" w:lineRule="auto"/>
        <w:jc w:val="both"/>
        <w:rPr>
          <w:rFonts w:ascii="Arial" w:hAnsi="Arial" w:cs="Arial"/>
          <w:color w:val="000000" w:themeColor="text1"/>
          <w:sz w:val="28"/>
          <w:szCs w:val="28"/>
        </w:rPr>
      </w:pPr>
    </w:p>
    <w:p w14:paraId="7EF6CCE3" w14:textId="3625E511" w:rsidR="00354F4F" w:rsidRDefault="00354F4F" w:rsidP="00354F4F">
      <w:pPr>
        <w:spacing w:after="0" w:line="360" w:lineRule="auto"/>
        <w:jc w:val="both"/>
        <w:rPr>
          <w:rFonts w:ascii="Arial" w:hAnsi="Arial" w:cs="Arial"/>
          <w:b/>
          <w:bCs/>
          <w:color w:val="000000" w:themeColor="text1"/>
          <w:sz w:val="28"/>
          <w:szCs w:val="28"/>
        </w:rPr>
      </w:pPr>
    </w:p>
    <w:p w14:paraId="546524C5" w14:textId="498876D9" w:rsidR="00354F4F" w:rsidRDefault="00354F4F" w:rsidP="00354F4F">
      <w:pPr>
        <w:spacing w:after="0" w:line="360" w:lineRule="auto"/>
        <w:ind w:firstLine="709"/>
        <w:jc w:val="both"/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noProof/>
          <w:color w:val="000000" w:themeColor="text1"/>
          <w:sz w:val="28"/>
          <w:szCs w:val="28"/>
        </w:rPr>
        <w:lastRenderedPageBreak/>
        <w:drawing>
          <wp:anchor distT="0" distB="0" distL="114300" distR="114300" simplePos="0" relativeHeight="251668480" behindDoc="0" locked="0" layoutInCell="1" allowOverlap="1" wp14:anchorId="269C9944" wp14:editId="12A979F9">
            <wp:simplePos x="0" y="0"/>
            <wp:positionH relativeFrom="margin">
              <wp:align>left</wp:align>
            </wp:positionH>
            <wp:positionV relativeFrom="paragraph">
              <wp:posOffset>488577</wp:posOffset>
            </wp:positionV>
            <wp:extent cx="5755640" cy="4854575"/>
            <wp:effectExtent l="0" t="0" r="0" b="3175"/>
            <wp:wrapSquare wrapText="bothSides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640" cy="485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b/>
          <w:bCs/>
          <w:color w:val="000000" w:themeColor="text1"/>
          <w:sz w:val="28"/>
          <w:szCs w:val="28"/>
        </w:rPr>
        <w:t xml:space="preserve">Figura 12: </w:t>
      </w:r>
      <w:r>
        <w:rPr>
          <w:rFonts w:ascii="Arial" w:hAnsi="Arial" w:cs="Arial"/>
          <w:color w:val="000000" w:themeColor="text1"/>
          <w:sz w:val="28"/>
          <w:szCs w:val="28"/>
        </w:rPr>
        <w:t xml:space="preserve">Tela </w:t>
      </w:r>
      <w:r w:rsidR="003B1669">
        <w:rPr>
          <w:rFonts w:ascii="Arial" w:hAnsi="Arial" w:cs="Arial"/>
          <w:color w:val="000000" w:themeColor="text1"/>
          <w:sz w:val="28"/>
          <w:szCs w:val="28"/>
        </w:rPr>
        <w:t>Carrinho</w:t>
      </w:r>
      <w:r>
        <w:rPr>
          <w:rFonts w:ascii="Arial" w:hAnsi="Arial" w:cs="Arial"/>
          <w:color w:val="000000" w:themeColor="text1"/>
          <w:sz w:val="28"/>
          <w:szCs w:val="28"/>
        </w:rPr>
        <w:t>.</w:t>
      </w:r>
    </w:p>
    <w:p w14:paraId="47407A86" w14:textId="77777777" w:rsidR="00354F4F" w:rsidRDefault="00354F4F" w:rsidP="00354F4F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0FA9422C" w14:textId="77777777" w:rsidR="00354F4F" w:rsidRDefault="00354F4F" w:rsidP="00354F4F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6B5C3D24" w14:textId="77777777" w:rsidR="00354F4F" w:rsidRDefault="00354F4F" w:rsidP="00354F4F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4CA27FE5" w14:textId="77777777" w:rsidR="00354F4F" w:rsidRDefault="00354F4F" w:rsidP="00354F4F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11114ABD" w14:textId="77777777" w:rsidR="00354F4F" w:rsidRDefault="00354F4F" w:rsidP="00354F4F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2E93F8F6" w14:textId="7DC2CEE7" w:rsidR="00354F4F" w:rsidRDefault="00354F4F" w:rsidP="00354F4F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35887672" w14:textId="4F34B713" w:rsidR="00354F4F" w:rsidRDefault="00354F4F" w:rsidP="00354F4F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34602E91" w14:textId="77777777" w:rsidR="00354F4F" w:rsidRDefault="00354F4F" w:rsidP="00354F4F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6EE485F7" w14:textId="77777777" w:rsidR="00354F4F" w:rsidRDefault="00354F4F" w:rsidP="00354F4F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4FF438D6" w14:textId="77777777" w:rsidR="00354F4F" w:rsidRDefault="00354F4F" w:rsidP="00354F4F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673536FE" w14:textId="77777777" w:rsidR="00354F4F" w:rsidRDefault="00354F4F" w:rsidP="00354F4F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7F8B9286" w14:textId="546A7B6B" w:rsidR="00354F4F" w:rsidRDefault="00354F4F" w:rsidP="00354F4F">
      <w:pPr>
        <w:spacing w:after="0" w:line="360" w:lineRule="auto"/>
        <w:ind w:firstLine="709"/>
        <w:jc w:val="both"/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b/>
          <w:bCs/>
          <w:color w:val="000000" w:themeColor="text1"/>
          <w:sz w:val="28"/>
          <w:szCs w:val="28"/>
        </w:rPr>
        <w:lastRenderedPageBreak/>
        <w:t xml:space="preserve">Figura 13: </w:t>
      </w:r>
      <w:r>
        <w:rPr>
          <w:rFonts w:ascii="Arial" w:hAnsi="Arial" w:cs="Arial"/>
          <w:color w:val="000000" w:themeColor="text1"/>
          <w:sz w:val="28"/>
          <w:szCs w:val="28"/>
        </w:rPr>
        <w:t xml:space="preserve">Tela </w:t>
      </w:r>
      <w:r w:rsidR="008D4025">
        <w:rPr>
          <w:rFonts w:ascii="Arial" w:hAnsi="Arial" w:cs="Arial"/>
          <w:color w:val="000000" w:themeColor="text1"/>
          <w:sz w:val="28"/>
          <w:szCs w:val="28"/>
        </w:rPr>
        <w:t>Detalhe Produto</w:t>
      </w:r>
      <w:r>
        <w:rPr>
          <w:rFonts w:ascii="Arial" w:hAnsi="Arial" w:cs="Arial"/>
          <w:color w:val="000000" w:themeColor="text1"/>
          <w:sz w:val="28"/>
          <w:szCs w:val="28"/>
        </w:rPr>
        <w:t>.</w:t>
      </w:r>
    </w:p>
    <w:p w14:paraId="2881203C" w14:textId="6125BCE4" w:rsidR="00354F4F" w:rsidRDefault="00354F4F" w:rsidP="00354F4F">
      <w:pPr>
        <w:spacing w:after="0" w:line="360" w:lineRule="auto"/>
        <w:ind w:firstLine="709"/>
        <w:jc w:val="both"/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69504" behindDoc="0" locked="0" layoutInCell="1" allowOverlap="1" wp14:anchorId="49F3F633" wp14:editId="62B10B4A">
            <wp:simplePos x="0" y="0"/>
            <wp:positionH relativeFrom="column">
              <wp:posOffset>-327660</wp:posOffset>
            </wp:positionH>
            <wp:positionV relativeFrom="paragraph">
              <wp:posOffset>260350</wp:posOffset>
            </wp:positionV>
            <wp:extent cx="5995670" cy="4705985"/>
            <wp:effectExtent l="0" t="0" r="5080" b="0"/>
            <wp:wrapSquare wrapText="bothSides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5670" cy="4705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CBE5384" w14:textId="2B9E4BF3" w:rsidR="00354F4F" w:rsidRDefault="00354F4F" w:rsidP="00354F4F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3472F2B5" w14:textId="148C39C2" w:rsidR="00354F4F" w:rsidRDefault="00354F4F" w:rsidP="00354F4F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62909207" w14:textId="5F3F0C7B" w:rsidR="00354F4F" w:rsidRDefault="00354F4F" w:rsidP="00354F4F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10CEA0C8" w14:textId="61FAC0D1" w:rsidR="00354F4F" w:rsidRDefault="00354F4F" w:rsidP="00354F4F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6BC3F98D" w14:textId="58497814" w:rsidR="00354F4F" w:rsidRDefault="00354F4F" w:rsidP="00354F4F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159079CD" w14:textId="629D5B7A" w:rsidR="00354F4F" w:rsidRDefault="00354F4F" w:rsidP="00354F4F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49CB4564" w14:textId="1631E0A7" w:rsidR="00354F4F" w:rsidRDefault="00354F4F" w:rsidP="00354F4F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7ECEAED2" w14:textId="5A15A7E5" w:rsidR="00354F4F" w:rsidRDefault="00354F4F" w:rsidP="00354F4F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0BD6F4E8" w14:textId="77777777" w:rsidR="00354F4F" w:rsidRDefault="00354F4F" w:rsidP="00354F4F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7C8F7DAB" w14:textId="01CD9968" w:rsidR="00354F4F" w:rsidRDefault="00354F4F" w:rsidP="00354F4F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2D010FEB" w14:textId="3F992FCA" w:rsidR="00354F4F" w:rsidRDefault="00354F4F" w:rsidP="00354F4F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color w:val="000000" w:themeColor="text1"/>
          <w:sz w:val="28"/>
          <w:szCs w:val="28"/>
        </w:rPr>
        <w:lastRenderedPageBreak/>
        <w:t xml:space="preserve">Figura 14: </w:t>
      </w:r>
      <w:r>
        <w:rPr>
          <w:rFonts w:ascii="Arial" w:hAnsi="Arial" w:cs="Arial"/>
          <w:color w:val="000000" w:themeColor="text1"/>
          <w:sz w:val="28"/>
          <w:szCs w:val="28"/>
        </w:rPr>
        <w:t xml:space="preserve">Tela </w:t>
      </w:r>
      <w:r w:rsidR="003B1669">
        <w:rPr>
          <w:rFonts w:ascii="Arial" w:hAnsi="Arial" w:cs="Arial"/>
          <w:color w:val="000000" w:themeColor="text1"/>
          <w:sz w:val="28"/>
          <w:szCs w:val="28"/>
        </w:rPr>
        <w:t>Perfil</w:t>
      </w:r>
      <w:r>
        <w:rPr>
          <w:rFonts w:ascii="Arial" w:hAnsi="Arial" w:cs="Arial"/>
          <w:color w:val="000000" w:themeColor="text1"/>
          <w:sz w:val="28"/>
          <w:szCs w:val="28"/>
        </w:rPr>
        <w:t>.</w:t>
      </w:r>
    </w:p>
    <w:p w14:paraId="1CCC7201" w14:textId="13401F4E" w:rsidR="00354F4F" w:rsidRDefault="00354F4F" w:rsidP="00354F4F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70528" behindDoc="0" locked="0" layoutInCell="1" allowOverlap="1" wp14:anchorId="407EF934" wp14:editId="1E6F682C">
            <wp:simplePos x="0" y="0"/>
            <wp:positionH relativeFrom="margin">
              <wp:align>right</wp:align>
            </wp:positionH>
            <wp:positionV relativeFrom="paragraph">
              <wp:posOffset>314325</wp:posOffset>
            </wp:positionV>
            <wp:extent cx="6085840" cy="3966845"/>
            <wp:effectExtent l="0" t="0" r="0" b="0"/>
            <wp:wrapSquare wrapText="bothSides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5840" cy="3966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A3E5CB7" w14:textId="54338D08" w:rsidR="00354F4F" w:rsidRDefault="00354F4F" w:rsidP="00354F4F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7577B5D7" w14:textId="298BFEC0" w:rsidR="00354F4F" w:rsidRDefault="00354F4F" w:rsidP="00354F4F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0C87DF63" w14:textId="35EE17E2" w:rsidR="00354F4F" w:rsidRDefault="00354F4F" w:rsidP="00354F4F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53918A31" w14:textId="77777777" w:rsidR="00354F4F" w:rsidRDefault="00354F4F" w:rsidP="00354F4F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116F609B" w14:textId="1FD8BF77" w:rsidR="00354F4F" w:rsidRDefault="00354F4F" w:rsidP="00354F4F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78D9D5E0" w14:textId="4D745AFC" w:rsidR="00354F4F" w:rsidRDefault="00354F4F" w:rsidP="00354F4F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57EEDBB9" w14:textId="32FC3567" w:rsidR="00354F4F" w:rsidRDefault="00354F4F" w:rsidP="00354F4F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59093B73" w14:textId="0C5C9717" w:rsidR="00493B69" w:rsidRPr="00BA228B" w:rsidRDefault="00493B69" w:rsidP="00354F4F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sectPr w:rsidR="00493B69" w:rsidRPr="00BA228B" w:rsidSect="00BE0F1A">
      <w:headerReference w:type="default" r:id="rId99"/>
      <w:pgSz w:w="11906" w:h="16838" w:code="9"/>
      <w:pgMar w:top="1701" w:right="1134" w:bottom="1134" w:left="1701" w:header="1134" w:footer="1134" w:gutter="0"/>
      <w:pgNumType w:start="6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3FD9486" w14:textId="77777777" w:rsidR="00D53911" w:rsidRDefault="00D53911" w:rsidP="0010134A">
      <w:pPr>
        <w:spacing w:after="0" w:line="240" w:lineRule="auto"/>
      </w:pPr>
      <w:r>
        <w:separator/>
      </w:r>
    </w:p>
    <w:p w14:paraId="7237B4C4" w14:textId="77777777" w:rsidR="00D53911" w:rsidRDefault="00D53911"/>
    <w:p w14:paraId="5E1EA61B" w14:textId="77777777" w:rsidR="00D53911" w:rsidRDefault="00D53911" w:rsidP="00324A72"/>
    <w:p w14:paraId="58D75105" w14:textId="77777777" w:rsidR="00D53911" w:rsidRDefault="00D53911" w:rsidP="001B774F"/>
  </w:endnote>
  <w:endnote w:type="continuationSeparator" w:id="0">
    <w:p w14:paraId="1A99CD5A" w14:textId="77777777" w:rsidR="00D53911" w:rsidRDefault="00D53911" w:rsidP="0010134A">
      <w:pPr>
        <w:spacing w:after="0" w:line="240" w:lineRule="auto"/>
      </w:pPr>
      <w:r>
        <w:continuationSeparator/>
      </w:r>
    </w:p>
    <w:p w14:paraId="1967BD54" w14:textId="77777777" w:rsidR="00D53911" w:rsidRDefault="00D53911"/>
    <w:p w14:paraId="3BD70BDE" w14:textId="77777777" w:rsidR="00D53911" w:rsidRDefault="00D53911" w:rsidP="00324A72"/>
    <w:p w14:paraId="43EF2102" w14:textId="77777777" w:rsidR="00D53911" w:rsidRDefault="00D53911" w:rsidP="001B774F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FA489C9" w14:textId="77777777" w:rsidR="00D53911" w:rsidRDefault="00D53911" w:rsidP="0010134A">
      <w:pPr>
        <w:spacing w:after="0" w:line="240" w:lineRule="auto"/>
      </w:pPr>
      <w:r>
        <w:separator/>
      </w:r>
    </w:p>
    <w:p w14:paraId="6646EF76" w14:textId="77777777" w:rsidR="00D53911" w:rsidRDefault="00D53911"/>
    <w:p w14:paraId="4A5D5D0E" w14:textId="77777777" w:rsidR="00D53911" w:rsidRDefault="00D53911" w:rsidP="00324A72"/>
    <w:p w14:paraId="7AC7BE18" w14:textId="77777777" w:rsidR="00D53911" w:rsidRDefault="00D53911" w:rsidP="001B774F"/>
  </w:footnote>
  <w:footnote w:type="continuationSeparator" w:id="0">
    <w:p w14:paraId="073211DD" w14:textId="77777777" w:rsidR="00D53911" w:rsidRDefault="00D53911" w:rsidP="0010134A">
      <w:pPr>
        <w:spacing w:after="0" w:line="240" w:lineRule="auto"/>
      </w:pPr>
      <w:r>
        <w:continuationSeparator/>
      </w:r>
    </w:p>
    <w:p w14:paraId="26E404FB" w14:textId="77777777" w:rsidR="00D53911" w:rsidRDefault="00D53911"/>
    <w:p w14:paraId="149FE5C8" w14:textId="77777777" w:rsidR="00D53911" w:rsidRDefault="00D53911" w:rsidP="00324A72"/>
    <w:p w14:paraId="553EDFE7" w14:textId="77777777" w:rsidR="00D53911" w:rsidRDefault="00D53911" w:rsidP="001B774F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7C7E66" w14:textId="2F9D0BD8" w:rsidR="007E41B1" w:rsidRDefault="007E41B1" w:rsidP="005D72A7">
    <w:pPr>
      <w:pStyle w:val="Cabealho"/>
      <w:rPr>
        <w:rFonts w:ascii="Arial" w:hAnsi="Arial" w:cs="Arial"/>
        <w:sz w:val="20"/>
        <w:szCs w:val="20"/>
      </w:rPr>
    </w:pPr>
  </w:p>
  <w:p w14:paraId="36DC2B18" w14:textId="77777777" w:rsidR="007E41B1" w:rsidRDefault="007E41B1" w:rsidP="005D72A7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099144894"/>
      <w:docPartObj>
        <w:docPartGallery w:val="Page Numbers (Top of Page)"/>
        <w:docPartUnique/>
      </w:docPartObj>
    </w:sdtPr>
    <w:sdtEndPr>
      <w:rPr>
        <w:rFonts w:ascii="Arial" w:hAnsi="Arial" w:cs="Arial"/>
        <w:sz w:val="20"/>
        <w:szCs w:val="20"/>
      </w:rPr>
    </w:sdtEndPr>
    <w:sdtContent>
      <w:p w14:paraId="1FC6BD1C" w14:textId="77777777" w:rsidR="007E41B1" w:rsidRPr="00877B0F" w:rsidRDefault="007E41B1">
        <w:pPr>
          <w:pStyle w:val="Cabealho"/>
          <w:jc w:val="right"/>
          <w:rPr>
            <w:rFonts w:ascii="Arial" w:hAnsi="Arial" w:cs="Arial"/>
            <w:sz w:val="20"/>
            <w:szCs w:val="20"/>
          </w:rPr>
        </w:pPr>
        <w:r w:rsidRPr="00877B0F">
          <w:rPr>
            <w:rFonts w:ascii="Arial" w:hAnsi="Arial" w:cs="Arial"/>
            <w:sz w:val="20"/>
            <w:szCs w:val="20"/>
          </w:rPr>
          <w:fldChar w:fldCharType="begin"/>
        </w:r>
        <w:r w:rsidRPr="00877B0F">
          <w:rPr>
            <w:rFonts w:ascii="Arial" w:hAnsi="Arial" w:cs="Arial"/>
            <w:sz w:val="20"/>
            <w:szCs w:val="20"/>
          </w:rPr>
          <w:instrText>PAGE   \* MERGEFORMAT</w:instrText>
        </w:r>
        <w:r w:rsidRPr="00877B0F">
          <w:rPr>
            <w:rFonts w:ascii="Arial" w:hAnsi="Arial" w:cs="Arial"/>
            <w:sz w:val="20"/>
            <w:szCs w:val="20"/>
          </w:rPr>
          <w:fldChar w:fldCharType="separate"/>
        </w:r>
        <w:r w:rsidRPr="00877B0F">
          <w:rPr>
            <w:rFonts w:ascii="Arial" w:hAnsi="Arial" w:cs="Arial"/>
            <w:sz w:val="20"/>
            <w:szCs w:val="20"/>
          </w:rPr>
          <w:t>2</w:t>
        </w:r>
        <w:r w:rsidRPr="00877B0F">
          <w:rPr>
            <w:rFonts w:ascii="Arial" w:hAnsi="Arial" w:cs="Arial"/>
            <w:sz w:val="20"/>
            <w:szCs w:val="20"/>
          </w:rPr>
          <w:fldChar w:fldCharType="end"/>
        </w:r>
      </w:p>
    </w:sdtContent>
  </w:sdt>
  <w:p w14:paraId="26518EF3" w14:textId="77777777" w:rsidR="007E41B1" w:rsidRDefault="007E41B1" w:rsidP="005D72A7">
    <w:pPr>
      <w:pStyle w:val="Cabealho"/>
    </w:pPr>
  </w:p>
  <w:p w14:paraId="6DD6F8E9" w14:textId="77777777" w:rsidR="00974ED3" w:rsidRDefault="00974ED3"/>
  <w:p w14:paraId="2D0F7492" w14:textId="77777777" w:rsidR="00974ED3" w:rsidRDefault="00974ED3" w:rsidP="00324A72"/>
  <w:p w14:paraId="18A4750D" w14:textId="77777777" w:rsidR="00974ED3" w:rsidRDefault="00974ED3" w:rsidP="001B774F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hybridMultilevel"/>
    <w:tmpl w:val="00000001"/>
    <w:lvl w:ilvl="0" w:tplc="FFFFFFFF">
      <w:start w:val="1"/>
      <w:numFmt w:val="bullet"/>
      <w:lvlText w:val="●"/>
      <w:lvlJc w:val="left"/>
      <w:pPr>
        <w:tabs>
          <w:tab w:val="num" w:pos="360"/>
        </w:tabs>
        <w:ind w:left="720" w:hanging="360"/>
      </w:pPr>
      <w:rPr>
        <w:rFonts w:ascii="Arial" w:eastAsia="Arial" w:hAnsi="Arial" w:cs="Arial"/>
        <w:b w:val="0"/>
        <w:bCs w:val="0"/>
        <w:i w:val="0"/>
        <w:iCs w:val="0"/>
        <w:strike w:val="0"/>
        <w:color w:val="000000"/>
        <w:sz w:val="20"/>
        <w:szCs w:val="20"/>
        <w:u w:val="none"/>
      </w:rPr>
    </w:lvl>
    <w:lvl w:ilvl="1" w:tplc="FFFFFFFF">
      <w:start w:val="1"/>
      <w:numFmt w:val="bullet"/>
      <w:lvlText w:val="○"/>
      <w:lvlJc w:val="left"/>
      <w:pPr>
        <w:tabs>
          <w:tab w:val="num" w:pos="1080"/>
        </w:tabs>
        <w:ind w:left="1440" w:hanging="360"/>
      </w:pPr>
      <w:rPr>
        <w:rFonts w:ascii="Arial" w:eastAsia="Arial" w:hAnsi="Arial" w:cs="Arial"/>
        <w:b w:val="0"/>
        <w:bCs w:val="0"/>
        <w:i w:val="0"/>
        <w:iCs w:val="0"/>
        <w:strike w:val="0"/>
        <w:color w:val="000000"/>
        <w:sz w:val="20"/>
        <w:szCs w:val="20"/>
        <w:u w:val="none"/>
      </w:rPr>
    </w:lvl>
    <w:lvl w:ilvl="2" w:tplc="FFFFFFFF">
      <w:start w:val="1"/>
      <w:numFmt w:val="bullet"/>
      <w:lvlText w:val="■"/>
      <w:lvlJc w:val="right"/>
      <w:pPr>
        <w:tabs>
          <w:tab w:val="num" w:pos="1800"/>
        </w:tabs>
        <w:ind w:left="2160" w:hanging="180"/>
      </w:pPr>
      <w:rPr>
        <w:rFonts w:ascii="Arial" w:eastAsia="Arial" w:hAnsi="Arial" w:cs="Arial"/>
        <w:b w:val="0"/>
        <w:bCs w:val="0"/>
        <w:i w:val="0"/>
        <w:iCs w:val="0"/>
        <w:strike w:val="0"/>
        <w:color w:val="000000"/>
        <w:sz w:val="20"/>
        <w:szCs w:val="20"/>
        <w:u w:val="none"/>
      </w:rPr>
    </w:lvl>
    <w:lvl w:ilvl="3" w:tplc="FFFFFFFF">
      <w:start w:val="1"/>
      <w:numFmt w:val="bullet"/>
      <w:lvlText w:val="●"/>
      <w:lvlJc w:val="left"/>
      <w:pPr>
        <w:tabs>
          <w:tab w:val="num" w:pos="2520"/>
        </w:tabs>
        <w:ind w:left="2880" w:hanging="360"/>
      </w:pPr>
      <w:rPr>
        <w:rFonts w:ascii="Arial" w:eastAsia="Arial" w:hAnsi="Arial" w:cs="Arial"/>
        <w:b w:val="0"/>
        <w:bCs w:val="0"/>
        <w:i w:val="0"/>
        <w:iCs w:val="0"/>
        <w:strike w:val="0"/>
        <w:color w:val="000000"/>
        <w:sz w:val="20"/>
        <w:szCs w:val="20"/>
        <w:u w:val="none"/>
      </w:rPr>
    </w:lvl>
    <w:lvl w:ilvl="4" w:tplc="FFFFFFFF">
      <w:start w:val="1"/>
      <w:numFmt w:val="bullet"/>
      <w:lvlText w:val="○"/>
      <w:lvlJc w:val="left"/>
      <w:pPr>
        <w:tabs>
          <w:tab w:val="num" w:pos="3240"/>
        </w:tabs>
        <w:ind w:left="3600" w:hanging="360"/>
      </w:pPr>
      <w:rPr>
        <w:rFonts w:ascii="Arial" w:eastAsia="Arial" w:hAnsi="Arial" w:cs="Arial"/>
        <w:b w:val="0"/>
        <w:bCs w:val="0"/>
        <w:i w:val="0"/>
        <w:iCs w:val="0"/>
        <w:strike w:val="0"/>
        <w:color w:val="000000"/>
        <w:sz w:val="20"/>
        <w:szCs w:val="20"/>
        <w:u w:val="none"/>
      </w:rPr>
    </w:lvl>
    <w:lvl w:ilvl="5" w:tplc="FFFFFFFF">
      <w:start w:val="1"/>
      <w:numFmt w:val="bullet"/>
      <w:lvlText w:val="■"/>
      <w:lvlJc w:val="right"/>
      <w:pPr>
        <w:tabs>
          <w:tab w:val="num" w:pos="3960"/>
        </w:tabs>
        <w:ind w:left="4320" w:hanging="180"/>
      </w:pPr>
      <w:rPr>
        <w:rFonts w:ascii="Arial" w:eastAsia="Arial" w:hAnsi="Arial" w:cs="Arial"/>
        <w:b w:val="0"/>
        <w:bCs w:val="0"/>
        <w:i w:val="0"/>
        <w:iCs w:val="0"/>
        <w:strike w:val="0"/>
        <w:color w:val="000000"/>
        <w:sz w:val="20"/>
        <w:szCs w:val="20"/>
        <w:u w:val="none"/>
      </w:rPr>
    </w:lvl>
    <w:lvl w:ilvl="6" w:tplc="FFFFFFFF">
      <w:start w:val="1"/>
      <w:numFmt w:val="bullet"/>
      <w:lvlText w:val="●"/>
      <w:lvlJc w:val="left"/>
      <w:pPr>
        <w:tabs>
          <w:tab w:val="num" w:pos="4680"/>
        </w:tabs>
        <w:ind w:left="5040" w:hanging="360"/>
      </w:pPr>
      <w:rPr>
        <w:rFonts w:ascii="Arial" w:eastAsia="Arial" w:hAnsi="Arial" w:cs="Arial"/>
        <w:b w:val="0"/>
        <w:bCs w:val="0"/>
        <w:i w:val="0"/>
        <w:iCs w:val="0"/>
        <w:strike w:val="0"/>
        <w:color w:val="000000"/>
        <w:sz w:val="20"/>
        <w:szCs w:val="20"/>
        <w:u w:val="none"/>
      </w:rPr>
    </w:lvl>
    <w:lvl w:ilvl="7" w:tplc="FFFFFFFF">
      <w:start w:val="1"/>
      <w:numFmt w:val="bullet"/>
      <w:lvlText w:val="○"/>
      <w:lvlJc w:val="left"/>
      <w:pPr>
        <w:tabs>
          <w:tab w:val="num" w:pos="5400"/>
        </w:tabs>
        <w:ind w:left="5760" w:hanging="360"/>
      </w:pPr>
      <w:rPr>
        <w:rFonts w:ascii="Arial" w:eastAsia="Arial" w:hAnsi="Arial" w:cs="Arial"/>
        <w:b w:val="0"/>
        <w:bCs w:val="0"/>
        <w:i w:val="0"/>
        <w:iCs w:val="0"/>
        <w:strike w:val="0"/>
        <w:color w:val="000000"/>
        <w:sz w:val="20"/>
        <w:szCs w:val="20"/>
        <w:u w:val="none"/>
      </w:rPr>
    </w:lvl>
    <w:lvl w:ilvl="8" w:tplc="FFFFFFFF">
      <w:start w:val="1"/>
      <w:numFmt w:val="bullet"/>
      <w:lvlText w:val="■"/>
      <w:lvlJc w:val="right"/>
      <w:pPr>
        <w:tabs>
          <w:tab w:val="num" w:pos="6120"/>
        </w:tabs>
        <w:ind w:left="6480" w:hanging="180"/>
      </w:pPr>
      <w:rPr>
        <w:rFonts w:ascii="Arial" w:eastAsia="Arial" w:hAnsi="Arial" w:cs="Arial"/>
        <w:b w:val="0"/>
        <w:bCs w:val="0"/>
        <w:i w:val="0"/>
        <w:iCs w:val="0"/>
        <w:strike w:val="0"/>
        <w:color w:val="000000"/>
        <w:sz w:val="20"/>
        <w:szCs w:val="20"/>
        <w:u w:val="none"/>
      </w:rPr>
    </w:lvl>
  </w:abstractNum>
  <w:abstractNum w:abstractNumId="1" w15:restartNumberingAfterBreak="0">
    <w:nsid w:val="00000002"/>
    <w:multiLevelType w:val="hybridMultilevel"/>
    <w:tmpl w:val="00000002"/>
    <w:lvl w:ilvl="0" w:tplc="FFFFFFFF">
      <w:start w:val="1"/>
      <w:numFmt w:val="bullet"/>
      <w:lvlText w:val="●"/>
      <w:lvlJc w:val="left"/>
      <w:pPr>
        <w:tabs>
          <w:tab w:val="num" w:pos="360"/>
        </w:tabs>
        <w:ind w:left="720" w:hanging="360"/>
      </w:pPr>
      <w:rPr>
        <w:rFonts w:ascii="Arial" w:eastAsia="Arial" w:hAnsi="Arial" w:cs="Arial"/>
        <w:b w:val="0"/>
        <w:bCs w:val="0"/>
        <w:i w:val="0"/>
        <w:iCs w:val="0"/>
        <w:strike w:val="0"/>
        <w:color w:val="000000"/>
        <w:sz w:val="22"/>
        <w:szCs w:val="22"/>
        <w:u w:val="none"/>
      </w:rPr>
    </w:lvl>
    <w:lvl w:ilvl="1" w:tplc="FFFFFFFF">
      <w:start w:val="1"/>
      <w:numFmt w:val="bullet"/>
      <w:lvlText w:val="○"/>
      <w:lvlJc w:val="left"/>
      <w:pPr>
        <w:tabs>
          <w:tab w:val="num" w:pos="1080"/>
        </w:tabs>
        <w:ind w:left="1440" w:hanging="360"/>
      </w:pPr>
      <w:rPr>
        <w:rFonts w:ascii="Arial" w:eastAsia="Arial" w:hAnsi="Arial" w:cs="Arial"/>
        <w:b w:val="0"/>
        <w:bCs w:val="0"/>
        <w:i w:val="0"/>
        <w:iCs w:val="0"/>
        <w:strike w:val="0"/>
        <w:color w:val="000000"/>
        <w:sz w:val="22"/>
        <w:szCs w:val="22"/>
        <w:u w:val="none"/>
      </w:rPr>
    </w:lvl>
    <w:lvl w:ilvl="2" w:tplc="FFFFFFFF">
      <w:start w:val="1"/>
      <w:numFmt w:val="bullet"/>
      <w:lvlText w:val="■"/>
      <w:lvlJc w:val="right"/>
      <w:pPr>
        <w:tabs>
          <w:tab w:val="num" w:pos="1800"/>
        </w:tabs>
        <w:ind w:left="2160" w:hanging="180"/>
      </w:pPr>
      <w:rPr>
        <w:rFonts w:ascii="Arial" w:eastAsia="Arial" w:hAnsi="Arial" w:cs="Arial"/>
        <w:b w:val="0"/>
        <w:bCs w:val="0"/>
        <w:i w:val="0"/>
        <w:iCs w:val="0"/>
        <w:strike w:val="0"/>
        <w:color w:val="000000"/>
        <w:sz w:val="22"/>
        <w:szCs w:val="22"/>
        <w:u w:val="none"/>
      </w:rPr>
    </w:lvl>
    <w:lvl w:ilvl="3" w:tplc="FFFFFFFF">
      <w:start w:val="1"/>
      <w:numFmt w:val="bullet"/>
      <w:lvlText w:val="●"/>
      <w:lvlJc w:val="left"/>
      <w:pPr>
        <w:tabs>
          <w:tab w:val="num" w:pos="2520"/>
        </w:tabs>
        <w:ind w:left="2880" w:hanging="360"/>
      </w:pPr>
      <w:rPr>
        <w:rFonts w:ascii="Arial" w:eastAsia="Arial" w:hAnsi="Arial" w:cs="Arial"/>
        <w:b w:val="0"/>
        <w:bCs w:val="0"/>
        <w:i w:val="0"/>
        <w:iCs w:val="0"/>
        <w:strike w:val="0"/>
        <w:color w:val="000000"/>
        <w:sz w:val="22"/>
        <w:szCs w:val="22"/>
        <w:u w:val="none"/>
      </w:rPr>
    </w:lvl>
    <w:lvl w:ilvl="4" w:tplc="FFFFFFFF">
      <w:start w:val="1"/>
      <w:numFmt w:val="bullet"/>
      <w:lvlText w:val="○"/>
      <w:lvlJc w:val="left"/>
      <w:pPr>
        <w:tabs>
          <w:tab w:val="num" w:pos="3240"/>
        </w:tabs>
        <w:ind w:left="3600" w:hanging="360"/>
      </w:pPr>
      <w:rPr>
        <w:rFonts w:ascii="Arial" w:eastAsia="Arial" w:hAnsi="Arial" w:cs="Arial"/>
        <w:b w:val="0"/>
        <w:bCs w:val="0"/>
        <w:i w:val="0"/>
        <w:iCs w:val="0"/>
        <w:strike w:val="0"/>
        <w:color w:val="000000"/>
        <w:sz w:val="22"/>
        <w:szCs w:val="22"/>
        <w:u w:val="none"/>
      </w:rPr>
    </w:lvl>
    <w:lvl w:ilvl="5" w:tplc="FFFFFFFF">
      <w:start w:val="1"/>
      <w:numFmt w:val="bullet"/>
      <w:lvlText w:val="■"/>
      <w:lvlJc w:val="right"/>
      <w:pPr>
        <w:tabs>
          <w:tab w:val="num" w:pos="3960"/>
        </w:tabs>
        <w:ind w:left="4320" w:hanging="180"/>
      </w:pPr>
      <w:rPr>
        <w:rFonts w:ascii="Arial" w:eastAsia="Arial" w:hAnsi="Arial" w:cs="Arial"/>
        <w:b w:val="0"/>
        <w:bCs w:val="0"/>
        <w:i w:val="0"/>
        <w:iCs w:val="0"/>
        <w:strike w:val="0"/>
        <w:color w:val="000000"/>
        <w:sz w:val="22"/>
        <w:szCs w:val="22"/>
        <w:u w:val="none"/>
      </w:rPr>
    </w:lvl>
    <w:lvl w:ilvl="6" w:tplc="FFFFFFFF">
      <w:start w:val="1"/>
      <w:numFmt w:val="bullet"/>
      <w:lvlText w:val="●"/>
      <w:lvlJc w:val="left"/>
      <w:pPr>
        <w:tabs>
          <w:tab w:val="num" w:pos="4680"/>
        </w:tabs>
        <w:ind w:left="5040" w:hanging="360"/>
      </w:pPr>
      <w:rPr>
        <w:rFonts w:ascii="Arial" w:eastAsia="Arial" w:hAnsi="Arial" w:cs="Arial"/>
        <w:b w:val="0"/>
        <w:bCs w:val="0"/>
        <w:i w:val="0"/>
        <w:iCs w:val="0"/>
        <w:strike w:val="0"/>
        <w:color w:val="000000"/>
        <w:sz w:val="22"/>
        <w:szCs w:val="22"/>
        <w:u w:val="none"/>
      </w:rPr>
    </w:lvl>
    <w:lvl w:ilvl="7" w:tplc="FFFFFFFF">
      <w:start w:val="1"/>
      <w:numFmt w:val="bullet"/>
      <w:lvlText w:val="○"/>
      <w:lvlJc w:val="left"/>
      <w:pPr>
        <w:tabs>
          <w:tab w:val="num" w:pos="5400"/>
        </w:tabs>
        <w:ind w:left="5760" w:hanging="360"/>
      </w:pPr>
      <w:rPr>
        <w:rFonts w:ascii="Arial" w:eastAsia="Arial" w:hAnsi="Arial" w:cs="Arial"/>
        <w:b w:val="0"/>
        <w:bCs w:val="0"/>
        <w:i w:val="0"/>
        <w:iCs w:val="0"/>
        <w:strike w:val="0"/>
        <w:color w:val="000000"/>
        <w:sz w:val="22"/>
        <w:szCs w:val="22"/>
        <w:u w:val="none"/>
      </w:rPr>
    </w:lvl>
    <w:lvl w:ilvl="8" w:tplc="FFFFFFFF">
      <w:start w:val="1"/>
      <w:numFmt w:val="bullet"/>
      <w:lvlText w:val="■"/>
      <w:lvlJc w:val="right"/>
      <w:pPr>
        <w:tabs>
          <w:tab w:val="num" w:pos="6120"/>
        </w:tabs>
        <w:ind w:left="6480" w:hanging="180"/>
      </w:pPr>
      <w:rPr>
        <w:rFonts w:ascii="Arial" w:eastAsia="Arial" w:hAnsi="Arial" w:cs="Arial"/>
        <w:b w:val="0"/>
        <w:bCs w:val="0"/>
        <w:i w:val="0"/>
        <w:iCs w:val="0"/>
        <w:strike w:val="0"/>
        <w:color w:val="000000"/>
        <w:sz w:val="22"/>
        <w:szCs w:val="22"/>
        <w:u w:val="none"/>
      </w:rPr>
    </w:lvl>
  </w:abstractNum>
  <w:abstractNum w:abstractNumId="2" w15:restartNumberingAfterBreak="0">
    <w:nsid w:val="00000003"/>
    <w:multiLevelType w:val="hybridMultilevel"/>
    <w:tmpl w:val="A86806EA"/>
    <w:lvl w:ilvl="0" w:tplc="04160001">
      <w:start w:val="1"/>
      <w:numFmt w:val="bullet"/>
      <w:lvlText w:val=""/>
      <w:lvlJc w:val="left"/>
      <w:pPr>
        <w:tabs>
          <w:tab w:val="num" w:pos="360"/>
        </w:tabs>
        <w:ind w:left="720" w:hanging="360"/>
      </w:pPr>
      <w:rPr>
        <w:rFonts w:ascii="Symbol" w:hAnsi="Symbol" w:hint="default"/>
        <w:b w:val="0"/>
        <w:bCs w:val="0"/>
        <w:i/>
        <w:iCs/>
        <w:strike w:val="0"/>
        <w:color w:val="0000FF"/>
        <w:sz w:val="20"/>
        <w:szCs w:val="20"/>
        <w:u w:val="none"/>
      </w:rPr>
    </w:lvl>
    <w:lvl w:ilvl="1" w:tplc="FFFFFFFF">
      <w:start w:val="1"/>
      <w:numFmt w:val="bullet"/>
      <w:lvlText w:val="○"/>
      <w:lvlJc w:val="left"/>
      <w:pPr>
        <w:tabs>
          <w:tab w:val="num" w:pos="1080"/>
        </w:tabs>
        <w:ind w:left="1440" w:hanging="360"/>
      </w:pPr>
      <w:rPr>
        <w:rFonts w:ascii="Times New Roman" w:eastAsia="Times New Roman" w:hAnsi="Times New Roman" w:cs="Times New Roman"/>
        <w:b w:val="0"/>
        <w:bCs w:val="0"/>
        <w:i/>
        <w:iCs/>
        <w:strike w:val="0"/>
        <w:color w:val="0000FF"/>
        <w:sz w:val="20"/>
        <w:szCs w:val="20"/>
        <w:u w:val="none"/>
      </w:rPr>
    </w:lvl>
    <w:lvl w:ilvl="2" w:tplc="FFFFFFFF">
      <w:start w:val="1"/>
      <w:numFmt w:val="bullet"/>
      <w:lvlText w:val="■"/>
      <w:lvlJc w:val="right"/>
      <w:pPr>
        <w:tabs>
          <w:tab w:val="num" w:pos="1800"/>
        </w:tabs>
        <w:ind w:left="2160" w:hanging="180"/>
      </w:pPr>
      <w:rPr>
        <w:rFonts w:ascii="Times New Roman" w:eastAsia="Times New Roman" w:hAnsi="Times New Roman" w:cs="Times New Roman"/>
        <w:b w:val="0"/>
        <w:bCs w:val="0"/>
        <w:i/>
        <w:iCs/>
        <w:strike w:val="0"/>
        <w:color w:val="0000FF"/>
        <w:sz w:val="20"/>
        <w:szCs w:val="20"/>
        <w:u w:val="none"/>
      </w:rPr>
    </w:lvl>
    <w:lvl w:ilvl="3" w:tplc="FFFFFFFF">
      <w:start w:val="1"/>
      <w:numFmt w:val="bullet"/>
      <w:lvlText w:val="●"/>
      <w:lvlJc w:val="left"/>
      <w:pPr>
        <w:tabs>
          <w:tab w:val="num" w:pos="2520"/>
        </w:tabs>
        <w:ind w:left="2880" w:hanging="360"/>
      </w:pPr>
      <w:rPr>
        <w:rFonts w:ascii="Times New Roman" w:eastAsia="Times New Roman" w:hAnsi="Times New Roman" w:cs="Times New Roman"/>
        <w:b w:val="0"/>
        <w:bCs w:val="0"/>
        <w:i/>
        <w:iCs/>
        <w:strike w:val="0"/>
        <w:color w:val="0000FF"/>
        <w:sz w:val="20"/>
        <w:szCs w:val="20"/>
        <w:u w:val="none"/>
      </w:rPr>
    </w:lvl>
    <w:lvl w:ilvl="4" w:tplc="FFFFFFFF">
      <w:start w:val="1"/>
      <w:numFmt w:val="bullet"/>
      <w:lvlText w:val="○"/>
      <w:lvlJc w:val="left"/>
      <w:pPr>
        <w:tabs>
          <w:tab w:val="num" w:pos="3240"/>
        </w:tabs>
        <w:ind w:left="3600" w:hanging="360"/>
      </w:pPr>
      <w:rPr>
        <w:rFonts w:ascii="Times New Roman" w:eastAsia="Times New Roman" w:hAnsi="Times New Roman" w:cs="Times New Roman"/>
        <w:b w:val="0"/>
        <w:bCs w:val="0"/>
        <w:i/>
        <w:iCs/>
        <w:strike w:val="0"/>
        <w:color w:val="0000FF"/>
        <w:sz w:val="20"/>
        <w:szCs w:val="20"/>
        <w:u w:val="none"/>
      </w:rPr>
    </w:lvl>
    <w:lvl w:ilvl="5" w:tplc="FFFFFFFF">
      <w:start w:val="1"/>
      <w:numFmt w:val="bullet"/>
      <w:lvlText w:val="■"/>
      <w:lvlJc w:val="right"/>
      <w:pPr>
        <w:tabs>
          <w:tab w:val="num" w:pos="3960"/>
        </w:tabs>
        <w:ind w:left="4320" w:hanging="180"/>
      </w:pPr>
      <w:rPr>
        <w:rFonts w:ascii="Times New Roman" w:eastAsia="Times New Roman" w:hAnsi="Times New Roman" w:cs="Times New Roman"/>
        <w:b w:val="0"/>
        <w:bCs w:val="0"/>
        <w:i/>
        <w:iCs/>
        <w:strike w:val="0"/>
        <w:color w:val="0000FF"/>
        <w:sz w:val="20"/>
        <w:szCs w:val="20"/>
        <w:u w:val="none"/>
      </w:rPr>
    </w:lvl>
    <w:lvl w:ilvl="6" w:tplc="FFFFFFFF">
      <w:start w:val="1"/>
      <w:numFmt w:val="bullet"/>
      <w:lvlText w:val="●"/>
      <w:lvlJc w:val="left"/>
      <w:pPr>
        <w:tabs>
          <w:tab w:val="num" w:pos="4680"/>
        </w:tabs>
        <w:ind w:left="5040" w:hanging="360"/>
      </w:pPr>
      <w:rPr>
        <w:rFonts w:ascii="Times New Roman" w:eastAsia="Times New Roman" w:hAnsi="Times New Roman" w:cs="Times New Roman"/>
        <w:b w:val="0"/>
        <w:bCs w:val="0"/>
        <w:i/>
        <w:iCs/>
        <w:strike w:val="0"/>
        <w:color w:val="0000FF"/>
        <w:sz w:val="20"/>
        <w:szCs w:val="20"/>
        <w:u w:val="none"/>
      </w:rPr>
    </w:lvl>
    <w:lvl w:ilvl="7" w:tplc="FFFFFFFF">
      <w:start w:val="1"/>
      <w:numFmt w:val="bullet"/>
      <w:lvlText w:val="○"/>
      <w:lvlJc w:val="left"/>
      <w:pPr>
        <w:tabs>
          <w:tab w:val="num" w:pos="5400"/>
        </w:tabs>
        <w:ind w:left="5760" w:hanging="360"/>
      </w:pPr>
      <w:rPr>
        <w:rFonts w:ascii="Times New Roman" w:eastAsia="Times New Roman" w:hAnsi="Times New Roman" w:cs="Times New Roman"/>
        <w:b w:val="0"/>
        <w:bCs w:val="0"/>
        <w:i/>
        <w:iCs/>
        <w:strike w:val="0"/>
        <w:color w:val="0000FF"/>
        <w:sz w:val="20"/>
        <w:szCs w:val="20"/>
        <w:u w:val="none"/>
      </w:rPr>
    </w:lvl>
    <w:lvl w:ilvl="8" w:tplc="FFFFFFFF">
      <w:start w:val="1"/>
      <w:numFmt w:val="bullet"/>
      <w:lvlText w:val="■"/>
      <w:lvlJc w:val="right"/>
      <w:pPr>
        <w:tabs>
          <w:tab w:val="num" w:pos="6120"/>
        </w:tabs>
        <w:ind w:left="6480" w:hanging="180"/>
      </w:pPr>
      <w:rPr>
        <w:rFonts w:ascii="Times New Roman" w:eastAsia="Times New Roman" w:hAnsi="Times New Roman" w:cs="Times New Roman"/>
        <w:b w:val="0"/>
        <w:bCs w:val="0"/>
        <w:i/>
        <w:iCs/>
        <w:strike w:val="0"/>
        <w:color w:val="0000FF"/>
        <w:sz w:val="20"/>
        <w:szCs w:val="20"/>
        <w:u w:val="none"/>
      </w:rPr>
    </w:lvl>
  </w:abstractNum>
  <w:abstractNum w:abstractNumId="3" w15:restartNumberingAfterBreak="0">
    <w:nsid w:val="0000000A"/>
    <w:multiLevelType w:val="hybridMultilevel"/>
    <w:tmpl w:val="0000000A"/>
    <w:lvl w:ilvl="0" w:tplc="FFFFFFFF">
      <w:start w:val="1"/>
      <w:numFmt w:val="bullet"/>
      <w:lvlText w:val="●"/>
      <w:lvlJc w:val="left"/>
      <w:pPr>
        <w:tabs>
          <w:tab w:val="num" w:pos="360"/>
        </w:tabs>
        <w:ind w:left="720" w:hanging="360"/>
      </w:pPr>
      <w:rPr>
        <w:rFonts w:ascii="Arial" w:eastAsia="Arial" w:hAnsi="Arial" w:cs="Arial"/>
        <w:b w:val="0"/>
        <w:bCs w:val="0"/>
        <w:i w:val="0"/>
        <w:iCs w:val="0"/>
        <w:strike w:val="0"/>
        <w:color w:val="000000"/>
        <w:sz w:val="22"/>
        <w:szCs w:val="22"/>
        <w:u w:val="none"/>
      </w:rPr>
    </w:lvl>
    <w:lvl w:ilvl="1" w:tplc="FFFFFFFF">
      <w:start w:val="1"/>
      <w:numFmt w:val="bullet"/>
      <w:lvlText w:val="○"/>
      <w:lvlJc w:val="left"/>
      <w:pPr>
        <w:tabs>
          <w:tab w:val="num" w:pos="1080"/>
        </w:tabs>
        <w:ind w:left="1440" w:hanging="360"/>
      </w:pPr>
      <w:rPr>
        <w:rFonts w:ascii="Arial" w:eastAsia="Arial" w:hAnsi="Arial" w:cs="Arial"/>
        <w:b w:val="0"/>
        <w:bCs w:val="0"/>
        <w:i w:val="0"/>
        <w:iCs w:val="0"/>
        <w:strike w:val="0"/>
        <w:color w:val="000000"/>
        <w:sz w:val="22"/>
        <w:szCs w:val="22"/>
        <w:u w:val="none"/>
      </w:rPr>
    </w:lvl>
    <w:lvl w:ilvl="2" w:tplc="FFFFFFFF">
      <w:start w:val="1"/>
      <w:numFmt w:val="bullet"/>
      <w:lvlText w:val="■"/>
      <w:lvlJc w:val="right"/>
      <w:pPr>
        <w:tabs>
          <w:tab w:val="num" w:pos="1800"/>
        </w:tabs>
        <w:ind w:left="2160" w:hanging="180"/>
      </w:pPr>
      <w:rPr>
        <w:rFonts w:ascii="Arial" w:eastAsia="Arial" w:hAnsi="Arial" w:cs="Arial"/>
        <w:b w:val="0"/>
        <w:bCs w:val="0"/>
        <w:i w:val="0"/>
        <w:iCs w:val="0"/>
        <w:strike w:val="0"/>
        <w:color w:val="000000"/>
        <w:sz w:val="22"/>
        <w:szCs w:val="22"/>
        <w:u w:val="none"/>
      </w:rPr>
    </w:lvl>
    <w:lvl w:ilvl="3" w:tplc="FFFFFFFF">
      <w:start w:val="1"/>
      <w:numFmt w:val="bullet"/>
      <w:lvlText w:val="●"/>
      <w:lvlJc w:val="left"/>
      <w:pPr>
        <w:tabs>
          <w:tab w:val="num" w:pos="2520"/>
        </w:tabs>
        <w:ind w:left="2880" w:hanging="360"/>
      </w:pPr>
      <w:rPr>
        <w:rFonts w:ascii="Arial" w:eastAsia="Arial" w:hAnsi="Arial" w:cs="Arial"/>
        <w:b w:val="0"/>
        <w:bCs w:val="0"/>
        <w:i w:val="0"/>
        <w:iCs w:val="0"/>
        <w:strike w:val="0"/>
        <w:color w:val="000000"/>
        <w:sz w:val="22"/>
        <w:szCs w:val="22"/>
        <w:u w:val="none"/>
      </w:rPr>
    </w:lvl>
    <w:lvl w:ilvl="4" w:tplc="FFFFFFFF">
      <w:start w:val="1"/>
      <w:numFmt w:val="bullet"/>
      <w:lvlText w:val="○"/>
      <w:lvlJc w:val="left"/>
      <w:pPr>
        <w:tabs>
          <w:tab w:val="num" w:pos="3240"/>
        </w:tabs>
        <w:ind w:left="3600" w:hanging="360"/>
      </w:pPr>
      <w:rPr>
        <w:rFonts w:ascii="Arial" w:eastAsia="Arial" w:hAnsi="Arial" w:cs="Arial"/>
        <w:b w:val="0"/>
        <w:bCs w:val="0"/>
        <w:i w:val="0"/>
        <w:iCs w:val="0"/>
        <w:strike w:val="0"/>
        <w:color w:val="000000"/>
        <w:sz w:val="22"/>
        <w:szCs w:val="22"/>
        <w:u w:val="none"/>
      </w:rPr>
    </w:lvl>
    <w:lvl w:ilvl="5" w:tplc="FFFFFFFF">
      <w:start w:val="1"/>
      <w:numFmt w:val="bullet"/>
      <w:lvlText w:val="■"/>
      <w:lvlJc w:val="right"/>
      <w:pPr>
        <w:tabs>
          <w:tab w:val="num" w:pos="3960"/>
        </w:tabs>
        <w:ind w:left="4320" w:hanging="180"/>
      </w:pPr>
      <w:rPr>
        <w:rFonts w:ascii="Arial" w:eastAsia="Arial" w:hAnsi="Arial" w:cs="Arial"/>
        <w:b w:val="0"/>
        <w:bCs w:val="0"/>
        <w:i w:val="0"/>
        <w:iCs w:val="0"/>
        <w:strike w:val="0"/>
        <w:color w:val="000000"/>
        <w:sz w:val="22"/>
        <w:szCs w:val="22"/>
        <w:u w:val="none"/>
      </w:rPr>
    </w:lvl>
    <w:lvl w:ilvl="6" w:tplc="FFFFFFFF">
      <w:start w:val="1"/>
      <w:numFmt w:val="bullet"/>
      <w:lvlText w:val="●"/>
      <w:lvlJc w:val="left"/>
      <w:pPr>
        <w:tabs>
          <w:tab w:val="num" w:pos="4680"/>
        </w:tabs>
        <w:ind w:left="5040" w:hanging="360"/>
      </w:pPr>
      <w:rPr>
        <w:rFonts w:ascii="Arial" w:eastAsia="Arial" w:hAnsi="Arial" w:cs="Arial"/>
        <w:b w:val="0"/>
        <w:bCs w:val="0"/>
        <w:i w:val="0"/>
        <w:iCs w:val="0"/>
        <w:strike w:val="0"/>
        <w:color w:val="000000"/>
        <w:sz w:val="22"/>
        <w:szCs w:val="22"/>
        <w:u w:val="none"/>
      </w:rPr>
    </w:lvl>
    <w:lvl w:ilvl="7" w:tplc="FFFFFFFF">
      <w:start w:val="1"/>
      <w:numFmt w:val="bullet"/>
      <w:lvlText w:val="○"/>
      <w:lvlJc w:val="left"/>
      <w:pPr>
        <w:tabs>
          <w:tab w:val="num" w:pos="5400"/>
        </w:tabs>
        <w:ind w:left="5760" w:hanging="360"/>
      </w:pPr>
      <w:rPr>
        <w:rFonts w:ascii="Arial" w:eastAsia="Arial" w:hAnsi="Arial" w:cs="Arial"/>
        <w:b w:val="0"/>
        <w:bCs w:val="0"/>
        <w:i w:val="0"/>
        <w:iCs w:val="0"/>
        <w:strike w:val="0"/>
        <w:color w:val="000000"/>
        <w:sz w:val="22"/>
        <w:szCs w:val="22"/>
        <w:u w:val="none"/>
      </w:rPr>
    </w:lvl>
    <w:lvl w:ilvl="8" w:tplc="FFFFFFFF">
      <w:start w:val="1"/>
      <w:numFmt w:val="bullet"/>
      <w:lvlText w:val="■"/>
      <w:lvlJc w:val="right"/>
      <w:pPr>
        <w:tabs>
          <w:tab w:val="num" w:pos="6120"/>
        </w:tabs>
        <w:ind w:left="6480" w:hanging="180"/>
      </w:pPr>
      <w:rPr>
        <w:rFonts w:ascii="Arial" w:eastAsia="Arial" w:hAnsi="Arial" w:cs="Arial"/>
        <w:b w:val="0"/>
        <w:bCs w:val="0"/>
        <w:i w:val="0"/>
        <w:iCs w:val="0"/>
        <w:strike w:val="0"/>
        <w:color w:val="000000"/>
        <w:sz w:val="22"/>
        <w:szCs w:val="22"/>
        <w:u w:val="none"/>
      </w:rPr>
    </w:lvl>
  </w:abstractNum>
  <w:abstractNum w:abstractNumId="4" w15:restartNumberingAfterBreak="0">
    <w:nsid w:val="0000000B"/>
    <w:multiLevelType w:val="hybridMultilevel"/>
    <w:tmpl w:val="0000000B"/>
    <w:lvl w:ilvl="0" w:tplc="FFFFFFFF">
      <w:start w:val="1"/>
      <w:numFmt w:val="bullet"/>
      <w:lvlText w:val="●"/>
      <w:lvlJc w:val="left"/>
      <w:pPr>
        <w:tabs>
          <w:tab w:val="num" w:pos="360"/>
        </w:tabs>
        <w:ind w:left="720" w:hanging="360"/>
      </w:pPr>
      <w:rPr>
        <w:rFonts w:ascii="Arial" w:eastAsia="Arial" w:hAnsi="Arial" w:cs="Arial"/>
        <w:b w:val="0"/>
        <w:bCs w:val="0"/>
        <w:i w:val="0"/>
        <w:iCs w:val="0"/>
        <w:strike w:val="0"/>
        <w:color w:val="000000"/>
        <w:sz w:val="20"/>
        <w:szCs w:val="20"/>
        <w:u w:val="none"/>
      </w:rPr>
    </w:lvl>
    <w:lvl w:ilvl="1" w:tplc="FFFFFFFF">
      <w:start w:val="1"/>
      <w:numFmt w:val="bullet"/>
      <w:lvlText w:val="○"/>
      <w:lvlJc w:val="left"/>
      <w:pPr>
        <w:tabs>
          <w:tab w:val="num" w:pos="1080"/>
        </w:tabs>
        <w:ind w:left="1440" w:hanging="360"/>
      </w:pPr>
      <w:rPr>
        <w:rFonts w:ascii="Arial" w:eastAsia="Arial" w:hAnsi="Arial" w:cs="Arial"/>
        <w:b w:val="0"/>
        <w:bCs w:val="0"/>
        <w:i w:val="0"/>
        <w:iCs w:val="0"/>
        <w:strike w:val="0"/>
        <w:color w:val="000000"/>
        <w:sz w:val="20"/>
        <w:szCs w:val="20"/>
        <w:u w:val="none"/>
      </w:rPr>
    </w:lvl>
    <w:lvl w:ilvl="2" w:tplc="FFFFFFFF">
      <w:start w:val="1"/>
      <w:numFmt w:val="bullet"/>
      <w:lvlText w:val="■"/>
      <w:lvlJc w:val="right"/>
      <w:pPr>
        <w:tabs>
          <w:tab w:val="num" w:pos="1800"/>
        </w:tabs>
        <w:ind w:left="2160" w:hanging="180"/>
      </w:pPr>
      <w:rPr>
        <w:rFonts w:ascii="Arial" w:eastAsia="Arial" w:hAnsi="Arial" w:cs="Arial"/>
        <w:b w:val="0"/>
        <w:bCs w:val="0"/>
        <w:i w:val="0"/>
        <w:iCs w:val="0"/>
        <w:strike w:val="0"/>
        <w:color w:val="000000"/>
        <w:sz w:val="20"/>
        <w:szCs w:val="20"/>
        <w:u w:val="none"/>
      </w:rPr>
    </w:lvl>
    <w:lvl w:ilvl="3" w:tplc="FFFFFFFF">
      <w:start w:val="1"/>
      <w:numFmt w:val="bullet"/>
      <w:lvlText w:val="●"/>
      <w:lvlJc w:val="left"/>
      <w:pPr>
        <w:tabs>
          <w:tab w:val="num" w:pos="2520"/>
        </w:tabs>
        <w:ind w:left="2880" w:hanging="360"/>
      </w:pPr>
      <w:rPr>
        <w:rFonts w:ascii="Arial" w:eastAsia="Arial" w:hAnsi="Arial" w:cs="Arial"/>
        <w:b w:val="0"/>
        <w:bCs w:val="0"/>
        <w:i w:val="0"/>
        <w:iCs w:val="0"/>
        <w:strike w:val="0"/>
        <w:color w:val="000000"/>
        <w:sz w:val="20"/>
        <w:szCs w:val="20"/>
        <w:u w:val="none"/>
      </w:rPr>
    </w:lvl>
    <w:lvl w:ilvl="4" w:tplc="FFFFFFFF">
      <w:start w:val="1"/>
      <w:numFmt w:val="bullet"/>
      <w:lvlText w:val="○"/>
      <w:lvlJc w:val="left"/>
      <w:pPr>
        <w:tabs>
          <w:tab w:val="num" w:pos="3240"/>
        </w:tabs>
        <w:ind w:left="3600" w:hanging="360"/>
      </w:pPr>
      <w:rPr>
        <w:rFonts w:ascii="Arial" w:eastAsia="Arial" w:hAnsi="Arial" w:cs="Arial"/>
        <w:b w:val="0"/>
        <w:bCs w:val="0"/>
        <w:i w:val="0"/>
        <w:iCs w:val="0"/>
        <w:strike w:val="0"/>
        <w:color w:val="000000"/>
        <w:sz w:val="20"/>
        <w:szCs w:val="20"/>
        <w:u w:val="none"/>
      </w:rPr>
    </w:lvl>
    <w:lvl w:ilvl="5" w:tplc="FFFFFFFF">
      <w:start w:val="1"/>
      <w:numFmt w:val="bullet"/>
      <w:lvlText w:val="■"/>
      <w:lvlJc w:val="right"/>
      <w:pPr>
        <w:tabs>
          <w:tab w:val="num" w:pos="3960"/>
        </w:tabs>
        <w:ind w:left="4320" w:hanging="180"/>
      </w:pPr>
      <w:rPr>
        <w:rFonts w:ascii="Arial" w:eastAsia="Arial" w:hAnsi="Arial" w:cs="Arial"/>
        <w:b w:val="0"/>
        <w:bCs w:val="0"/>
        <w:i w:val="0"/>
        <w:iCs w:val="0"/>
        <w:strike w:val="0"/>
        <w:color w:val="000000"/>
        <w:sz w:val="20"/>
        <w:szCs w:val="20"/>
        <w:u w:val="none"/>
      </w:rPr>
    </w:lvl>
    <w:lvl w:ilvl="6" w:tplc="FFFFFFFF">
      <w:start w:val="1"/>
      <w:numFmt w:val="bullet"/>
      <w:lvlText w:val="●"/>
      <w:lvlJc w:val="left"/>
      <w:pPr>
        <w:tabs>
          <w:tab w:val="num" w:pos="4680"/>
        </w:tabs>
        <w:ind w:left="5040" w:hanging="360"/>
      </w:pPr>
      <w:rPr>
        <w:rFonts w:ascii="Arial" w:eastAsia="Arial" w:hAnsi="Arial" w:cs="Arial"/>
        <w:b w:val="0"/>
        <w:bCs w:val="0"/>
        <w:i w:val="0"/>
        <w:iCs w:val="0"/>
        <w:strike w:val="0"/>
        <w:color w:val="000000"/>
        <w:sz w:val="20"/>
        <w:szCs w:val="20"/>
        <w:u w:val="none"/>
      </w:rPr>
    </w:lvl>
    <w:lvl w:ilvl="7" w:tplc="FFFFFFFF">
      <w:start w:val="1"/>
      <w:numFmt w:val="bullet"/>
      <w:lvlText w:val="○"/>
      <w:lvlJc w:val="left"/>
      <w:pPr>
        <w:tabs>
          <w:tab w:val="num" w:pos="5400"/>
        </w:tabs>
        <w:ind w:left="5760" w:hanging="360"/>
      </w:pPr>
      <w:rPr>
        <w:rFonts w:ascii="Arial" w:eastAsia="Arial" w:hAnsi="Arial" w:cs="Arial"/>
        <w:b w:val="0"/>
        <w:bCs w:val="0"/>
        <w:i w:val="0"/>
        <w:iCs w:val="0"/>
        <w:strike w:val="0"/>
        <w:color w:val="000000"/>
        <w:sz w:val="20"/>
        <w:szCs w:val="20"/>
        <w:u w:val="none"/>
      </w:rPr>
    </w:lvl>
    <w:lvl w:ilvl="8" w:tplc="FFFFFFFF">
      <w:start w:val="1"/>
      <w:numFmt w:val="bullet"/>
      <w:lvlText w:val="■"/>
      <w:lvlJc w:val="right"/>
      <w:pPr>
        <w:tabs>
          <w:tab w:val="num" w:pos="6120"/>
        </w:tabs>
        <w:ind w:left="6480" w:hanging="180"/>
      </w:pPr>
      <w:rPr>
        <w:rFonts w:ascii="Arial" w:eastAsia="Arial" w:hAnsi="Arial" w:cs="Arial"/>
        <w:b w:val="0"/>
        <w:bCs w:val="0"/>
        <w:i w:val="0"/>
        <w:iCs w:val="0"/>
        <w:strike w:val="0"/>
        <w:color w:val="000000"/>
        <w:sz w:val="20"/>
        <w:szCs w:val="20"/>
        <w:u w:val="none"/>
      </w:rPr>
    </w:lvl>
  </w:abstractNum>
  <w:abstractNum w:abstractNumId="5" w15:restartNumberingAfterBreak="0">
    <w:nsid w:val="0000000D"/>
    <w:multiLevelType w:val="hybridMultilevel"/>
    <w:tmpl w:val="0000000D"/>
    <w:lvl w:ilvl="0" w:tplc="FFFFFFFF">
      <w:start w:val="1"/>
      <w:numFmt w:val="bullet"/>
      <w:lvlText w:val="●"/>
      <w:lvlJc w:val="left"/>
      <w:pPr>
        <w:tabs>
          <w:tab w:val="num" w:pos="360"/>
        </w:tabs>
        <w:ind w:left="720" w:hanging="360"/>
      </w:pPr>
      <w:rPr>
        <w:rFonts w:ascii="Arial" w:eastAsia="Arial" w:hAnsi="Arial" w:cs="Arial"/>
        <w:b w:val="0"/>
        <w:bCs w:val="0"/>
        <w:i w:val="0"/>
        <w:iCs w:val="0"/>
        <w:strike w:val="0"/>
        <w:color w:val="000000"/>
        <w:sz w:val="20"/>
        <w:szCs w:val="20"/>
        <w:u w:val="none"/>
      </w:rPr>
    </w:lvl>
    <w:lvl w:ilvl="1" w:tplc="FFFFFFFF">
      <w:start w:val="1"/>
      <w:numFmt w:val="bullet"/>
      <w:lvlText w:val="○"/>
      <w:lvlJc w:val="left"/>
      <w:pPr>
        <w:tabs>
          <w:tab w:val="num" w:pos="1080"/>
        </w:tabs>
        <w:ind w:left="1440" w:hanging="360"/>
      </w:pPr>
      <w:rPr>
        <w:rFonts w:ascii="Arial" w:eastAsia="Arial" w:hAnsi="Arial" w:cs="Arial"/>
        <w:b w:val="0"/>
        <w:bCs w:val="0"/>
        <w:i w:val="0"/>
        <w:iCs w:val="0"/>
        <w:strike w:val="0"/>
        <w:color w:val="000000"/>
        <w:sz w:val="20"/>
        <w:szCs w:val="20"/>
        <w:u w:val="none"/>
      </w:rPr>
    </w:lvl>
    <w:lvl w:ilvl="2" w:tplc="FFFFFFFF">
      <w:start w:val="1"/>
      <w:numFmt w:val="bullet"/>
      <w:lvlText w:val="■"/>
      <w:lvlJc w:val="right"/>
      <w:pPr>
        <w:tabs>
          <w:tab w:val="num" w:pos="1800"/>
        </w:tabs>
        <w:ind w:left="2160" w:hanging="180"/>
      </w:pPr>
      <w:rPr>
        <w:rFonts w:ascii="Arial" w:eastAsia="Arial" w:hAnsi="Arial" w:cs="Arial"/>
        <w:b w:val="0"/>
        <w:bCs w:val="0"/>
        <w:i w:val="0"/>
        <w:iCs w:val="0"/>
        <w:strike w:val="0"/>
        <w:color w:val="000000"/>
        <w:sz w:val="20"/>
        <w:szCs w:val="20"/>
        <w:u w:val="none"/>
      </w:rPr>
    </w:lvl>
    <w:lvl w:ilvl="3" w:tplc="FFFFFFFF">
      <w:start w:val="1"/>
      <w:numFmt w:val="bullet"/>
      <w:lvlText w:val="●"/>
      <w:lvlJc w:val="left"/>
      <w:pPr>
        <w:tabs>
          <w:tab w:val="num" w:pos="2520"/>
        </w:tabs>
        <w:ind w:left="2880" w:hanging="360"/>
      </w:pPr>
      <w:rPr>
        <w:rFonts w:ascii="Arial" w:eastAsia="Arial" w:hAnsi="Arial" w:cs="Arial"/>
        <w:b w:val="0"/>
        <w:bCs w:val="0"/>
        <w:i w:val="0"/>
        <w:iCs w:val="0"/>
        <w:strike w:val="0"/>
        <w:color w:val="000000"/>
        <w:sz w:val="20"/>
        <w:szCs w:val="20"/>
        <w:u w:val="none"/>
      </w:rPr>
    </w:lvl>
    <w:lvl w:ilvl="4" w:tplc="FFFFFFFF">
      <w:start w:val="1"/>
      <w:numFmt w:val="bullet"/>
      <w:lvlText w:val="○"/>
      <w:lvlJc w:val="left"/>
      <w:pPr>
        <w:tabs>
          <w:tab w:val="num" w:pos="3240"/>
        </w:tabs>
        <w:ind w:left="3600" w:hanging="360"/>
      </w:pPr>
      <w:rPr>
        <w:rFonts w:ascii="Arial" w:eastAsia="Arial" w:hAnsi="Arial" w:cs="Arial"/>
        <w:b w:val="0"/>
        <w:bCs w:val="0"/>
        <w:i w:val="0"/>
        <w:iCs w:val="0"/>
        <w:strike w:val="0"/>
        <w:color w:val="000000"/>
        <w:sz w:val="20"/>
        <w:szCs w:val="20"/>
        <w:u w:val="none"/>
      </w:rPr>
    </w:lvl>
    <w:lvl w:ilvl="5" w:tplc="FFFFFFFF">
      <w:start w:val="1"/>
      <w:numFmt w:val="bullet"/>
      <w:lvlText w:val="■"/>
      <w:lvlJc w:val="right"/>
      <w:pPr>
        <w:tabs>
          <w:tab w:val="num" w:pos="3960"/>
        </w:tabs>
        <w:ind w:left="4320" w:hanging="180"/>
      </w:pPr>
      <w:rPr>
        <w:rFonts w:ascii="Arial" w:eastAsia="Arial" w:hAnsi="Arial" w:cs="Arial"/>
        <w:b w:val="0"/>
        <w:bCs w:val="0"/>
        <w:i w:val="0"/>
        <w:iCs w:val="0"/>
        <w:strike w:val="0"/>
        <w:color w:val="000000"/>
        <w:sz w:val="20"/>
        <w:szCs w:val="20"/>
        <w:u w:val="none"/>
      </w:rPr>
    </w:lvl>
    <w:lvl w:ilvl="6" w:tplc="FFFFFFFF">
      <w:start w:val="1"/>
      <w:numFmt w:val="bullet"/>
      <w:lvlText w:val="●"/>
      <w:lvlJc w:val="left"/>
      <w:pPr>
        <w:tabs>
          <w:tab w:val="num" w:pos="4680"/>
        </w:tabs>
        <w:ind w:left="5040" w:hanging="360"/>
      </w:pPr>
      <w:rPr>
        <w:rFonts w:ascii="Arial" w:eastAsia="Arial" w:hAnsi="Arial" w:cs="Arial"/>
        <w:b w:val="0"/>
        <w:bCs w:val="0"/>
        <w:i w:val="0"/>
        <w:iCs w:val="0"/>
        <w:strike w:val="0"/>
        <w:color w:val="000000"/>
        <w:sz w:val="20"/>
        <w:szCs w:val="20"/>
        <w:u w:val="none"/>
      </w:rPr>
    </w:lvl>
    <w:lvl w:ilvl="7" w:tplc="FFFFFFFF">
      <w:start w:val="1"/>
      <w:numFmt w:val="bullet"/>
      <w:lvlText w:val="○"/>
      <w:lvlJc w:val="left"/>
      <w:pPr>
        <w:tabs>
          <w:tab w:val="num" w:pos="5400"/>
        </w:tabs>
        <w:ind w:left="5760" w:hanging="360"/>
      </w:pPr>
      <w:rPr>
        <w:rFonts w:ascii="Arial" w:eastAsia="Arial" w:hAnsi="Arial" w:cs="Arial"/>
        <w:b w:val="0"/>
        <w:bCs w:val="0"/>
        <w:i w:val="0"/>
        <w:iCs w:val="0"/>
        <w:strike w:val="0"/>
        <w:color w:val="000000"/>
        <w:sz w:val="20"/>
        <w:szCs w:val="20"/>
        <w:u w:val="none"/>
      </w:rPr>
    </w:lvl>
    <w:lvl w:ilvl="8" w:tplc="FFFFFFFF">
      <w:start w:val="1"/>
      <w:numFmt w:val="bullet"/>
      <w:lvlText w:val="■"/>
      <w:lvlJc w:val="right"/>
      <w:pPr>
        <w:tabs>
          <w:tab w:val="num" w:pos="6120"/>
        </w:tabs>
        <w:ind w:left="6480" w:hanging="180"/>
      </w:pPr>
      <w:rPr>
        <w:rFonts w:ascii="Arial" w:eastAsia="Arial" w:hAnsi="Arial" w:cs="Arial"/>
        <w:b w:val="0"/>
        <w:bCs w:val="0"/>
        <w:i w:val="0"/>
        <w:iCs w:val="0"/>
        <w:strike w:val="0"/>
        <w:color w:val="000000"/>
        <w:sz w:val="20"/>
        <w:szCs w:val="20"/>
        <w:u w:val="none"/>
      </w:rPr>
    </w:lvl>
  </w:abstractNum>
  <w:abstractNum w:abstractNumId="6" w15:restartNumberingAfterBreak="0">
    <w:nsid w:val="018740E4"/>
    <w:multiLevelType w:val="hybridMultilevel"/>
    <w:tmpl w:val="9FBC8250"/>
    <w:lvl w:ilvl="0" w:tplc="60980B30">
      <w:numFmt w:val="bullet"/>
      <w:lvlText w:val="•"/>
      <w:lvlJc w:val="left"/>
      <w:pPr>
        <w:ind w:left="432" w:hanging="360"/>
      </w:pPr>
      <w:rPr>
        <w:rFonts w:ascii="Arial" w:eastAsiaTheme="minorHAnsi" w:hAnsi="Arial" w:cs="Arial" w:hint="default"/>
      </w:rPr>
    </w:lvl>
    <w:lvl w:ilvl="1" w:tplc="04160003" w:tentative="1">
      <w:start w:val="1"/>
      <w:numFmt w:val="bullet"/>
      <w:lvlText w:val="o"/>
      <w:lvlJc w:val="left"/>
      <w:pPr>
        <w:ind w:left="1152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72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92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312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032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752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72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92" w:hanging="360"/>
      </w:pPr>
      <w:rPr>
        <w:rFonts w:ascii="Wingdings" w:hAnsi="Wingdings" w:hint="default"/>
      </w:rPr>
    </w:lvl>
  </w:abstractNum>
  <w:abstractNum w:abstractNumId="7" w15:restartNumberingAfterBreak="0">
    <w:nsid w:val="01E142A2"/>
    <w:multiLevelType w:val="multilevel"/>
    <w:tmpl w:val="501E281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502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72" w:hanging="1800"/>
      </w:pPr>
      <w:rPr>
        <w:rFonts w:hint="default"/>
      </w:rPr>
    </w:lvl>
  </w:abstractNum>
  <w:abstractNum w:abstractNumId="8" w15:restartNumberingAfterBreak="0">
    <w:nsid w:val="02384743"/>
    <w:multiLevelType w:val="hybridMultilevel"/>
    <w:tmpl w:val="309EA2C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03D6485D"/>
    <w:multiLevelType w:val="multilevel"/>
    <w:tmpl w:val="DACE98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03D95835"/>
    <w:multiLevelType w:val="hybridMultilevel"/>
    <w:tmpl w:val="41665ED8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049E4902"/>
    <w:multiLevelType w:val="hybridMultilevel"/>
    <w:tmpl w:val="311A05A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053E3A29"/>
    <w:multiLevelType w:val="hybridMultilevel"/>
    <w:tmpl w:val="CBAC20B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05F700C9"/>
    <w:multiLevelType w:val="hybridMultilevel"/>
    <w:tmpl w:val="B704A89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0BC53FB5"/>
    <w:multiLevelType w:val="multilevel"/>
    <w:tmpl w:val="A2D4475E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  <w:b/>
        <w:color w:val="000000" w:themeColor="text1"/>
      </w:rPr>
    </w:lvl>
    <w:lvl w:ilvl="1">
      <w:start w:val="5"/>
      <w:numFmt w:val="decimal"/>
      <w:lvlText w:val="%1.%2"/>
      <w:lvlJc w:val="left"/>
      <w:pPr>
        <w:ind w:left="360" w:hanging="360"/>
      </w:pPr>
      <w:rPr>
        <w:rFonts w:hint="default"/>
        <w:b/>
        <w:color w:val="000000" w:themeColor="text1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  <w:color w:val="000000" w:themeColor="text1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  <w:b/>
        <w:color w:val="000000" w:themeColor="text1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/>
        <w:color w:val="000000" w:themeColor="text1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b/>
        <w:color w:val="000000" w:themeColor="text1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/>
        <w:color w:val="000000" w:themeColor="text1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  <w:b/>
        <w:color w:val="000000" w:themeColor="text1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b/>
        <w:color w:val="000000" w:themeColor="text1"/>
      </w:rPr>
    </w:lvl>
  </w:abstractNum>
  <w:abstractNum w:abstractNumId="15" w15:restartNumberingAfterBreak="0">
    <w:nsid w:val="18A403D2"/>
    <w:multiLevelType w:val="hybridMultilevel"/>
    <w:tmpl w:val="6DD4EEF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1B2F192D"/>
    <w:multiLevelType w:val="multilevel"/>
    <w:tmpl w:val="8CAAFA68"/>
    <w:lvl w:ilvl="0">
      <w:start w:val="7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7" w15:restartNumberingAfterBreak="0">
    <w:nsid w:val="1B361FFF"/>
    <w:multiLevelType w:val="hybridMultilevel"/>
    <w:tmpl w:val="53AA395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1CB0552C"/>
    <w:multiLevelType w:val="multilevel"/>
    <w:tmpl w:val="3ACCF91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9" w15:restartNumberingAfterBreak="0">
    <w:nsid w:val="1ECE7219"/>
    <w:multiLevelType w:val="multilevel"/>
    <w:tmpl w:val="F48AEECC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14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72" w:hanging="1800"/>
      </w:pPr>
      <w:rPr>
        <w:rFonts w:hint="default"/>
      </w:rPr>
    </w:lvl>
  </w:abstractNum>
  <w:abstractNum w:abstractNumId="20" w15:restartNumberingAfterBreak="0">
    <w:nsid w:val="1FAB133C"/>
    <w:multiLevelType w:val="hybridMultilevel"/>
    <w:tmpl w:val="2F8A11B0"/>
    <w:lvl w:ilvl="0" w:tplc="04160001">
      <w:start w:val="1"/>
      <w:numFmt w:val="bullet"/>
      <w:lvlText w:val=""/>
      <w:lvlJc w:val="left"/>
      <w:pPr>
        <w:tabs>
          <w:tab w:val="num" w:pos="360"/>
        </w:tabs>
        <w:ind w:left="720" w:hanging="360"/>
      </w:pPr>
      <w:rPr>
        <w:rFonts w:ascii="Symbol" w:hAnsi="Symbol" w:hint="default"/>
        <w:b w:val="0"/>
        <w:bCs w:val="0"/>
        <w:i/>
        <w:iCs/>
        <w:strike w:val="0"/>
        <w:color w:val="0000FF"/>
        <w:sz w:val="20"/>
        <w:szCs w:val="20"/>
        <w:u w:val="none"/>
      </w:rPr>
    </w:lvl>
    <w:lvl w:ilvl="1" w:tplc="FFFFFFFF">
      <w:start w:val="1"/>
      <w:numFmt w:val="bullet"/>
      <w:lvlText w:val="○"/>
      <w:lvlJc w:val="left"/>
      <w:pPr>
        <w:tabs>
          <w:tab w:val="num" w:pos="1080"/>
        </w:tabs>
        <w:ind w:left="1440" w:hanging="360"/>
      </w:pPr>
      <w:rPr>
        <w:rFonts w:ascii="Times New Roman" w:eastAsia="Times New Roman" w:hAnsi="Times New Roman" w:cs="Times New Roman"/>
        <w:b w:val="0"/>
        <w:bCs w:val="0"/>
        <w:i/>
        <w:iCs/>
        <w:strike w:val="0"/>
        <w:color w:val="0000FF"/>
        <w:sz w:val="20"/>
        <w:szCs w:val="20"/>
        <w:u w:val="none"/>
      </w:rPr>
    </w:lvl>
    <w:lvl w:ilvl="2" w:tplc="FFFFFFFF">
      <w:start w:val="1"/>
      <w:numFmt w:val="bullet"/>
      <w:lvlText w:val="■"/>
      <w:lvlJc w:val="right"/>
      <w:pPr>
        <w:tabs>
          <w:tab w:val="num" w:pos="1800"/>
        </w:tabs>
        <w:ind w:left="2160" w:hanging="180"/>
      </w:pPr>
      <w:rPr>
        <w:rFonts w:ascii="Times New Roman" w:eastAsia="Times New Roman" w:hAnsi="Times New Roman" w:cs="Times New Roman"/>
        <w:b w:val="0"/>
        <w:bCs w:val="0"/>
        <w:i/>
        <w:iCs/>
        <w:strike w:val="0"/>
        <w:color w:val="0000FF"/>
        <w:sz w:val="20"/>
        <w:szCs w:val="20"/>
        <w:u w:val="none"/>
      </w:rPr>
    </w:lvl>
    <w:lvl w:ilvl="3" w:tplc="FFFFFFFF">
      <w:start w:val="1"/>
      <w:numFmt w:val="bullet"/>
      <w:lvlText w:val="●"/>
      <w:lvlJc w:val="left"/>
      <w:pPr>
        <w:tabs>
          <w:tab w:val="num" w:pos="2520"/>
        </w:tabs>
        <w:ind w:left="2880" w:hanging="360"/>
      </w:pPr>
      <w:rPr>
        <w:rFonts w:ascii="Times New Roman" w:eastAsia="Times New Roman" w:hAnsi="Times New Roman" w:cs="Times New Roman"/>
        <w:b w:val="0"/>
        <w:bCs w:val="0"/>
        <w:i/>
        <w:iCs/>
        <w:strike w:val="0"/>
        <w:color w:val="0000FF"/>
        <w:sz w:val="20"/>
        <w:szCs w:val="20"/>
        <w:u w:val="none"/>
      </w:rPr>
    </w:lvl>
    <w:lvl w:ilvl="4" w:tplc="FFFFFFFF">
      <w:start w:val="1"/>
      <w:numFmt w:val="bullet"/>
      <w:lvlText w:val="○"/>
      <w:lvlJc w:val="left"/>
      <w:pPr>
        <w:tabs>
          <w:tab w:val="num" w:pos="3240"/>
        </w:tabs>
        <w:ind w:left="3600" w:hanging="360"/>
      </w:pPr>
      <w:rPr>
        <w:rFonts w:ascii="Times New Roman" w:eastAsia="Times New Roman" w:hAnsi="Times New Roman" w:cs="Times New Roman"/>
        <w:b w:val="0"/>
        <w:bCs w:val="0"/>
        <w:i/>
        <w:iCs/>
        <w:strike w:val="0"/>
        <w:color w:val="0000FF"/>
        <w:sz w:val="20"/>
        <w:szCs w:val="20"/>
        <w:u w:val="none"/>
      </w:rPr>
    </w:lvl>
    <w:lvl w:ilvl="5" w:tplc="FFFFFFFF">
      <w:start w:val="1"/>
      <w:numFmt w:val="bullet"/>
      <w:lvlText w:val="■"/>
      <w:lvlJc w:val="right"/>
      <w:pPr>
        <w:tabs>
          <w:tab w:val="num" w:pos="3960"/>
        </w:tabs>
        <w:ind w:left="4320" w:hanging="180"/>
      </w:pPr>
      <w:rPr>
        <w:rFonts w:ascii="Times New Roman" w:eastAsia="Times New Roman" w:hAnsi="Times New Roman" w:cs="Times New Roman"/>
        <w:b w:val="0"/>
        <w:bCs w:val="0"/>
        <w:i/>
        <w:iCs/>
        <w:strike w:val="0"/>
        <w:color w:val="0000FF"/>
        <w:sz w:val="20"/>
        <w:szCs w:val="20"/>
        <w:u w:val="none"/>
      </w:rPr>
    </w:lvl>
    <w:lvl w:ilvl="6" w:tplc="FFFFFFFF">
      <w:start w:val="1"/>
      <w:numFmt w:val="bullet"/>
      <w:lvlText w:val="●"/>
      <w:lvlJc w:val="left"/>
      <w:pPr>
        <w:tabs>
          <w:tab w:val="num" w:pos="4680"/>
        </w:tabs>
        <w:ind w:left="5040" w:hanging="360"/>
      </w:pPr>
      <w:rPr>
        <w:rFonts w:ascii="Times New Roman" w:eastAsia="Times New Roman" w:hAnsi="Times New Roman" w:cs="Times New Roman"/>
        <w:b w:val="0"/>
        <w:bCs w:val="0"/>
        <w:i/>
        <w:iCs/>
        <w:strike w:val="0"/>
        <w:color w:val="0000FF"/>
        <w:sz w:val="20"/>
        <w:szCs w:val="20"/>
        <w:u w:val="none"/>
      </w:rPr>
    </w:lvl>
    <w:lvl w:ilvl="7" w:tplc="FFFFFFFF">
      <w:start w:val="1"/>
      <w:numFmt w:val="bullet"/>
      <w:lvlText w:val="○"/>
      <w:lvlJc w:val="left"/>
      <w:pPr>
        <w:tabs>
          <w:tab w:val="num" w:pos="5400"/>
        </w:tabs>
        <w:ind w:left="5760" w:hanging="360"/>
      </w:pPr>
      <w:rPr>
        <w:rFonts w:ascii="Times New Roman" w:eastAsia="Times New Roman" w:hAnsi="Times New Roman" w:cs="Times New Roman"/>
        <w:b w:val="0"/>
        <w:bCs w:val="0"/>
        <w:i/>
        <w:iCs/>
        <w:strike w:val="0"/>
        <w:color w:val="0000FF"/>
        <w:sz w:val="20"/>
        <w:szCs w:val="20"/>
        <w:u w:val="none"/>
      </w:rPr>
    </w:lvl>
    <w:lvl w:ilvl="8" w:tplc="FFFFFFFF">
      <w:start w:val="1"/>
      <w:numFmt w:val="bullet"/>
      <w:lvlText w:val="■"/>
      <w:lvlJc w:val="right"/>
      <w:pPr>
        <w:tabs>
          <w:tab w:val="num" w:pos="6120"/>
        </w:tabs>
        <w:ind w:left="6480" w:hanging="180"/>
      </w:pPr>
      <w:rPr>
        <w:rFonts w:ascii="Times New Roman" w:eastAsia="Times New Roman" w:hAnsi="Times New Roman" w:cs="Times New Roman"/>
        <w:b w:val="0"/>
        <w:bCs w:val="0"/>
        <w:i/>
        <w:iCs/>
        <w:strike w:val="0"/>
        <w:color w:val="0000FF"/>
        <w:sz w:val="20"/>
        <w:szCs w:val="20"/>
        <w:u w:val="none"/>
      </w:rPr>
    </w:lvl>
  </w:abstractNum>
  <w:abstractNum w:abstractNumId="21" w15:restartNumberingAfterBreak="0">
    <w:nsid w:val="20C25FF8"/>
    <w:multiLevelType w:val="hybridMultilevel"/>
    <w:tmpl w:val="EECA430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240B6E0E"/>
    <w:multiLevelType w:val="multilevel"/>
    <w:tmpl w:val="998C37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27297D41"/>
    <w:multiLevelType w:val="hybridMultilevel"/>
    <w:tmpl w:val="73AC205C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2B3C5C83"/>
    <w:multiLevelType w:val="hybridMultilevel"/>
    <w:tmpl w:val="F3627A0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00439FC"/>
    <w:multiLevelType w:val="multilevel"/>
    <w:tmpl w:val="8B7CBB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46271406"/>
    <w:multiLevelType w:val="hybridMultilevel"/>
    <w:tmpl w:val="9BD85104"/>
    <w:lvl w:ilvl="0" w:tplc="8460C8B8">
      <w:start w:val="1"/>
      <w:numFmt w:val="decimal"/>
      <w:lvlText w:val="(%1)"/>
      <w:lvlJc w:val="left"/>
      <w:pPr>
        <w:tabs>
          <w:tab w:val="num" w:pos="720"/>
        </w:tabs>
        <w:ind w:left="720" w:hanging="360"/>
      </w:pPr>
    </w:lvl>
    <w:lvl w:ilvl="1" w:tplc="C2F24706" w:tentative="1">
      <w:start w:val="1"/>
      <w:numFmt w:val="decimal"/>
      <w:lvlText w:val="(%2)"/>
      <w:lvlJc w:val="left"/>
      <w:pPr>
        <w:tabs>
          <w:tab w:val="num" w:pos="1440"/>
        </w:tabs>
        <w:ind w:left="1440" w:hanging="360"/>
      </w:pPr>
    </w:lvl>
    <w:lvl w:ilvl="2" w:tplc="001EBCF8" w:tentative="1">
      <w:start w:val="1"/>
      <w:numFmt w:val="decimal"/>
      <w:lvlText w:val="(%3)"/>
      <w:lvlJc w:val="left"/>
      <w:pPr>
        <w:tabs>
          <w:tab w:val="num" w:pos="2160"/>
        </w:tabs>
        <w:ind w:left="2160" w:hanging="360"/>
      </w:pPr>
    </w:lvl>
    <w:lvl w:ilvl="3" w:tplc="EEE42B1A" w:tentative="1">
      <w:start w:val="1"/>
      <w:numFmt w:val="decimal"/>
      <w:lvlText w:val="(%4)"/>
      <w:lvlJc w:val="left"/>
      <w:pPr>
        <w:tabs>
          <w:tab w:val="num" w:pos="2880"/>
        </w:tabs>
        <w:ind w:left="2880" w:hanging="360"/>
      </w:pPr>
    </w:lvl>
    <w:lvl w:ilvl="4" w:tplc="0D107252" w:tentative="1">
      <w:start w:val="1"/>
      <w:numFmt w:val="decimal"/>
      <w:lvlText w:val="(%5)"/>
      <w:lvlJc w:val="left"/>
      <w:pPr>
        <w:tabs>
          <w:tab w:val="num" w:pos="3600"/>
        </w:tabs>
        <w:ind w:left="3600" w:hanging="360"/>
      </w:pPr>
    </w:lvl>
    <w:lvl w:ilvl="5" w:tplc="35BE3406" w:tentative="1">
      <w:start w:val="1"/>
      <w:numFmt w:val="decimal"/>
      <w:lvlText w:val="(%6)"/>
      <w:lvlJc w:val="left"/>
      <w:pPr>
        <w:tabs>
          <w:tab w:val="num" w:pos="4320"/>
        </w:tabs>
        <w:ind w:left="4320" w:hanging="360"/>
      </w:pPr>
    </w:lvl>
    <w:lvl w:ilvl="6" w:tplc="58447C34" w:tentative="1">
      <w:start w:val="1"/>
      <w:numFmt w:val="decimal"/>
      <w:lvlText w:val="(%7)"/>
      <w:lvlJc w:val="left"/>
      <w:pPr>
        <w:tabs>
          <w:tab w:val="num" w:pos="5040"/>
        </w:tabs>
        <w:ind w:left="5040" w:hanging="360"/>
      </w:pPr>
    </w:lvl>
    <w:lvl w:ilvl="7" w:tplc="7020DEC8" w:tentative="1">
      <w:start w:val="1"/>
      <w:numFmt w:val="decimal"/>
      <w:lvlText w:val="(%8)"/>
      <w:lvlJc w:val="left"/>
      <w:pPr>
        <w:tabs>
          <w:tab w:val="num" w:pos="5760"/>
        </w:tabs>
        <w:ind w:left="5760" w:hanging="360"/>
      </w:pPr>
    </w:lvl>
    <w:lvl w:ilvl="8" w:tplc="56C40CB4" w:tentative="1">
      <w:start w:val="1"/>
      <w:numFmt w:val="decimal"/>
      <w:lvlText w:val="(%9)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4D9519F3"/>
    <w:multiLevelType w:val="multilevel"/>
    <w:tmpl w:val="5C2A3F46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502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0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506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6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15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29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794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936" w:hanging="1800"/>
      </w:pPr>
      <w:rPr>
        <w:rFonts w:hint="default"/>
      </w:rPr>
    </w:lvl>
  </w:abstractNum>
  <w:abstractNum w:abstractNumId="28" w15:restartNumberingAfterBreak="0">
    <w:nsid w:val="4E4274FE"/>
    <w:multiLevelType w:val="hybridMultilevel"/>
    <w:tmpl w:val="0512E8C0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58B84D45"/>
    <w:multiLevelType w:val="multilevel"/>
    <w:tmpl w:val="2C94A3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0" w15:restartNumberingAfterBreak="0">
    <w:nsid w:val="58C25442"/>
    <w:multiLevelType w:val="hybridMultilevel"/>
    <w:tmpl w:val="4C04BE8E"/>
    <w:lvl w:ilvl="0" w:tplc="04160001">
      <w:start w:val="1"/>
      <w:numFmt w:val="bullet"/>
      <w:lvlText w:val=""/>
      <w:lvlJc w:val="left"/>
      <w:pPr>
        <w:ind w:left="862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31" w15:restartNumberingAfterBreak="0">
    <w:nsid w:val="5B2852CB"/>
    <w:multiLevelType w:val="hybridMultilevel"/>
    <w:tmpl w:val="06846E3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E0828AA"/>
    <w:multiLevelType w:val="multilevel"/>
    <w:tmpl w:val="92E24E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682B002B"/>
    <w:multiLevelType w:val="multilevel"/>
    <w:tmpl w:val="3ACCF91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4" w15:restartNumberingAfterBreak="0">
    <w:nsid w:val="6957762C"/>
    <w:multiLevelType w:val="multilevel"/>
    <w:tmpl w:val="8ED892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5" w15:restartNumberingAfterBreak="0">
    <w:nsid w:val="6AF9282C"/>
    <w:multiLevelType w:val="multilevel"/>
    <w:tmpl w:val="541AD9A4"/>
    <w:lvl w:ilvl="0">
      <w:start w:val="8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65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36" w15:restartNumberingAfterBreak="0">
    <w:nsid w:val="6C36132D"/>
    <w:multiLevelType w:val="hybridMultilevel"/>
    <w:tmpl w:val="C4103EFA"/>
    <w:lvl w:ilvl="0" w:tplc="60980B30">
      <w:numFmt w:val="bullet"/>
      <w:lvlText w:val="•"/>
      <w:lvlJc w:val="left"/>
      <w:pPr>
        <w:ind w:left="432" w:hanging="360"/>
      </w:pPr>
      <w:rPr>
        <w:rFonts w:ascii="Arial" w:eastAsiaTheme="minorHAnsi" w:hAnsi="Arial" w:cs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D06531A"/>
    <w:multiLevelType w:val="hybridMultilevel"/>
    <w:tmpl w:val="B6345A7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299367A"/>
    <w:multiLevelType w:val="hybridMultilevel"/>
    <w:tmpl w:val="4DDA10E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56741E6"/>
    <w:multiLevelType w:val="hybridMultilevel"/>
    <w:tmpl w:val="9B20B9F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6B96A16"/>
    <w:multiLevelType w:val="hybridMultilevel"/>
    <w:tmpl w:val="4F9A48F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C047241"/>
    <w:multiLevelType w:val="multilevel"/>
    <w:tmpl w:val="D570B8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2" w15:restartNumberingAfterBreak="0">
    <w:nsid w:val="7C644A6C"/>
    <w:multiLevelType w:val="multilevel"/>
    <w:tmpl w:val="CA22F2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0"/>
  </w:num>
  <w:num w:numId="2">
    <w:abstractNumId w:val="21"/>
  </w:num>
  <w:num w:numId="3">
    <w:abstractNumId w:val="6"/>
  </w:num>
  <w:num w:numId="4">
    <w:abstractNumId w:val="36"/>
  </w:num>
  <w:num w:numId="5">
    <w:abstractNumId w:val="9"/>
  </w:num>
  <w:num w:numId="6">
    <w:abstractNumId w:val="22"/>
  </w:num>
  <w:num w:numId="7">
    <w:abstractNumId w:val="32"/>
  </w:num>
  <w:num w:numId="8">
    <w:abstractNumId w:val="31"/>
  </w:num>
  <w:num w:numId="9">
    <w:abstractNumId w:val="42"/>
  </w:num>
  <w:num w:numId="10">
    <w:abstractNumId w:val="25"/>
  </w:num>
  <w:num w:numId="11">
    <w:abstractNumId w:val="26"/>
  </w:num>
  <w:num w:numId="12">
    <w:abstractNumId w:val="37"/>
  </w:num>
  <w:num w:numId="13">
    <w:abstractNumId w:val="24"/>
  </w:num>
  <w:num w:numId="14">
    <w:abstractNumId w:val="30"/>
  </w:num>
  <w:num w:numId="15">
    <w:abstractNumId w:val="34"/>
  </w:num>
  <w:num w:numId="16">
    <w:abstractNumId w:val="29"/>
  </w:num>
  <w:num w:numId="17">
    <w:abstractNumId w:val="15"/>
  </w:num>
  <w:num w:numId="18">
    <w:abstractNumId w:val="41"/>
  </w:num>
  <w:num w:numId="19">
    <w:abstractNumId w:val="28"/>
  </w:num>
  <w:num w:numId="20">
    <w:abstractNumId w:val="17"/>
  </w:num>
  <w:num w:numId="21">
    <w:abstractNumId w:val="8"/>
  </w:num>
  <w:num w:numId="22">
    <w:abstractNumId w:val="12"/>
  </w:num>
  <w:num w:numId="23">
    <w:abstractNumId w:val="10"/>
  </w:num>
  <w:num w:numId="24">
    <w:abstractNumId w:val="19"/>
  </w:num>
  <w:num w:numId="25">
    <w:abstractNumId w:val="38"/>
  </w:num>
  <w:num w:numId="26">
    <w:abstractNumId w:val="7"/>
  </w:num>
  <w:num w:numId="27">
    <w:abstractNumId w:val="11"/>
  </w:num>
  <w:num w:numId="28">
    <w:abstractNumId w:val="33"/>
  </w:num>
  <w:num w:numId="29">
    <w:abstractNumId w:val="18"/>
  </w:num>
  <w:num w:numId="30">
    <w:abstractNumId w:val="13"/>
  </w:num>
  <w:num w:numId="31">
    <w:abstractNumId w:val="14"/>
  </w:num>
  <w:num w:numId="32">
    <w:abstractNumId w:val="0"/>
  </w:num>
  <w:num w:numId="33">
    <w:abstractNumId w:val="1"/>
  </w:num>
  <w:num w:numId="34">
    <w:abstractNumId w:val="2"/>
  </w:num>
  <w:num w:numId="35">
    <w:abstractNumId w:val="3"/>
  </w:num>
  <w:num w:numId="36">
    <w:abstractNumId w:val="4"/>
  </w:num>
  <w:num w:numId="37">
    <w:abstractNumId w:val="5"/>
  </w:num>
  <w:num w:numId="38">
    <w:abstractNumId w:val="39"/>
  </w:num>
  <w:num w:numId="39">
    <w:abstractNumId w:val="27"/>
  </w:num>
  <w:num w:numId="40">
    <w:abstractNumId w:val="35"/>
  </w:num>
  <w:num w:numId="41">
    <w:abstractNumId w:val="20"/>
  </w:num>
  <w:num w:numId="42">
    <w:abstractNumId w:val="23"/>
  </w:num>
  <w:num w:numId="43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1"/>
  <w:displayBackgroundShape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27171"/>
    <w:rsid w:val="00001FFE"/>
    <w:rsid w:val="00003BAE"/>
    <w:rsid w:val="00004B99"/>
    <w:rsid w:val="000070A2"/>
    <w:rsid w:val="0000731D"/>
    <w:rsid w:val="00007E33"/>
    <w:rsid w:val="000103A1"/>
    <w:rsid w:val="00011DC5"/>
    <w:rsid w:val="00012206"/>
    <w:rsid w:val="00013BF4"/>
    <w:rsid w:val="00013ECD"/>
    <w:rsid w:val="0001429D"/>
    <w:rsid w:val="0001536A"/>
    <w:rsid w:val="000169AC"/>
    <w:rsid w:val="000235F4"/>
    <w:rsid w:val="0002392E"/>
    <w:rsid w:val="00023EA3"/>
    <w:rsid w:val="0002683A"/>
    <w:rsid w:val="000304E8"/>
    <w:rsid w:val="00031363"/>
    <w:rsid w:val="000318DB"/>
    <w:rsid w:val="000359DB"/>
    <w:rsid w:val="00036B9C"/>
    <w:rsid w:val="00036CEB"/>
    <w:rsid w:val="00036E23"/>
    <w:rsid w:val="00037505"/>
    <w:rsid w:val="00037C4D"/>
    <w:rsid w:val="00040607"/>
    <w:rsid w:val="00043B32"/>
    <w:rsid w:val="000521AD"/>
    <w:rsid w:val="00057B03"/>
    <w:rsid w:val="00067AE8"/>
    <w:rsid w:val="00073D09"/>
    <w:rsid w:val="00075EFA"/>
    <w:rsid w:val="00080775"/>
    <w:rsid w:val="00080BC9"/>
    <w:rsid w:val="00081978"/>
    <w:rsid w:val="000830C2"/>
    <w:rsid w:val="000830F9"/>
    <w:rsid w:val="00084A44"/>
    <w:rsid w:val="00087D1B"/>
    <w:rsid w:val="000906B8"/>
    <w:rsid w:val="000909A4"/>
    <w:rsid w:val="00093FD9"/>
    <w:rsid w:val="000956E4"/>
    <w:rsid w:val="0009638C"/>
    <w:rsid w:val="0009703A"/>
    <w:rsid w:val="00097A96"/>
    <w:rsid w:val="000A1D09"/>
    <w:rsid w:val="000A2A0B"/>
    <w:rsid w:val="000A3B03"/>
    <w:rsid w:val="000A436E"/>
    <w:rsid w:val="000A5FA9"/>
    <w:rsid w:val="000A62DF"/>
    <w:rsid w:val="000B0C87"/>
    <w:rsid w:val="000B163D"/>
    <w:rsid w:val="000B1E86"/>
    <w:rsid w:val="000B3079"/>
    <w:rsid w:val="000B4B8E"/>
    <w:rsid w:val="000B4EFE"/>
    <w:rsid w:val="000B6417"/>
    <w:rsid w:val="000B6E85"/>
    <w:rsid w:val="000B76D8"/>
    <w:rsid w:val="000C39AA"/>
    <w:rsid w:val="000C3A28"/>
    <w:rsid w:val="000D0F79"/>
    <w:rsid w:val="000D3993"/>
    <w:rsid w:val="000D3A60"/>
    <w:rsid w:val="000D6A52"/>
    <w:rsid w:val="000E019A"/>
    <w:rsid w:val="000E056F"/>
    <w:rsid w:val="000E1105"/>
    <w:rsid w:val="000E5AEA"/>
    <w:rsid w:val="000E5E78"/>
    <w:rsid w:val="0010134A"/>
    <w:rsid w:val="00101768"/>
    <w:rsid w:val="00101CFB"/>
    <w:rsid w:val="00101EBE"/>
    <w:rsid w:val="0010305A"/>
    <w:rsid w:val="0010664C"/>
    <w:rsid w:val="00106ECD"/>
    <w:rsid w:val="00111C4C"/>
    <w:rsid w:val="0011762C"/>
    <w:rsid w:val="00117BA7"/>
    <w:rsid w:val="001217E1"/>
    <w:rsid w:val="00123D7D"/>
    <w:rsid w:val="001245B8"/>
    <w:rsid w:val="001250D4"/>
    <w:rsid w:val="001253FF"/>
    <w:rsid w:val="00126275"/>
    <w:rsid w:val="00127171"/>
    <w:rsid w:val="001332E6"/>
    <w:rsid w:val="00135564"/>
    <w:rsid w:val="00135BDD"/>
    <w:rsid w:val="001371E5"/>
    <w:rsid w:val="0013790C"/>
    <w:rsid w:val="001403C8"/>
    <w:rsid w:val="00141E31"/>
    <w:rsid w:val="00142262"/>
    <w:rsid w:val="00150872"/>
    <w:rsid w:val="0015173D"/>
    <w:rsid w:val="001525DD"/>
    <w:rsid w:val="00161529"/>
    <w:rsid w:val="00163B70"/>
    <w:rsid w:val="00163DD6"/>
    <w:rsid w:val="001643FD"/>
    <w:rsid w:val="001658A5"/>
    <w:rsid w:val="00167016"/>
    <w:rsid w:val="001717AA"/>
    <w:rsid w:val="00171E95"/>
    <w:rsid w:val="00174B1F"/>
    <w:rsid w:val="001761C3"/>
    <w:rsid w:val="001764A5"/>
    <w:rsid w:val="00176FB4"/>
    <w:rsid w:val="00177A39"/>
    <w:rsid w:val="00177EB7"/>
    <w:rsid w:val="001827E9"/>
    <w:rsid w:val="00182C82"/>
    <w:rsid w:val="00183ED2"/>
    <w:rsid w:val="001846BC"/>
    <w:rsid w:val="00186C16"/>
    <w:rsid w:val="00190E90"/>
    <w:rsid w:val="0019248A"/>
    <w:rsid w:val="001929B8"/>
    <w:rsid w:val="00192D57"/>
    <w:rsid w:val="00193208"/>
    <w:rsid w:val="00193B5B"/>
    <w:rsid w:val="001944B4"/>
    <w:rsid w:val="001A1917"/>
    <w:rsid w:val="001A213A"/>
    <w:rsid w:val="001A241A"/>
    <w:rsid w:val="001A3497"/>
    <w:rsid w:val="001A53DC"/>
    <w:rsid w:val="001B3090"/>
    <w:rsid w:val="001B54D8"/>
    <w:rsid w:val="001B6B84"/>
    <w:rsid w:val="001B7062"/>
    <w:rsid w:val="001B7424"/>
    <w:rsid w:val="001B774F"/>
    <w:rsid w:val="001B7B7E"/>
    <w:rsid w:val="001C0D91"/>
    <w:rsid w:val="001C1BEC"/>
    <w:rsid w:val="001C2CF8"/>
    <w:rsid w:val="001C6EAF"/>
    <w:rsid w:val="001D15FB"/>
    <w:rsid w:val="001D18B8"/>
    <w:rsid w:val="001D3083"/>
    <w:rsid w:val="001D607D"/>
    <w:rsid w:val="001D6AA1"/>
    <w:rsid w:val="001D6ECD"/>
    <w:rsid w:val="001E1633"/>
    <w:rsid w:val="001E2C96"/>
    <w:rsid w:val="001E4F13"/>
    <w:rsid w:val="001E59AA"/>
    <w:rsid w:val="001E78DF"/>
    <w:rsid w:val="001F0E5F"/>
    <w:rsid w:val="001F39D7"/>
    <w:rsid w:val="001F6453"/>
    <w:rsid w:val="001F67D4"/>
    <w:rsid w:val="001F742C"/>
    <w:rsid w:val="002006DF"/>
    <w:rsid w:val="00201BC8"/>
    <w:rsid w:val="002035CE"/>
    <w:rsid w:val="00204069"/>
    <w:rsid w:val="00205476"/>
    <w:rsid w:val="00206742"/>
    <w:rsid w:val="002071BF"/>
    <w:rsid w:val="002101F3"/>
    <w:rsid w:val="00210946"/>
    <w:rsid w:val="002131CE"/>
    <w:rsid w:val="00214D7B"/>
    <w:rsid w:val="00215CBB"/>
    <w:rsid w:val="00216393"/>
    <w:rsid w:val="00217163"/>
    <w:rsid w:val="00217C74"/>
    <w:rsid w:val="002211E9"/>
    <w:rsid w:val="00221FA2"/>
    <w:rsid w:val="00222199"/>
    <w:rsid w:val="00222362"/>
    <w:rsid w:val="00225171"/>
    <w:rsid w:val="0022662C"/>
    <w:rsid w:val="0022686A"/>
    <w:rsid w:val="0022753A"/>
    <w:rsid w:val="00227E1B"/>
    <w:rsid w:val="0023134D"/>
    <w:rsid w:val="00231624"/>
    <w:rsid w:val="00232810"/>
    <w:rsid w:val="00234E3B"/>
    <w:rsid w:val="00244F69"/>
    <w:rsid w:val="00253CBB"/>
    <w:rsid w:val="002541A8"/>
    <w:rsid w:val="00254E2E"/>
    <w:rsid w:val="00255735"/>
    <w:rsid w:val="00255996"/>
    <w:rsid w:val="00257AB8"/>
    <w:rsid w:val="00263CA7"/>
    <w:rsid w:val="00270387"/>
    <w:rsid w:val="00272C15"/>
    <w:rsid w:val="0027403C"/>
    <w:rsid w:val="002750EC"/>
    <w:rsid w:val="00276828"/>
    <w:rsid w:val="00277D35"/>
    <w:rsid w:val="00280E73"/>
    <w:rsid w:val="00281D06"/>
    <w:rsid w:val="002830A3"/>
    <w:rsid w:val="00283866"/>
    <w:rsid w:val="0028479B"/>
    <w:rsid w:val="00284EAA"/>
    <w:rsid w:val="00286592"/>
    <w:rsid w:val="002871B8"/>
    <w:rsid w:val="0028739F"/>
    <w:rsid w:val="002903A1"/>
    <w:rsid w:val="00291418"/>
    <w:rsid w:val="0029159E"/>
    <w:rsid w:val="00291767"/>
    <w:rsid w:val="00291D2A"/>
    <w:rsid w:val="002929CC"/>
    <w:rsid w:val="00294EBB"/>
    <w:rsid w:val="00297EE4"/>
    <w:rsid w:val="002A2C78"/>
    <w:rsid w:val="002A39DF"/>
    <w:rsid w:val="002A42A6"/>
    <w:rsid w:val="002B102A"/>
    <w:rsid w:val="002B1E09"/>
    <w:rsid w:val="002B2969"/>
    <w:rsid w:val="002B2C19"/>
    <w:rsid w:val="002B31C8"/>
    <w:rsid w:val="002B6A7D"/>
    <w:rsid w:val="002C31D5"/>
    <w:rsid w:val="002C557E"/>
    <w:rsid w:val="002C674D"/>
    <w:rsid w:val="002D2739"/>
    <w:rsid w:val="002D30F0"/>
    <w:rsid w:val="002D3E53"/>
    <w:rsid w:val="002D5428"/>
    <w:rsid w:val="002D5B39"/>
    <w:rsid w:val="002E3CAD"/>
    <w:rsid w:val="002E5725"/>
    <w:rsid w:val="002E672C"/>
    <w:rsid w:val="002E67A4"/>
    <w:rsid w:val="002F0DDB"/>
    <w:rsid w:val="002F6DE7"/>
    <w:rsid w:val="00303565"/>
    <w:rsid w:val="003042B2"/>
    <w:rsid w:val="00305257"/>
    <w:rsid w:val="00307F29"/>
    <w:rsid w:val="00310D87"/>
    <w:rsid w:val="003149AF"/>
    <w:rsid w:val="00317442"/>
    <w:rsid w:val="003200C9"/>
    <w:rsid w:val="00320690"/>
    <w:rsid w:val="00320705"/>
    <w:rsid w:val="00324A72"/>
    <w:rsid w:val="00325D7D"/>
    <w:rsid w:val="00326250"/>
    <w:rsid w:val="00326859"/>
    <w:rsid w:val="003269D3"/>
    <w:rsid w:val="00327C36"/>
    <w:rsid w:val="00331575"/>
    <w:rsid w:val="003344B9"/>
    <w:rsid w:val="003351EE"/>
    <w:rsid w:val="00335DDB"/>
    <w:rsid w:val="00336846"/>
    <w:rsid w:val="00337361"/>
    <w:rsid w:val="003404F1"/>
    <w:rsid w:val="00342DE4"/>
    <w:rsid w:val="00344191"/>
    <w:rsid w:val="0034444E"/>
    <w:rsid w:val="00346C50"/>
    <w:rsid w:val="0034720C"/>
    <w:rsid w:val="00347393"/>
    <w:rsid w:val="00347B97"/>
    <w:rsid w:val="00350009"/>
    <w:rsid w:val="00352050"/>
    <w:rsid w:val="003539F1"/>
    <w:rsid w:val="00354565"/>
    <w:rsid w:val="00354F4F"/>
    <w:rsid w:val="00355E81"/>
    <w:rsid w:val="00356DB4"/>
    <w:rsid w:val="00357852"/>
    <w:rsid w:val="00360D75"/>
    <w:rsid w:val="003615FC"/>
    <w:rsid w:val="0036267F"/>
    <w:rsid w:val="00365495"/>
    <w:rsid w:val="00372BEF"/>
    <w:rsid w:val="00373105"/>
    <w:rsid w:val="003732DA"/>
    <w:rsid w:val="0037422B"/>
    <w:rsid w:val="00374401"/>
    <w:rsid w:val="00374627"/>
    <w:rsid w:val="00376C96"/>
    <w:rsid w:val="0038535A"/>
    <w:rsid w:val="0038667E"/>
    <w:rsid w:val="0039190D"/>
    <w:rsid w:val="0039231D"/>
    <w:rsid w:val="00394345"/>
    <w:rsid w:val="003952A7"/>
    <w:rsid w:val="00397C47"/>
    <w:rsid w:val="00397EF7"/>
    <w:rsid w:val="003A057C"/>
    <w:rsid w:val="003A1834"/>
    <w:rsid w:val="003A1ADE"/>
    <w:rsid w:val="003A2126"/>
    <w:rsid w:val="003A2DDD"/>
    <w:rsid w:val="003B0527"/>
    <w:rsid w:val="003B0C2E"/>
    <w:rsid w:val="003B1669"/>
    <w:rsid w:val="003B2D33"/>
    <w:rsid w:val="003B4A46"/>
    <w:rsid w:val="003B78B1"/>
    <w:rsid w:val="003C1EA0"/>
    <w:rsid w:val="003C2838"/>
    <w:rsid w:val="003C36C6"/>
    <w:rsid w:val="003C4440"/>
    <w:rsid w:val="003C7419"/>
    <w:rsid w:val="003C7A99"/>
    <w:rsid w:val="003D1620"/>
    <w:rsid w:val="003D6777"/>
    <w:rsid w:val="003D6F54"/>
    <w:rsid w:val="003D71E6"/>
    <w:rsid w:val="003D74D1"/>
    <w:rsid w:val="003D7B6C"/>
    <w:rsid w:val="003E0C87"/>
    <w:rsid w:val="003E105A"/>
    <w:rsid w:val="003E2F8B"/>
    <w:rsid w:val="003E5079"/>
    <w:rsid w:val="003E52EC"/>
    <w:rsid w:val="003E74BA"/>
    <w:rsid w:val="003E750E"/>
    <w:rsid w:val="003F08E0"/>
    <w:rsid w:val="003F1738"/>
    <w:rsid w:val="003F750C"/>
    <w:rsid w:val="00400DC6"/>
    <w:rsid w:val="00401CC8"/>
    <w:rsid w:val="00402087"/>
    <w:rsid w:val="0040364E"/>
    <w:rsid w:val="00404CD3"/>
    <w:rsid w:val="00404D68"/>
    <w:rsid w:val="00405BB0"/>
    <w:rsid w:val="00406C14"/>
    <w:rsid w:val="004077F7"/>
    <w:rsid w:val="00410A9C"/>
    <w:rsid w:val="00410D31"/>
    <w:rsid w:val="00411A7D"/>
    <w:rsid w:val="00412202"/>
    <w:rsid w:val="004128D9"/>
    <w:rsid w:val="004129E1"/>
    <w:rsid w:val="00412FD0"/>
    <w:rsid w:val="00413D02"/>
    <w:rsid w:val="00420D65"/>
    <w:rsid w:val="00422EFA"/>
    <w:rsid w:val="00424349"/>
    <w:rsid w:val="00424845"/>
    <w:rsid w:val="0042715F"/>
    <w:rsid w:val="00433089"/>
    <w:rsid w:val="00434862"/>
    <w:rsid w:val="004377E3"/>
    <w:rsid w:val="004455DF"/>
    <w:rsid w:val="00445F6C"/>
    <w:rsid w:val="00446581"/>
    <w:rsid w:val="0044692F"/>
    <w:rsid w:val="00446AF4"/>
    <w:rsid w:val="00446EC0"/>
    <w:rsid w:val="00447CB8"/>
    <w:rsid w:val="00452D22"/>
    <w:rsid w:val="00454383"/>
    <w:rsid w:val="004549F7"/>
    <w:rsid w:val="00454C9A"/>
    <w:rsid w:val="004561DF"/>
    <w:rsid w:val="00457C6A"/>
    <w:rsid w:val="00457F05"/>
    <w:rsid w:val="004604EE"/>
    <w:rsid w:val="00462D60"/>
    <w:rsid w:val="00464023"/>
    <w:rsid w:val="00464C63"/>
    <w:rsid w:val="00466F54"/>
    <w:rsid w:val="0046709A"/>
    <w:rsid w:val="004702DF"/>
    <w:rsid w:val="00477986"/>
    <w:rsid w:val="0048012A"/>
    <w:rsid w:val="004807E9"/>
    <w:rsid w:val="00480D8C"/>
    <w:rsid w:val="00482270"/>
    <w:rsid w:val="00482D17"/>
    <w:rsid w:val="004849AB"/>
    <w:rsid w:val="00484AA7"/>
    <w:rsid w:val="00484C5A"/>
    <w:rsid w:val="00486060"/>
    <w:rsid w:val="0048698B"/>
    <w:rsid w:val="00486DFA"/>
    <w:rsid w:val="00491312"/>
    <w:rsid w:val="00491B4D"/>
    <w:rsid w:val="00493B69"/>
    <w:rsid w:val="00496962"/>
    <w:rsid w:val="00496AD8"/>
    <w:rsid w:val="004A0DFF"/>
    <w:rsid w:val="004A1E55"/>
    <w:rsid w:val="004A22B4"/>
    <w:rsid w:val="004A251D"/>
    <w:rsid w:val="004A4640"/>
    <w:rsid w:val="004B1D84"/>
    <w:rsid w:val="004B626E"/>
    <w:rsid w:val="004B796D"/>
    <w:rsid w:val="004C4546"/>
    <w:rsid w:val="004C56D8"/>
    <w:rsid w:val="004D6093"/>
    <w:rsid w:val="004D6146"/>
    <w:rsid w:val="004D6533"/>
    <w:rsid w:val="004E1878"/>
    <w:rsid w:val="004E755A"/>
    <w:rsid w:val="004E779F"/>
    <w:rsid w:val="004F7966"/>
    <w:rsid w:val="00501037"/>
    <w:rsid w:val="00502D9A"/>
    <w:rsid w:val="005030FB"/>
    <w:rsid w:val="00504CED"/>
    <w:rsid w:val="0050514C"/>
    <w:rsid w:val="00505B56"/>
    <w:rsid w:val="00507D8E"/>
    <w:rsid w:val="00510893"/>
    <w:rsid w:val="00512E29"/>
    <w:rsid w:val="0051498B"/>
    <w:rsid w:val="0051643A"/>
    <w:rsid w:val="00517449"/>
    <w:rsid w:val="00523FB8"/>
    <w:rsid w:val="0052454B"/>
    <w:rsid w:val="00526233"/>
    <w:rsid w:val="00530DAA"/>
    <w:rsid w:val="005378C3"/>
    <w:rsid w:val="00537CAD"/>
    <w:rsid w:val="00543D81"/>
    <w:rsid w:val="0054448A"/>
    <w:rsid w:val="00544589"/>
    <w:rsid w:val="00544857"/>
    <w:rsid w:val="00544F66"/>
    <w:rsid w:val="00545C09"/>
    <w:rsid w:val="005471AC"/>
    <w:rsid w:val="005502EC"/>
    <w:rsid w:val="00553E6C"/>
    <w:rsid w:val="00554A15"/>
    <w:rsid w:val="00554DD3"/>
    <w:rsid w:val="00555348"/>
    <w:rsid w:val="00555A71"/>
    <w:rsid w:val="005563B2"/>
    <w:rsid w:val="00562747"/>
    <w:rsid w:val="00563087"/>
    <w:rsid w:val="0056479E"/>
    <w:rsid w:val="00565D55"/>
    <w:rsid w:val="00572314"/>
    <w:rsid w:val="00573DB1"/>
    <w:rsid w:val="00574CE9"/>
    <w:rsid w:val="0057788C"/>
    <w:rsid w:val="00585A79"/>
    <w:rsid w:val="0059261E"/>
    <w:rsid w:val="00593F39"/>
    <w:rsid w:val="00594CAB"/>
    <w:rsid w:val="005955FB"/>
    <w:rsid w:val="00595A71"/>
    <w:rsid w:val="00595C1F"/>
    <w:rsid w:val="00595C9F"/>
    <w:rsid w:val="005977E3"/>
    <w:rsid w:val="00597F3D"/>
    <w:rsid w:val="005A06F9"/>
    <w:rsid w:val="005A78F9"/>
    <w:rsid w:val="005B0BE2"/>
    <w:rsid w:val="005B0EA1"/>
    <w:rsid w:val="005B16BB"/>
    <w:rsid w:val="005B303E"/>
    <w:rsid w:val="005B3692"/>
    <w:rsid w:val="005B4CBB"/>
    <w:rsid w:val="005B76E2"/>
    <w:rsid w:val="005B7EB6"/>
    <w:rsid w:val="005C21A9"/>
    <w:rsid w:val="005C311C"/>
    <w:rsid w:val="005C40FA"/>
    <w:rsid w:val="005C4453"/>
    <w:rsid w:val="005C44B1"/>
    <w:rsid w:val="005C5504"/>
    <w:rsid w:val="005C79F4"/>
    <w:rsid w:val="005D1C60"/>
    <w:rsid w:val="005D2CB2"/>
    <w:rsid w:val="005D311F"/>
    <w:rsid w:val="005D35AB"/>
    <w:rsid w:val="005D6CC7"/>
    <w:rsid w:val="005D72A7"/>
    <w:rsid w:val="005D7F64"/>
    <w:rsid w:val="005E4A4B"/>
    <w:rsid w:val="005E4DA9"/>
    <w:rsid w:val="005E4DC2"/>
    <w:rsid w:val="005E712C"/>
    <w:rsid w:val="005F0E3C"/>
    <w:rsid w:val="005F1D78"/>
    <w:rsid w:val="005F1E96"/>
    <w:rsid w:val="005F25B6"/>
    <w:rsid w:val="005F3C61"/>
    <w:rsid w:val="005F480A"/>
    <w:rsid w:val="005F5888"/>
    <w:rsid w:val="005F7013"/>
    <w:rsid w:val="006013AE"/>
    <w:rsid w:val="00602E16"/>
    <w:rsid w:val="0060461A"/>
    <w:rsid w:val="00605A1D"/>
    <w:rsid w:val="0060762A"/>
    <w:rsid w:val="006107A7"/>
    <w:rsid w:val="00616028"/>
    <w:rsid w:val="00617760"/>
    <w:rsid w:val="00624AC6"/>
    <w:rsid w:val="006340E6"/>
    <w:rsid w:val="006352C8"/>
    <w:rsid w:val="00640856"/>
    <w:rsid w:val="0064113B"/>
    <w:rsid w:val="00643CC0"/>
    <w:rsid w:val="00651FAD"/>
    <w:rsid w:val="00652A95"/>
    <w:rsid w:val="006549CC"/>
    <w:rsid w:val="00655428"/>
    <w:rsid w:val="00657963"/>
    <w:rsid w:val="00657A9A"/>
    <w:rsid w:val="00660CCB"/>
    <w:rsid w:val="00660CFC"/>
    <w:rsid w:val="00660DA7"/>
    <w:rsid w:val="00663B3C"/>
    <w:rsid w:val="00663E16"/>
    <w:rsid w:val="00665BFC"/>
    <w:rsid w:val="00665DAF"/>
    <w:rsid w:val="00666115"/>
    <w:rsid w:val="00667AA4"/>
    <w:rsid w:val="00670CF5"/>
    <w:rsid w:val="006746B6"/>
    <w:rsid w:val="006746C1"/>
    <w:rsid w:val="00676CBE"/>
    <w:rsid w:val="00677BFB"/>
    <w:rsid w:val="006817D6"/>
    <w:rsid w:val="00681BED"/>
    <w:rsid w:val="006834E9"/>
    <w:rsid w:val="00686339"/>
    <w:rsid w:val="00686F6E"/>
    <w:rsid w:val="006912C9"/>
    <w:rsid w:val="00691DF5"/>
    <w:rsid w:val="00692437"/>
    <w:rsid w:val="00692939"/>
    <w:rsid w:val="00693E3D"/>
    <w:rsid w:val="006940B9"/>
    <w:rsid w:val="006A216F"/>
    <w:rsid w:val="006A2DA5"/>
    <w:rsid w:val="006A35D5"/>
    <w:rsid w:val="006A3607"/>
    <w:rsid w:val="006A610A"/>
    <w:rsid w:val="006A695C"/>
    <w:rsid w:val="006A72B4"/>
    <w:rsid w:val="006B05B8"/>
    <w:rsid w:val="006B05C1"/>
    <w:rsid w:val="006B0F15"/>
    <w:rsid w:val="006B284C"/>
    <w:rsid w:val="006B6C11"/>
    <w:rsid w:val="006B6FA8"/>
    <w:rsid w:val="006C044E"/>
    <w:rsid w:val="006C0D08"/>
    <w:rsid w:val="006C4077"/>
    <w:rsid w:val="006C4FB3"/>
    <w:rsid w:val="006C627B"/>
    <w:rsid w:val="006D0A90"/>
    <w:rsid w:val="006D0BA3"/>
    <w:rsid w:val="006D48B9"/>
    <w:rsid w:val="006E0084"/>
    <w:rsid w:val="006E0379"/>
    <w:rsid w:val="006E0FAD"/>
    <w:rsid w:val="006E606F"/>
    <w:rsid w:val="006E7421"/>
    <w:rsid w:val="006F0128"/>
    <w:rsid w:val="006F3350"/>
    <w:rsid w:val="006F40CA"/>
    <w:rsid w:val="00700DF4"/>
    <w:rsid w:val="00701430"/>
    <w:rsid w:val="00704EC1"/>
    <w:rsid w:val="00706759"/>
    <w:rsid w:val="00710F35"/>
    <w:rsid w:val="00714981"/>
    <w:rsid w:val="00716406"/>
    <w:rsid w:val="007169EC"/>
    <w:rsid w:val="00720BD6"/>
    <w:rsid w:val="00721642"/>
    <w:rsid w:val="00721F03"/>
    <w:rsid w:val="00722B75"/>
    <w:rsid w:val="00727ED4"/>
    <w:rsid w:val="00730D77"/>
    <w:rsid w:val="007323E3"/>
    <w:rsid w:val="0073284D"/>
    <w:rsid w:val="007335E0"/>
    <w:rsid w:val="007346C3"/>
    <w:rsid w:val="00734C7F"/>
    <w:rsid w:val="00736306"/>
    <w:rsid w:val="00736534"/>
    <w:rsid w:val="00736640"/>
    <w:rsid w:val="00736FD5"/>
    <w:rsid w:val="00741744"/>
    <w:rsid w:val="00744ABF"/>
    <w:rsid w:val="007503C2"/>
    <w:rsid w:val="007507DE"/>
    <w:rsid w:val="00750A12"/>
    <w:rsid w:val="00751EE2"/>
    <w:rsid w:val="0075207D"/>
    <w:rsid w:val="00753381"/>
    <w:rsid w:val="00753DDB"/>
    <w:rsid w:val="0075464C"/>
    <w:rsid w:val="00757185"/>
    <w:rsid w:val="00760E0A"/>
    <w:rsid w:val="00761EF2"/>
    <w:rsid w:val="00763BC1"/>
    <w:rsid w:val="007651B4"/>
    <w:rsid w:val="007678F2"/>
    <w:rsid w:val="00770C5B"/>
    <w:rsid w:val="0077495C"/>
    <w:rsid w:val="0077617C"/>
    <w:rsid w:val="007762F2"/>
    <w:rsid w:val="0078035D"/>
    <w:rsid w:val="00780AF0"/>
    <w:rsid w:val="0078301C"/>
    <w:rsid w:val="00783B8D"/>
    <w:rsid w:val="007849D2"/>
    <w:rsid w:val="007860CC"/>
    <w:rsid w:val="00786B4E"/>
    <w:rsid w:val="00787D01"/>
    <w:rsid w:val="00787E2B"/>
    <w:rsid w:val="0079256F"/>
    <w:rsid w:val="007933E7"/>
    <w:rsid w:val="00796532"/>
    <w:rsid w:val="00796D90"/>
    <w:rsid w:val="007A1B49"/>
    <w:rsid w:val="007A1D28"/>
    <w:rsid w:val="007A1E5C"/>
    <w:rsid w:val="007A6E90"/>
    <w:rsid w:val="007B22A6"/>
    <w:rsid w:val="007B41C9"/>
    <w:rsid w:val="007B480C"/>
    <w:rsid w:val="007B4A41"/>
    <w:rsid w:val="007C11DF"/>
    <w:rsid w:val="007C3D55"/>
    <w:rsid w:val="007C4DE3"/>
    <w:rsid w:val="007C74F8"/>
    <w:rsid w:val="007C7CC9"/>
    <w:rsid w:val="007C7E3D"/>
    <w:rsid w:val="007D073F"/>
    <w:rsid w:val="007D13D4"/>
    <w:rsid w:val="007D4485"/>
    <w:rsid w:val="007D46B2"/>
    <w:rsid w:val="007E1453"/>
    <w:rsid w:val="007E2DEA"/>
    <w:rsid w:val="007E39F6"/>
    <w:rsid w:val="007E4191"/>
    <w:rsid w:val="007E41B1"/>
    <w:rsid w:val="007E5785"/>
    <w:rsid w:val="007E57E5"/>
    <w:rsid w:val="007E6C64"/>
    <w:rsid w:val="007E7090"/>
    <w:rsid w:val="007E70B4"/>
    <w:rsid w:val="007E754C"/>
    <w:rsid w:val="007E75C6"/>
    <w:rsid w:val="007E7B0A"/>
    <w:rsid w:val="007F064A"/>
    <w:rsid w:val="007F131A"/>
    <w:rsid w:val="007F376E"/>
    <w:rsid w:val="007F4BE5"/>
    <w:rsid w:val="007F6E20"/>
    <w:rsid w:val="007F7C59"/>
    <w:rsid w:val="0080102D"/>
    <w:rsid w:val="008055EE"/>
    <w:rsid w:val="00805949"/>
    <w:rsid w:val="00805C49"/>
    <w:rsid w:val="008072BD"/>
    <w:rsid w:val="00807F20"/>
    <w:rsid w:val="008113EF"/>
    <w:rsid w:val="00811A6B"/>
    <w:rsid w:val="00811F3C"/>
    <w:rsid w:val="00813373"/>
    <w:rsid w:val="0081664B"/>
    <w:rsid w:val="00820C44"/>
    <w:rsid w:val="0082548D"/>
    <w:rsid w:val="0082565C"/>
    <w:rsid w:val="008272BF"/>
    <w:rsid w:val="00831A9E"/>
    <w:rsid w:val="0083719B"/>
    <w:rsid w:val="00837AFC"/>
    <w:rsid w:val="00840027"/>
    <w:rsid w:val="008405D2"/>
    <w:rsid w:val="008409FE"/>
    <w:rsid w:val="0084233F"/>
    <w:rsid w:val="008432F0"/>
    <w:rsid w:val="00844EED"/>
    <w:rsid w:val="00845BA0"/>
    <w:rsid w:val="0084767F"/>
    <w:rsid w:val="00850AFC"/>
    <w:rsid w:val="008510E4"/>
    <w:rsid w:val="008529FD"/>
    <w:rsid w:val="00855C97"/>
    <w:rsid w:val="00856F0D"/>
    <w:rsid w:val="0086123D"/>
    <w:rsid w:val="00863DE4"/>
    <w:rsid w:val="0086757A"/>
    <w:rsid w:val="008675D8"/>
    <w:rsid w:val="00876C53"/>
    <w:rsid w:val="00876D43"/>
    <w:rsid w:val="00877994"/>
    <w:rsid w:val="00877A22"/>
    <w:rsid w:val="00877B0F"/>
    <w:rsid w:val="00881EA5"/>
    <w:rsid w:val="008856C9"/>
    <w:rsid w:val="0088745A"/>
    <w:rsid w:val="00890353"/>
    <w:rsid w:val="00891E77"/>
    <w:rsid w:val="00892A8F"/>
    <w:rsid w:val="008958AF"/>
    <w:rsid w:val="0089765A"/>
    <w:rsid w:val="008A273C"/>
    <w:rsid w:val="008A36EB"/>
    <w:rsid w:val="008B38D9"/>
    <w:rsid w:val="008B5050"/>
    <w:rsid w:val="008B60D9"/>
    <w:rsid w:val="008B6BAD"/>
    <w:rsid w:val="008C029F"/>
    <w:rsid w:val="008C2403"/>
    <w:rsid w:val="008C2AE1"/>
    <w:rsid w:val="008C32E7"/>
    <w:rsid w:val="008C3C1A"/>
    <w:rsid w:val="008C3F8B"/>
    <w:rsid w:val="008C4532"/>
    <w:rsid w:val="008C47F9"/>
    <w:rsid w:val="008C4880"/>
    <w:rsid w:val="008D0705"/>
    <w:rsid w:val="008D0EA8"/>
    <w:rsid w:val="008D1082"/>
    <w:rsid w:val="008D17A2"/>
    <w:rsid w:val="008D2074"/>
    <w:rsid w:val="008D4025"/>
    <w:rsid w:val="008D6328"/>
    <w:rsid w:val="008D67E3"/>
    <w:rsid w:val="008E07F8"/>
    <w:rsid w:val="008E2708"/>
    <w:rsid w:val="008E466C"/>
    <w:rsid w:val="008E4E5B"/>
    <w:rsid w:val="008E6656"/>
    <w:rsid w:val="008E783A"/>
    <w:rsid w:val="008F19C7"/>
    <w:rsid w:val="008F1FCA"/>
    <w:rsid w:val="008F2F9A"/>
    <w:rsid w:val="008F3765"/>
    <w:rsid w:val="008F7742"/>
    <w:rsid w:val="008F7D4B"/>
    <w:rsid w:val="0090684A"/>
    <w:rsid w:val="00907DA2"/>
    <w:rsid w:val="009125D3"/>
    <w:rsid w:val="00914C31"/>
    <w:rsid w:val="009152C3"/>
    <w:rsid w:val="0091655C"/>
    <w:rsid w:val="00916699"/>
    <w:rsid w:val="00920457"/>
    <w:rsid w:val="0092092F"/>
    <w:rsid w:val="00930DCE"/>
    <w:rsid w:val="009325D1"/>
    <w:rsid w:val="00933C4E"/>
    <w:rsid w:val="009351B7"/>
    <w:rsid w:val="009366A5"/>
    <w:rsid w:val="00941099"/>
    <w:rsid w:val="0094476D"/>
    <w:rsid w:val="009447BB"/>
    <w:rsid w:val="00946D72"/>
    <w:rsid w:val="00950EA8"/>
    <w:rsid w:val="00951AEC"/>
    <w:rsid w:val="009604BD"/>
    <w:rsid w:val="00960715"/>
    <w:rsid w:val="00960FF4"/>
    <w:rsid w:val="00963E63"/>
    <w:rsid w:val="00964611"/>
    <w:rsid w:val="00965386"/>
    <w:rsid w:val="00970043"/>
    <w:rsid w:val="00971617"/>
    <w:rsid w:val="00971D3A"/>
    <w:rsid w:val="0097352F"/>
    <w:rsid w:val="00974ED3"/>
    <w:rsid w:val="009753A7"/>
    <w:rsid w:val="009755C8"/>
    <w:rsid w:val="009770E0"/>
    <w:rsid w:val="00980AB2"/>
    <w:rsid w:val="0098446C"/>
    <w:rsid w:val="00985B5F"/>
    <w:rsid w:val="009861ED"/>
    <w:rsid w:val="00986841"/>
    <w:rsid w:val="009871D5"/>
    <w:rsid w:val="0099536C"/>
    <w:rsid w:val="00997A4B"/>
    <w:rsid w:val="009A7816"/>
    <w:rsid w:val="009A7C27"/>
    <w:rsid w:val="009B28DE"/>
    <w:rsid w:val="009B37EE"/>
    <w:rsid w:val="009B6E55"/>
    <w:rsid w:val="009B6F1F"/>
    <w:rsid w:val="009C072F"/>
    <w:rsid w:val="009C187A"/>
    <w:rsid w:val="009C4309"/>
    <w:rsid w:val="009C4718"/>
    <w:rsid w:val="009C570E"/>
    <w:rsid w:val="009C6E8C"/>
    <w:rsid w:val="009D32EA"/>
    <w:rsid w:val="009D3A8E"/>
    <w:rsid w:val="009D47F7"/>
    <w:rsid w:val="009D54C0"/>
    <w:rsid w:val="009E0207"/>
    <w:rsid w:val="009E2302"/>
    <w:rsid w:val="009E433F"/>
    <w:rsid w:val="009E45BE"/>
    <w:rsid w:val="009E497B"/>
    <w:rsid w:val="009E4DC3"/>
    <w:rsid w:val="009E6C33"/>
    <w:rsid w:val="009E76C6"/>
    <w:rsid w:val="009F071A"/>
    <w:rsid w:val="009F0CC1"/>
    <w:rsid w:val="009F1522"/>
    <w:rsid w:val="009F2736"/>
    <w:rsid w:val="009F3936"/>
    <w:rsid w:val="009F4A62"/>
    <w:rsid w:val="009F4B1A"/>
    <w:rsid w:val="009F748A"/>
    <w:rsid w:val="009F7CF4"/>
    <w:rsid w:val="00A01F3C"/>
    <w:rsid w:val="00A01FFD"/>
    <w:rsid w:val="00A05404"/>
    <w:rsid w:val="00A06F40"/>
    <w:rsid w:val="00A07D72"/>
    <w:rsid w:val="00A138B8"/>
    <w:rsid w:val="00A1455E"/>
    <w:rsid w:val="00A15E79"/>
    <w:rsid w:val="00A211A1"/>
    <w:rsid w:val="00A21B28"/>
    <w:rsid w:val="00A248A8"/>
    <w:rsid w:val="00A26188"/>
    <w:rsid w:val="00A3045D"/>
    <w:rsid w:val="00A30ED9"/>
    <w:rsid w:val="00A32130"/>
    <w:rsid w:val="00A32143"/>
    <w:rsid w:val="00A3279D"/>
    <w:rsid w:val="00A3344E"/>
    <w:rsid w:val="00A33A1C"/>
    <w:rsid w:val="00A356D6"/>
    <w:rsid w:val="00A359FC"/>
    <w:rsid w:val="00A35CCA"/>
    <w:rsid w:val="00A4206A"/>
    <w:rsid w:val="00A433EF"/>
    <w:rsid w:val="00A45D88"/>
    <w:rsid w:val="00A46A1B"/>
    <w:rsid w:val="00A526A6"/>
    <w:rsid w:val="00A563C9"/>
    <w:rsid w:val="00A57A8B"/>
    <w:rsid w:val="00A60F3E"/>
    <w:rsid w:val="00A62285"/>
    <w:rsid w:val="00A63DB0"/>
    <w:rsid w:val="00A642DC"/>
    <w:rsid w:val="00A6493E"/>
    <w:rsid w:val="00A66EA0"/>
    <w:rsid w:val="00A67A54"/>
    <w:rsid w:val="00A7164B"/>
    <w:rsid w:val="00A73CE1"/>
    <w:rsid w:val="00A73F48"/>
    <w:rsid w:val="00A74676"/>
    <w:rsid w:val="00A74D9A"/>
    <w:rsid w:val="00A758FA"/>
    <w:rsid w:val="00A80A1A"/>
    <w:rsid w:val="00A82487"/>
    <w:rsid w:val="00A826CD"/>
    <w:rsid w:val="00A83661"/>
    <w:rsid w:val="00A846E3"/>
    <w:rsid w:val="00A84F84"/>
    <w:rsid w:val="00A917D4"/>
    <w:rsid w:val="00A93614"/>
    <w:rsid w:val="00A95E5A"/>
    <w:rsid w:val="00A96C89"/>
    <w:rsid w:val="00AA011E"/>
    <w:rsid w:val="00AA085D"/>
    <w:rsid w:val="00AA1365"/>
    <w:rsid w:val="00AB002C"/>
    <w:rsid w:val="00AB0746"/>
    <w:rsid w:val="00AB231E"/>
    <w:rsid w:val="00AB3330"/>
    <w:rsid w:val="00AC28C6"/>
    <w:rsid w:val="00AC3C35"/>
    <w:rsid w:val="00AC4E2D"/>
    <w:rsid w:val="00AC6000"/>
    <w:rsid w:val="00AC6BCC"/>
    <w:rsid w:val="00AC781E"/>
    <w:rsid w:val="00AD35B1"/>
    <w:rsid w:val="00AD4BE9"/>
    <w:rsid w:val="00AD7C6B"/>
    <w:rsid w:val="00AE0A47"/>
    <w:rsid w:val="00AE42FB"/>
    <w:rsid w:val="00AF13A7"/>
    <w:rsid w:val="00AF353B"/>
    <w:rsid w:val="00AF4FDD"/>
    <w:rsid w:val="00B0224F"/>
    <w:rsid w:val="00B0444C"/>
    <w:rsid w:val="00B0554B"/>
    <w:rsid w:val="00B110C3"/>
    <w:rsid w:val="00B121AE"/>
    <w:rsid w:val="00B135CA"/>
    <w:rsid w:val="00B17F76"/>
    <w:rsid w:val="00B20F94"/>
    <w:rsid w:val="00B2669B"/>
    <w:rsid w:val="00B26C2D"/>
    <w:rsid w:val="00B30470"/>
    <w:rsid w:val="00B34417"/>
    <w:rsid w:val="00B41596"/>
    <w:rsid w:val="00B415F2"/>
    <w:rsid w:val="00B42809"/>
    <w:rsid w:val="00B441D4"/>
    <w:rsid w:val="00B502B2"/>
    <w:rsid w:val="00B51BF6"/>
    <w:rsid w:val="00B7080B"/>
    <w:rsid w:val="00B76F6F"/>
    <w:rsid w:val="00B77F6B"/>
    <w:rsid w:val="00B803C5"/>
    <w:rsid w:val="00B8199B"/>
    <w:rsid w:val="00B81D7C"/>
    <w:rsid w:val="00B8326D"/>
    <w:rsid w:val="00B861E5"/>
    <w:rsid w:val="00B953E6"/>
    <w:rsid w:val="00B96175"/>
    <w:rsid w:val="00BA20A1"/>
    <w:rsid w:val="00BA228B"/>
    <w:rsid w:val="00BA2A92"/>
    <w:rsid w:val="00BA4881"/>
    <w:rsid w:val="00BA5CDF"/>
    <w:rsid w:val="00BA5D44"/>
    <w:rsid w:val="00BB0A01"/>
    <w:rsid w:val="00BB3782"/>
    <w:rsid w:val="00BB3C3B"/>
    <w:rsid w:val="00BB3DF2"/>
    <w:rsid w:val="00BB4C83"/>
    <w:rsid w:val="00BB5516"/>
    <w:rsid w:val="00BC21E4"/>
    <w:rsid w:val="00BC3BEF"/>
    <w:rsid w:val="00BC54F9"/>
    <w:rsid w:val="00BC59B1"/>
    <w:rsid w:val="00BC59EB"/>
    <w:rsid w:val="00BC5ECD"/>
    <w:rsid w:val="00BC7F72"/>
    <w:rsid w:val="00BD0A48"/>
    <w:rsid w:val="00BD115F"/>
    <w:rsid w:val="00BD261B"/>
    <w:rsid w:val="00BD343D"/>
    <w:rsid w:val="00BD3448"/>
    <w:rsid w:val="00BD379D"/>
    <w:rsid w:val="00BD58F4"/>
    <w:rsid w:val="00BD757E"/>
    <w:rsid w:val="00BE0231"/>
    <w:rsid w:val="00BE0F1A"/>
    <w:rsid w:val="00BE1C15"/>
    <w:rsid w:val="00BE1CD1"/>
    <w:rsid w:val="00BE4247"/>
    <w:rsid w:val="00BE44E4"/>
    <w:rsid w:val="00BE4845"/>
    <w:rsid w:val="00BE644B"/>
    <w:rsid w:val="00BF18F2"/>
    <w:rsid w:val="00BF1C37"/>
    <w:rsid w:val="00BF69CB"/>
    <w:rsid w:val="00C00079"/>
    <w:rsid w:val="00C016F5"/>
    <w:rsid w:val="00C019A1"/>
    <w:rsid w:val="00C03DB1"/>
    <w:rsid w:val="00C05C08"/>
    <w:rsid w:val="00C076AE"/>
    <w:rsid w:val="00C11C63"/>
    <w:rsid w:val="00C12266"/>
    <w:rsid w:val="00C14835"/>
    <w:rsid w:val="00C1523A"/>
    <w:rsid w:val="00C1629D"/>
    <w:rsid w:val="00C1654A"/>
    <w:rsid w:val="00C168E2"/>
    <w:rsid w:val="00C20221"/>
    <w:rsid w:val="00C22B37"/>
    <w:rsid w:val="00C23B82"/>
    <w:rsid w:val="00C24C66"/>
    <w:rsid w:val="00C27079"/>
    <w:rsid w:val="00C27515"/>
    <w:rsid w:val="00C27707"/>
    <w:rsid w:val="00C33DA3"/>
    <w:rsid w:val="00C35ACA"/>
    <w:rsid w:val="00C3623C"/>
    <w:rsid w:val="00C36B3B"/>
    <w:rsid w:val="00C36B57"/>
    <w:rsid w:val="00C4063E"/>
    <w:rsid w:val="00C40FDB"/>
    <w:rsid w:val="00C43F8B"/>
    <w:rsid w:val="00C44EEA"/>
    <w:rsid w:val="00C5046C"/>
    <w:rsid w:val="00C515E2"/>
    <w:rsid w:val="00C52D75"/>
    <w:rsid w:val="00C53338"/>
    <w:rsid w:val="00C54264"/>
    <w:rsid w:val="00C54DEC"/>
    <w:rsid w:val="00C57B0E"/>
    <w:rsid w:val="00C60B91"/>
    <w:rsid w:val="00C65044"/>
    <w:rsid w:val="00C65645"/>
    <w:rsid w:val="00C725D5"/>
    <w:rsid w:val="00C732FE"/>
    <w:rsid w:val="00C73AA2"/>
    <w:rsid w:val="00C74A1B"/>
    <w:rsid w:val="00C764D0"/>
    <w:rsid w:val="00C832E7"/>
    <w:rsid w:val="00C83C15"/>
    <w:rsid w:val="00C84A33"/>
    <w:rsid w:val="00C84A40"/>
    <w:rsid w:val="00C9043D"/>
    <w:rsid w:val="00C91208"/>
    <w:rsid w:val="00C914FB"/>
    <w:rsid w:val="00C9383D"/>
    <w:rsid w:val="00C93E8B"/>
    <w:rsid w:val="00C95458"/>
    <w:rsid w:val="00C96072"/>
    <w:rsid w:val="00C9781F"/>
    <w:rsid w:val="00CA1A7F"/>
    <w:rsid w:val="00CA733C"/>
    <w:rsid w:val="00CB0773"/>
    <w:rsid w:val="00CB318E"/>
    <w:rsid w:val="00CB37AB"/>
    <w:rsid w:val="00CB5192"/>
    <w:rsid w:val="00CB51CE"/>
    <w:rsid w:val="00CB547C"/>
    <w:rsid w:val="00CB564F"/>
    <w:rsid w:val="00CC1937"/>
    <w:rsid w:val="00CC57D4"/>
    <w:rsid w:val="00CC6BC0"/>
    <w:rsid w:val="00CC6E39"/>
    <w:rsid w:val="00CC7C3E"/>
    <w:rsid w:val="00CD15F0"/>
    <w:rsid w:val="00CD296C"/>
    <w:rsid w:val="00CD356A"/>
    <w:rsid w:val="00CD497C"/>
    <w:rsid w:val="00CD4EB9"/>
    <w:rsid w:val="00CD5C25"/>
    <w:rsid w:val="00CD5E56"/>
    <w:rsid w:val="00CE0CC2"/>
    <w:rsid w:val="00CE0F01"/>
    <w:rsid w:val="00CE1067"/>
    <w:rsid w:val="00CE1507"/>
    <w:rsid w:val="00CE37C9"/>
    <w:rsid w:val="00CE7D09"/>
    <w:rsid w:val="00CF10D0"/>
    <w:rsid w:val="00CF40D0"/>
    <w:rsid w:val="00CF410A"/>
    <w:rsid w:val="00CF612B"/>
    <w:rsid w:val="00D0105F"/>
    <w:rsid w:val="00D03FEE"/>
    <w:rsid w:val="00D04AB0"/>
    <w:rsid w:val="00D07AC5"/>
    <w:rsid w:val="00D10D2B"/>
    <w:rsid w:val="00D14715"/>
    <w:rsid w:val="00D156D8"/>
    <w:rsid w:val="00D17A29"/>
    <w:rsid w:val="00D219B3"/>
    <w:rsid w:val="00D23ADD"/>
    <w:rsid w:val="00D23D9B"/>
    <w:rsid w:val="00D2598F"/>
    <w:rsid w:val="00D27069"/>
    <w:rsid w:val="00D32949"/>
    <w:rsid w:val="00D3350F"/>
    <w:rsid w:val="00D35626"/>
    <w:rsid w:val="00D36F69"/>
    <w:rsid w:val="00D40BDE"/>
    <w:rsid w:val="00D427DA"/>
    <w:rsid w:val="00D4403B"/>
    <w:rsid w:val="00D44F4E"/>
    <w:rsid w:val="00D51B84"/>
    <w:rsid w:val="00D53911"/>
    <w:rsid w:val="00D54560"/>
    <w:rsid w:val="00D546DA"/>
    <w:rsid w:val="00D55070"/>
    <w:rsid w:val="00D55555"/>
    <w:rsid w:val="00D56397"/>
    <w:rsid w:val="00D577B4"/>
    <w:rsid w:val="00D579C7"/>
    <w:rsid w:val="00D6026F"/>
    <w:rsid w:val="00D6055D"/>
    <w:rsid w:val="00D622CC"/>
    <w:rsid w:val="00D6486E"/>
    <w:rsid w:val="00D70CA5"/>
    <w:rsid w:val="00D71A30"/>
    <w:rsid w:val="00D76275"/>
    <w:rsid w:val="00D80A03"/>
    <w:rsid w:val="00D8153C"/>
    <w:rsid w:val="00D82A6F"/>
    <w:rsid w:val="00D86239"/>
    <w:rsid w:val="00D8794B"/>
    <w:rsid w:val="00D903EF"/>
    <w:rsid w:val="00D941D6"/>
    <w:rsid w:val="00D9533C"/>
    <w:rsid w:val="00D95E35"/>
    <w:rsid w:val="00D97A32"/>
    <w:rsid w:val="00DA1D4C"/>
    <w:rsid w:val="00DA3860"/>
    <w:rsid w:val="00DA6867"/>
    <w:rsid w:val="00DB0694"/>
    <w:rsid w:val="00DB2098"/>
    <w:rsid w:val="00DB3482"/>
    <w:rsid w:val="00DB3C73"/>
    <w:rsid w:val="00DB3E7E"/>
    <w:rsid w:val="00DB40BD"/>
    <w:rsid w:val="00DB7235"/>
    <w:rsid w:val="00DB7561"/>
    <w:rsid w:val="00DB75D8"/>
    <w:rsid w:val="00DC183D"/>
    <w:rsid w:val="00DC24AE"/>
    <w:rsid w:val="00DC2DB8"/>
    <w:rsid w:val="00DC3477"/>
    <w:rsid w:val="00DC6E68"/>
    <w:rsid w:val="00DC71D1"/>
    <w:rsid w:val="00DC71FF"/>
    <w:rsid w:val="00DC7264"/>
    <w:rsid w:val="00DD10E7"/>
    <w:rsid w:val="00DD2A2E"/>
    <w:rsid w:val="00DD341D"/>
    <w:rsid w:val="00DD3C1D"/>
    <w:rsid w:val="00DD43B0"/>
    <w:rsid w:val="00DD43FA"/>
    <w:rsid w:val="00DD5E92"/>
    <w:rsid w:val="00DD5F41"/>
    <w:rsid w:val="00DD65C3"/>
    <w:rsid w:val="00DD73CD"/>
    <w:rsid w:val="00DE0327"/>
    <w:rsid w:val="00DE03A3"/>
    <w:rsid w:val="00DE1D8B"/>
    <w:rsid w:val="00DE3DA3"/>
    <w:rsid w:val="00DE6CFB"/>
    <w:rsid w:val="00DE6FE0"/>
    <w:rsid w:val="00DF2887"/>
    <w:rsid w:val="00DF3343"/>
    <w:rsid w:val="00DF4527"/>
    <w:rsid w:val="00DF743E"/>
    <w:rsid w:val="00E000ED"/>
    <w:rsid w:val="00E00B76"/>
    <w:rsid w:val="00E01ECB"/>
    <w:rsid w:val="00E06232"/>
    <w:rsid w:val="00E0774E"/>
    <w:rsid w:val="00E13D27"/>
    <w:rsid w:val="00E14006"/>
    <w:rsid w:val="00E21362"/>
    <w:rsid w:val="00E239BA"/>
    <w:rsid w:val="00E24745"/>
    <w:rsid w:val="00E25084"/>
    <w:rsid w:val="00E25F6A"/>
    <w:rsid w:val="00E25F8E"/>
    <w:rsid w:val="00E27A3B"/>
    <w:rsid w:val="00E301C2"/>
    <w:rsid w:val="00E304AE"/>
    <w:rsid w:val="00E3294F"/>
    <w:rsid w:val="00E34CF0"/>
    <w:rsid w:val="00E362CC"/>
    <w:rsid w:val="00E3644A"/>
    <w:rsid w:val="00E423AB"/>
    <w:rsid w:val="00E45326"/>
    <w:rsid w:val="00E45396"/>
    <w:rsid w:val="00E46E3F"/>
    <w:rsid w:val="00E51EC7"/>
    <w:rsid w:val="00E53915"/>
    <w:rsid w:val="00E53D01"/>
    <w:rsid w:val="00E54483"/>
    <w:rsid w:val="00E56888"/>
    <w:rsid w:val="00E5778F"/>
    <w:rsid w:val="00E60AA1"/>
    <w:rsid w:val="00E6277B"/>
    <w:rsid w:val="00E64C37"/>
    <w:rsid w:val="00E6507C"/>
    <w:rsid w:val="00E65341"/>
    <w:rsid w:val="00E72E37"/>
    <w:rsid w:val="00E74E20"/>
    <w:rsid w:val="00E82DAE"/>
    <w:rsid w:val="00E83CBD"/>
    <w:rsid w:val="00E86357"/>
    <w:rsid w:val="00E909A2"/>
    <w:rsid w:val="00E92A75"/>
    <w:rsid w:val="00E938BE"/>
    <w:rsid w:val="00E9419A"/>
    <w:rsid w:val="00E94823"/>
    <w:rsid w:val="00E95A08"/>
    <w:rsid w:val="00E95DFD"/>
    <w:rsid w:val="00E96369"/>
    <w:rsid w:val="00EA05EC"/>
    <w:rsid w:val="00EA1493"/>
    <w:rsid w:val="00EA3E42"/>
    <w:rsid w:val="00EB37F3"/>
    <w:rsid w:val="00EC05DB"/>
    <w:rsid w:val="00EC06AE"/>
    <w:rsid w:val="00EC36FD"/>
    <w:rsid w:val="00EC6781"/>
    <w:rsid w:val="00EC7866"/>
    <w:rsid w:val="00ED0EE6"/>
    <w:rsid w:val="00ED2855"/>
    <w:rsid w:val="00ED34D7"/>
    <w:rsid w:val="00ED39D3"/>
    <w:rsid w:val="00ED74EA"/>
    <w:rsid w:val="00ED7BDB"/>
    <w:rsid w:val="00EE0C64"/>
    <w:rsid w:val="00EE1BEE"/>
    <w:rsid w:val="00EE5521"/>
    <w:rsid w:val="00EE6CF0"/>
    <w:rsid w:val="00EF0068"/>
    <w:rsid w:val="00EF0FA8"/>
    <w:rsid w:val="00EF1F86"/>
    <w:rsid w:val="00EF38F6"/>
    <w:rsid w:val="00EF64AB"/>
    <w:rsid w:val="00EF7A0D"/>
    <w:rsid w:val="00F00668"/>
    <w:rsid w:val="00F00B96"/>
    <w:rsid w:val="00F01096"/>
    <w:rsid w:val="00F033DD"/>
    <w:rsid w:val="00F042BA"/>
    <w:rsid w:val="00F07844"/>
    <w:rsid w:val="00F10A65"/>
    <w:rsid w:val="00F11120"/>
    <w:rsid w:val="00F13E3D"/>
    <w:rsid w:val="00F14DD8"/>
    <w:rsid w:val="00F2296C"/>
    <w:rsid w:val="00F244F5"/>
    <w:rsid w:val="00F24AF8"/>
    <w:rsid w:val="00F260F6"/>
    <w:rsid w:val="00F264F9"/>
    <w:rsid w:val="00F308CB"/>
    <w:rsid w:val="00F31AC4"/>
    <w:rsid w:val="00F31FA4"/>
    <w:rsid w:val="00F335BC"/>
    <w:rsid w:val="00F34873"/>
    <w:rsid w:val="00F37811"/>
    <w:rsid w:val="00F40F05"/>
    <w:rsid w:val="00F43D1E"/>
    <w:rsid w:val="00F4663A"/>
    <w:rsid w:val="00F470C5"/>
    <w:rsid w:val="00F47C00"/>
    <w:rsid w:val="00F50A77"/>
    <w:rsid w:val="00F51E6C"/>
    <w:rsid w:val="00F52181"/>
    <w:rsid w:val="00F532EA"/>
    <w:rsid w:val="00F5421F"/>
    <w:rsid w:val="00F54B73"/>
    <w:rsid w:val="00F55749"/>
    <w:rsid w:val="00F57A55"/>
    <w:rsid w:val="00F6036A"/>
    <w:rsid w:val="00F60744"/>
    <w:rsid w:val="00F611C9"/>
    <w:rsid w:val="00F6221A"/>
    <w:rsid w:val="00F655C2"/>
    <w:rsid w:val="00F66398"/>
    <w:rsid w:val="00F66DE3"/>
    <w:rsid w:val="00F678EA"/>
    <w:rsid w:val="00F7094B"/>
    <w:rsid w:val="00F70D1B"/>
    <w:rsid w:val="00F738B4"/>
    <w:rsid w:val="00F75975"/>
    <w:rsid w:val="00F76137"/>
    <w:rsid w:val="00F8133F"/>
    <w:rsid w:val="00F81643"/>
    <w:rsid w:val="00F81CE2"/>
    <w:rsid w:val="00F874C9"/>
    <w:rsid w:val="00F87DD9"/>
    <w:rsid w:val="00F900AB"/>
    <w:rsid w:val="00F90E7E"/>
    <w:rsid w:val="00F916EB"/>
    <w:rsid w:val="00F9351A"/>
    <w:rsid w:val="00F93F57"/>
    <w:rsid w:val="00F944AC"/>
    <w:rsid w:val="00F96348"/>
    <w:rsid w:val="00F976BA"/>
    <w:rsid w:val="00FA09EC"/>
    <w:rsid w:val="00FA298D"/>
    <w:rsid w:val="00FA69A2"/>
    <w:rsid w:val="00FA76E5"/>
    <w:rsid w:val="00FB03E5"/>
    <w:rsid w:val="00FB0CC9"/>
    <w:rsid w:val="00FB2A79"/>
    <w:rsid w:val="00FB2AEA"/>
    <w:rsid w:val="00FB3274"/>
    <w:rsid w:val="00FB74BE"/>
    <w:rsid w:val="00FB7B15"/>
    <w:rsid w:val="00FC01C9"/>
    <w:rsid w:val="00FC08B5"/>
    <w:rsid w:val="00FC12AC"/>
    <w:rsid w:val="00FC1B00"/>
    <w:rsid w:val="00FC1B65"/>
    <w:rsid w:val="00FC2167"/>
    <w:rsid w:val="00FC2DB0"/>
    <w:rsid w:val="00FC3951"/>
    <w:rsid w:val="00FC3AC8"/>
    <w:rsid w:val="00FC5DD4"/>
    <w:rsid w:val="00FD37AF"/>
    <w:rsid w:val="00FD7E90"/>
    <w:rsid w:val="00FE055C"/>
    <w:rsid w:val="00FE323D"/>
    <w:rsid w:val="00FE4637"/>
    <w:rsid w:val="00FF1928"/>
    <w:rsid w:val="00FF3D29"/>
    <w:rsid w:val="00FF5B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77716EB"/>
  <w15:chartTrackingRefBased/>
  <w15:docId w15:val="{036E9BFD-670E-42A0-B5D0-45CEE322F5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526A6"/>
  </w:style>
  <w:style w:type="paragraph" w:styleId="Ttulo1">
    <w:name w:val="heading 1"/>
    <w:basedOn w:val="Normal"/>
    <w:next w:val="Normal"/>
    <w:link w:val="Ttulo1Char"/>
    <w:uiPriority w:val="9"/>
    <w:qFormat/>
    <w:rsid w:val="001B774F"/>
    <w:pPr>
      <w:keepNext/>
      <w:keepLines/>
      <w:spacing w:before="240" w:after="0"/>
      <w:outlineLvl w:val="0"/>
    </w:pPr>
    <w:rPr>
      <w:rFonts w:ascii="Arial" w:eastAsiaTheme="majorEastAsia" w:hAnsi="Arial" w:cstheme="majorBidi"/>
      <w:b/>
      <w:caps/>
      <w:sz w:val="24"/>
      <w:szCs w:val="32"/>
    </w:rPr>
  </w:style>
  <w:style w:type="paragraph" w:styleId="Ttulo2">
    <w:name w:val="heading 2"/>
    <w:basedOn w:val="Normal"/>
    <w:link w:val="Ttulo2Char"/>
    <w:uiPriority w:val="9"/>
    <w:qFormat/>
    <w:rsid w:val="00CC6BC0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pt-BR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13790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5502EC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unhideWhenUsed/>
    <w:qFormat/>
    <w:rsid w:val="005502EC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10134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10134A"/>
  </w:style>
  <w:style w:type="paragraph" w:styleId="Rodap">
    <w:name w:val="footer"/>
    <w:basedOn w:val="Normal"/>
    <w:link w:val="RodapChar"/>
    <w:uiPriority w:val="99"/>
    <w:unhideWhenUsed/>
    <w:rsid w:val="0010134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10134A"/>
  </w:style>
  <w:style w:type="paragraph" w:styleId="PargrafodaLista">
    <w:name w:val="List Paragraph"/>
    <w:basedOn w:val="Normal"/>
    <w:uiPriority w:val="34"/>
    <w:qFormat/>
    <w:rsid w:val="002E672C"/>
    <w:pPr>
      <w:ind w:left="720"/>
      <w:contextualSpacing/>
    </w:pPr>
  </w:style>
  <w:style w:type="character" w:customStyle="1" w:styleId="Ttulo2Char">
    <w:name w:val="Título 2 Char"/>
    <w:basedOn w:val="Fontepargpadro"/>
    <w:link w:val="Ttulo2"/>
    <w:uiPriority w:val="9"/>
    <w:rsid w:val="00CC6BC0"/>
    <w:rPr>
      <w:rFonts w:ascii="Times New Roman" w:eastAsia="Times New Roman" w:hAnsi="Times New Roman" w:cs="Times New Roman"/>
      <w:b/>
      <w:bCs/>
      <w:sz w:val="36"/>
      <w:szCs w:val="36"/>
      <w:lang w:eastAsia="pt-BR"/>
    </w:rPr>
  </w:style>
  <w:style w:type="paragraph" w:styleId="NormalWeb">
    <w:name w:val="Normal (Web)"/>
    <w:basedOn w:val="Normal"/>
    <w:uiPriority w:val="99"/>
    <w:unhideWhenUsed/>
    <w:rsid w:val="00CC6BC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Forte">
    <w:name w:val="Strong"/>
    <w:basedOn w:val="Fontepargpadro"/>
    <w:uiPriority w:val="22"/>
    <w:qFormat/>
    <w:rsid w:val="00CC6BC0"/>
    <w:rPr>
      <w:b/>
      <w:bCs/>
    </w:rPr>
  </w:style>
  <w:style w:type="character" w:styleId="Hyperlink">
    <w:name w:val="Hyperlink"/>
    <w:basedOn w:val="Fontepargpadro"/>
    <w:uiPriority w:val="99"/>
    <w:unhideWhenUsed/>
    <w:rsid w:val="00CC6BC0"/>
    <w:rPr>
      <w:color w:val="0000FF"/>
      <w:u w:val="single"/>
    </w:rPr>
  </w:style>
  <w:style w:type="character" w:customStyle="1" w:styleId="MenoPendente1">
    <w:name w:val="Menção Pendente1"/>
    <w:basedOn w:val="Fontepargpadro"/>
    <w:uiPriority w:val="99"/>
    <w:semiHidden/>
    <w:unhideWhenUsed/>
    <w:rsid w:val="00CC6BC0"/>
    <w:rPr>
      <w:color w:val="605E5C"/>
      <w:shd w:val="clear" w:color="auto" w:fill="E1DFDD"/>
    </w:rPr>
  </w:style>
  <w:style w:type="character" w:customStyle="1" w:styleId="Ttulo3Char">
    <w:name w:val="Título 3 Char"/>
    <w:basedOn w:val="Fontepargpadro"/>
    <w:link w:val="Ttulo3"/>
    <w:uiPriority w:val="9"/>
    <w:rsid w:val="0013790C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MenoPendente2">
    <w:name w:val="Menção Pendente2"/>
    <w:basedOn w:val="Fontepargpadro"/>
    <w:uiPriority w:val="99"/>
    <w:semiHidden/>
    <w:unhideWhenUsed/>
    <w:rsid w:val="00255735"/>
    <w:rPr>
      <w:color w:val="605E5C"/>
      <w:shd w:val="clear" w:color="auto" w:fill="E1DFDD"/>
    </w:rPr>
  </w:style>
  <w:style w:type="character" w:styleId="nfase">
    <w:name w:val="Emphasis"/>
    <w:basedOn w:val="Fontepargpadro"/>
    <w:uiPriority w:val="20"/>
    <w:qFormat/>
    <w:rsid w:val="00291D2A"/>
    <w:rPr>
      <w:i/>
      <w:iCs/>
    </w:rPr>
  </w:style>
  <w:style w:type="character" w:customStyle="1" w:styleId="MenoPendente3">
    <w:name w:val="Menção Pendente3"/>
    <w:basedOn w:val="Fontepargpadro"/>
    <w:uiPriority w:val="99"/>
    <w:semiHidden/>
    <w:unhideWhenUsed/>
    <w:rsid w:val="00863DE4"/>
    <w:rPr>
      <w:color w:val="605E5C"/>
      <w:shd w:val="clear" w:color="auto" w:fill="E1DFDD"/>
    </w:rPr>
  </w:style>
  <w:style w:type="character" w:styleId="HiperlinkVisitado">
    <w:name w:val="FollowedHyperlink"/>
    <w:basedOn w:val="Fontepargpadro"/>
    <w:uiPriority w:val="99"/>
    <w:semiHidden/>
    <w:unhideWhenUsed/>
    <w:rsid w:val="00863DE4"/>
    <w:rPr>
      <w:color w:val="954F72" w:themeColor="followedHyperlink"/>
      <w:u w:val="single"/>
    </w:rPr>
  </w:style>
  <w:style w:type="character" w:customStyle="1" w:styleId="Ttulo1Char">
    <w:name w:val="Título 1 Char"/>
    <w:basedOn w:val="Fontepargpadro"/>
    <w:link w:val="Ttulo1"/>
    <w:uiPriority w:val="9"/>
    <w:rsid w:val="001B774F"/>
    <w:rPr>
      <w:rFonts w:ascii="Arial" w:eastAsiaTheme="majorEastAsia" w:hAnsi="Arial" w:cstheme="majorBidi"/>
      <w:b/>
      <w:caps/>
      <w:sz w:val="24"/>
      <w:szCs w:val="32"/>
    </w:rPr>
  </w:style>
  <w:style w:type="paragraph" w:customStyle="1" w:styleId="description">
    <w:name w:val="description"/>
    <w:basedOn w:val="Normal"/>
    <w:rsid w:val="0089035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MenoPendente4">
    <w:name w:val="Menção Pendente4"/>
    <w:basedOn w:val="Fontepargpadro"/>
    <w:uiPriority w:val="99"/>
    <w:semiHidden/>
    <w:unhideWhenUsed/>
    <w:rsid w:val="005977E3"/>
    <w:rPr>
      <w:color w:val="605E5C"/>
      <w:shd w:val="clear" w:color="auto" w:fill="E1DFDD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DF743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DF743E"/>
    <w:rPr>
      <w:rFonts w:ascii="Segoe UI" w:hAnsi="Segoe UI" w:cs="Segoe UI"/>
      <w:sz w:val="18"/>
      <w:szCs w:val="18"/>
    </w:rPr>
  </w:style>
  <w:style w:type="table" w:styleId="Tabelacomgrade">
    <w:name w:val="Table Grid"/>
    <w:basedOn w:val="Tabelanormal"/>
    <w:uiPriority w:val="39"/>
    <w:rsid w:val="00CB547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MenoPendente">
    <w:name w:val="Unresolved Mention"/>
    <w:basedOn w:val="Fontepargpadro"/>
    <w:uiPriority w:val="99"/>
    <w:semiHidden/>
    <w:unhideWhenUsed/>
    <w:rsid w:val="00971D3A"/>
    <w:rPr>
      <w:color w:val="605E5C"/>
      <w:shd w:val="clear" w:color="auto" w:fill="E1DFDD"/>
    </w:rPr>
  </w:style>
  <w:style w:type="character" w:customStyle="1" w:styleId="InternetLink">
    <w:name w:val="Internet Link"/>
    <w:rsid w:val="009C4309"/>
    <w:rPr>
      <w:color w:val="000080"/>
      <w:u w:val="single"/>
    </w:rPr>
  </w:style>
  <w:style w:type="paragraph" w:styleId="Bibliografia">
    <w:name w:val="Bibliography"/>
    <w:basedOn w:val="Normal"/>
    <w:next w:val="Normal"/>
    <w:uiPriority w:val="37"/>
    <w:unhideWhenUsed/>
    <w:rsid w:val="00AC3C35"/>
  </w:style>
  <w:style w:type="character" w:styleId="Refdecomentrio">
    <w:name w:val="annotation reference"/>
    <w:basedOn w:val="Fontepargpadro"/>
    <w:uiPriority w:val="99"/>
    <w:semiHidden/>
    <w:unhideWhenUsed/>
    <w:rsid w:val="00D71A30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D71A30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D71A30"/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D71A30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D71A30"/>
    <w:rPr>
      <w:b/>
      <w:bCs/>
      <w:sz w:val="20"/>
      <w:szCs w:val="20"/>
    </w:rPr>
  </w:style>
  <w:style w:type="character" w:customStyle="1" w:styleId="posted-on">
    <w:name w:val="posted-on"/>
    <w:basedOn w:val="Fontepargpadro"/>
    <w:rsid w:val="00686F6E"/>
  </w:style>
  <w:style w:type="character" w:customStyle="1" w:styleId="byline">
    <w:name w:val="byline"/>
    <w:basedOn w:val="Fontepargpadro"/>
    <w:rsid w:val="00686F6E"/>
  </w:style>
  <w:style w:type="character" w:customStyle="1" w:styleId="author">
    <w:name w:val="author"/>
    <w:basedOn w:val="Fontepargpadro"/>
    <w:rsid w:val="00686F6E"/>
  </w:style>
  <w:style w:type="paragraph" w:styleId="Sumrio1">
    <w:name w:val="toc 1"/>
    <w:basedOn w:val="Normal"/>
    <w:uiPriority w:val="39"/>
    <w:qFormat/>
    <w:rsid w:val="005E4DC2"/>
    <w:pPr>
      <w:spacing w:before="120" w:after="120" w:line="360" w:lineRule="auto"/>
      <w:ind w:firstLine="851"/>
      <w:jc w:val="both"/>
    </w:pPr>
    <w:rPr>
      <w:rFonts w:ascii="Calibri" w:eastAsia="Calibri" w:hAnsi="Calibri" w:cs="Times New Roman"/>
      <w:b/>
      <w:bCs/>
      <w:caps/>
      <w:sz w:val="20"/>
      <w:szCs w:val="20"/>
      <w:lang w:eastAsia="pt-BR"/>
    </w:rPr>
  </w:style>
  <w:style w:type="paragraph" w:styleId="Sumrio2">
    <w:name w:val="toc 2"/>
    <w:basedOn w:val="Normal"/>
    <w:uiPriority w:val="39"/>
    <w:unhideWhenUsed/>
    <w:rsid w:val="005E4DC2"/>
    <w:pPr>
      <w:spacing w:after="0" w:line="360" w:lineRule="auto"/>
      <w:ind w:left="220" w:firstLine="851"/>
      <w:jc w:val="both"/>
    </w:pPr>
    <w:rPr>
      <w:rFonts w:ascii="Calibri" w:eastAsia="Calibri" w:hAnsi="Calibri" w:cs="Times New Roman"/>
      <w:smallCaps/>
      <w:sz w:val="20"/>
      <w:szCs w:val="20"/>
      <w:lang w:eastAsia="pt-BR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C93E8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C93E8B"/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ost-serie--item-date">
    <w:name w:val="post-serie--item-date"/>
    <w:basedOn w:val="Fontepargpadro"/>
    <w:rsid w:val="00C11C63"/>
  </w:style>
  <w:style w:type="character" w:customStyle="1" w:styleId="LinkdaInternet">
    <w:name w:val="Link da Internet"/>
    <w:rsid w:val="00EF64AB"/>
    <w:rPr>
      <w:color w:val="000080"/>
      <w:u w:val="single"/>
    </w:rPr>
  </w:style>
  <w:style w:type="paragraph" w:customStyle="1" w:styleId="Estilo1">
    <w:name w:val="Estilo1"/>
    <w:basedOn w:val="Normal"/>
    <w:next w:val="Ttulo1"/>
    <w:autoRedefine/>
    <w:rsid w:val="001B774F"/>
    <w:pPr>
      <w:spacing w:after="0" w:line="360" w:lineRule="auto"/>
      <w:ind w:firstLine="709"/>
      <w:jc w:val="both"/>
    </w:pPr>
    <w:rPr>
      <w:rFonts w:ascii="Arial" w:hAnsi="Arial" w:cs="Arial"/>
      <w:b/>
      <w:bCs/>
      <w:sz w:val="24"/>
      <w:szCs w:val="24"/>
    </w:rPr>
  </w:style>
  <w:style w:type="character" w:customStyle="1" w:styleId="Ttulo4Char">
    <w:name w:val="Título 4 Char"/>
    <w:basedOn w:val="Fontepargpadro"/>
    <w:link w:val="Ttulo4"/>
    <w:uiPriority w:val="9"/>
    <w:rsid w:val="005502EC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rsid w:val="005502EC"/>
    <w:rPr>
      <w:rFonts w:asciiTheme="majorHAnsi" w:eastAsiaTheme="majorEastAsia" w:hAnsiTheme="majorHAnsi" w:cstheme="majorBidi"/>
      <w:color w:val="2E74B5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9710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46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85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8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286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559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173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83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077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79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501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388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697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952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943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325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866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205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209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549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857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33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359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963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831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485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406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1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325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435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270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957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519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587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71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335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833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172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211896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604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2814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170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114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30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495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086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758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686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158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287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854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978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329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687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69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496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596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543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779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970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011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763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634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069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109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21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408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file:///C:\Users\jaque\Downloads\TRABALHO%20%2012-06-2020.docx" TargetMode="External"/><Relationship Id="rId21" Type="http://schemas.openxmlformats.org/officeDocument/2006/relationships/hyperlink" Target="file:///C:\Users\jaque\Downloads\TRABALHO%20%2012-06-2020.docx" TargetMode="External"/><Relationship Id="rId42" Type="http://schemas.openxmlformats.org/officeDocument/2006/relationships/hyperlink" Target="file:///C:\Users\jaque\Downloads\TRABALHO%20%2012-06-2020.docx" TargetMode="External"/><Relationship Id="rId47" Type="http://schemas.openxmlformats.org/officeDocument/2006/relationships/hyperlink" Target="file:///C:\Users\jaque\Downloads\TRABALHO%20%2012-06-2020.docx" TargetMode="External"/><Relationship Id="rId63" Type="http://schemas.openxmlformats.org/officeDocument/2006/relationships/hyperlink" Target="https://pt.wikipedia.org/wiki/Framework" TargetMode="External"/><Relationship Id="rId68" Type="http://schemas.openxmlformats.org/officeDocument/2006/relationships/image" Target="media/image2.jpeg"/><Relationship Id="rId84" Type="http://schemas.openxmlformats.org/officeDocument/2006/relationships/hyperlink" Target="https://rockcontent.com/br/blog/rest-api/" TargetMode="External"/><Relationship Id="rId89" Type="http://schemas.openxmlformats.org/officeDocument/2006/relationships/image" Target="media/image14.png"/><Relationship Id="rId16" Type="http://schemas.openxmlformats.org/officeDocument/2006/relationships/hyperlink" Target="file:///C:\Users\jaque\Downloads\TRABALHO%20%2012-06-2020.docx" TargetMode="External"/><Relationship Id="rId11" Type="http://schemas.openxmlformats.org/officeDocument/2006/relationships/hyperlink" Target="file:///C:\Users\jaque\Downloads\TRABALHO%20%2012-06-2020.docx" TargetMode="External"/><Relationship Id="rId32" Type="http://schemas.openxmlformats.org/officeDocument/2006/relationships/hyperlink" Target="file:///C:\Users\jaque\Downloads\TRABALHO%20%2012-06-2020.docx" TargetMode="External"/><Relationship Id="rId37" Type="http://schemas.openxmlformats.org/officeDocument/2006/relationships/hyperlink" Target="file:///C:\Users\jaque\Downloads\TRABALHO%20%2012-06-2020.docx" TargetMode="External"/><Relationship Id="rId53" Type="http://schemas.openxmlformats.org/officeDocument/2006/relationships/hyperlink" Target="file:///C:\Users\jaque\Downloads\TRABALHO%20%2012-06-2020.docx" TargetMode="External"/><Relationship Id="rId58" Type="http://schemas.openxmlformats.org/officeDocument/2006/relationships/header" Target="header1.xml"/><Relationship Id="rId74" Type="http://schemas.openxmlformats.org/officeDocument/2006/relationships/image" Target="media/image8.png"/><Relationship Id="rId79" Type="http://schemas.openxmlformats.org/officeDocument/2006/relationships/hyperlink" Target="https://tableless.com.br/o-que-html-basico/" TargetMode="External"/><Relationship Id="rId5" Type="http://schemas.openxmlformats.org/officeDocument/2006/relationships/webSettings" Target="webSettings.xml"/><Relationship Id="rId90" Type="http://schemas.openxmlformats.org/officeDocument/2006/relationships/image" Target="media/image12.png"/><Relationship Id="rId95" Type="http://schemas.openxmlformats.org/officeDocument/2006/relationships/image" Target="media/image17.jpeg"/><Relationship Id="rId22" Type="http://schemas.openxmlformats.org/officeDocument/2006/relationships/hyperlink" Target="file:///C:\Users\jaque\Downloads\TRABALHO%20%2012-06-2020.docx" TargetMode="External"/><Relationship Id="rId27" Type="http://schemas.openxmlformats.org/officeDocument/2006/relationships/hyperlink" Target="file:///C:\Users\jaque\Downloads\TRABALHO%20%2012-06-2020.docx" TargetMode="External"/><Relationship Id="rId43" Type="http://schemas.openxmlformats.org/officeDocument/2006/relationships/hyperlink" Target="file:///C:\Users\jaque\Downloads\TRABALHO%20%2012-06-2020.docx" TargetMode="External"/><Relationship Id="rId48" Type="http://schemas.openxmlformats.org/officeDocument/2006/relationships/hyperlink" Target="file:///C:\Users\jaque\Downloads\TRABALHO%20%2012-06-2020.docx" TargetMode="External"/><Relationship Id="rId64" Type="http://schemas.openxmlformats.org/officeDocument/2006/relationships/hyperlink" Target="https://pt.wikipedia.org/wiki/C_Sharp" TargetMode="External"/><Relationship Id="rId69" Type="http://schemas.openxmlformats.org/officeDocument/2006/relationships/image" Target="media/image3.jpeg"/><Relationship Id="rId80" Type="http://schemas.openxmlformats.org/officeDocument/2006/relationships/hyperlink" Target="http://viniciusgarcia.me/development/chegou-o-spring-boot2/" TargetMode="External"/><Relationship Id="rId85" Type="http://schemas.openxmlformats.org/officeDocument/2006/relationships/image" Target="media/image10.png"/><Relationship Id="rId3" Type="http://schemas.openxmlformats.org/officeDocument/2006/relationships/styles" Target="styles.xml"/><Relationship Id="rId12" Type="http://schemas.openxmlformats.org/officeDocument/2006/relationships/hyperlink" Target="file:///C:\Users\jaque\Downloads\TRABALHO%20%2012-06-2020.docx" TargetMode="External"/><Relationship Id="rId17" Type="http://schemas.openxmlformats.org/officeDocument/2006/relationships/hyperlink" Target="file:///C:\Users\jaque\Downloads\TRABALHO%20%2012-06-2020.docx" TargetMode="External"/><Relationship Id="rId25" Type="http://schemas.openxmlformats.org/officeDocument/2006/relationships/hyperlink" Target="file:///C:\Users\jaque\Downloads\TRABALHO%20%2012-06-2020.docx" TargetMode="External"/><Relationship Id="rId33" Type="http://schemas.openxmlformats.org/officeDocument/2006/relationships/hyperlink" Target="file:///C:\Users\jaque\Downloads\TRABALHO%20%2012-06-2020.docx" TargetMode="External"/><Relationship Id="rId38" Type="http://schemas.openxmlformats.org/officeDocument/2006/relationships/hyperlink" Target="file:///C:\Users\jaque\Downloads\TRABALHO%20%2012-06-2020.docx" TargetMode="External"/><Relationship Id="rId46" Type="http://schemas.openxmlformats.org/officeDocument/2006/relationships/hyperlink" Target="file:///C:\Users\jaque\Downloads\TRABALHO%20%2012-06-2020.docx" TargetMode="External"/><Relationship Id="rId59" Type="http://schemas.openxmlformats.org/officeDocument/2006/relationships/hyperlink" Target="https://blog.twitter.com/2010/hack-week" TargetMode="External"/><Relationship Id="rId67" Type="http://schemas.openxmlformats.org/officeDocument/2006/relationships/hyperlink" Target="https://www.devmedia.com.br/curso/curso-modelagem-de-bancos-de-dados-relacionais/409" TargetMode="External"/><Relationship Id="rId20" Type="http://schemas.openxmlformats.org/officeDocument/2006/relationships/hyperlink" Target="file:///C:\Users\jaque\Downloads\TRABALHO%20%2012-06-2020.docx" TargetMode="External"/><Relationship Id="rId41" Type="http://schemas.openxmlformats.org/officeDocument/2006/relationships/hyperlink" Target="file:///C:\Users\jaque\Downloads\TRABALHO%20%2012-06-2020.docx" TargetMode="External"/><Relationship Id="rId54" Type="http://schemas.openxmlformats.org/officeDocument/2006/relationships/hyperlink" Target="file:///C:\Users\jaque\Downloads\TRABALHO%20%2012-06-2020.docx" TargetMode="External"/><Relationship Id="rId62" Type="http://schemas.openxmlformats.org/officeDocument/2006/relationships/hyperlink" Target="https://pt.wikipedia.org/wiki/.NET_Framework" TargetMode="External"/><Relationship Id="rId70" Type="http://schemas.openxmlformats.org/officeDocument/2006/relationships/image" Target="media/image4.jpeg"/><Relationship Id="rId75" Type="http://schemas.openxmlformats.org/officeDocument/2006/relationships/hyperlink" Target="https://github.com/emersonmelomartins/seuphone-web-backend-api-csharp" TargetMode="External"/><Relationship Id="rId83" Type="http://schemas.openxmlformats.org/officeDocument/2006/relationships/hyperlink" Target="http://viniciusgarcia.me/development/chegou-o-spring-boot2/" TargetMode="External"/><Relationship Id="rId88" Type="http://schemas.openxmlformats.org/officeDocument/2006/relationships/image" Target="media/image13.png"/><Relationship Id="rId91" Type="http://schemas.openxmlformats.org/officeDocument/2006/relationships/image" Target="media/image15.png"/><Relationship Id="rId96" Type="http://schemas.openxmlformats.org/officeDocument/2006/relationships/image" Target="media/image18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file:///C:\Users\jaque\Downloads\TRABALHO%20%2012-06-2020.docx" TargetMode="External"/><Relationship Id="rId23" Type="http://schemas.openxmlformats.org/officeDocument/2006/relationships/hyperlink" Target="file:///C:\Users\jaque\Downloads\TRABALHO%20%2012-06-2020.docx" TargetMode="External"/><Relationship Id="rId28" Type="http://schemas.openxmlformats.org/officeDocument/2006/relationships/hyperlink" Target="file:///C:\Users\jaque\Downloads\TRABALHO%20%2012-06-2020.docx" TargetMode="External"/><Relationship Id="rId36" Type="http://schemas.openxmlformats.org/officeDocument/2006/relationships/hyperlink" Target="file:///C:\Users\jaque\Downloads\TRABALHO%20%2012-06-2020.docx" TargetMode="External"/><Relationship Id="rId49" Type="http://schemas.openxmlformats.org/officeDocument/2006/relationships/hyperlink" Target="file:///C:\Users\jaque\Downloads\TRABALHO%20%2012-06-2020.docx" TargetMode="External"/><Relationship Id="rId57" Type="http://schemas.openxmlformats.org/officeDocument/2006/relationships/hyperlink" Target="file:///C:\Users\jaque\Downloads\TRABALHO%20%2012-06-2020.docx" TargetMode="External"/><Relationship Id="rId10" Type="http://schemas.openxmlformats.org/officeDocument/2006/relationships/hyperlink" Target="file:///C:\Users\jaque\Downloads\TRABALHO%20%2012-06-2020.docx" TargetMode="External"/><Relationship Id="rId31" Type="http://schemas.openxmlformats.org/officeDocument/2006/relationships/hyperlink" Target="file:///C:\Users\jaque\Downloads\TRABALHO%20%2012-06-2020.docx" TargetMode="External"/><Relationship Id="rId44" Type="http://schemas.openxmlformats.org/officeDocument/2006/relationships/hyperlink" Target="file:///C:\Users\jaque\Downloads\TRABALHO%20%2012-06-2020.docx" TargetMode="External"/><Relationship Id="rId52" Type="http://schemas.openxmlformats.org/officeDocument/2006/relationships/hyperlink" Target="file:///C:\Users\jaque\Downloads\TRABALHO%20%2012-06-2020.docx" TargetMode="External"/><Relationship Id="rId60" Type="http://schemas.openxmlformats.org/officeDocument/2006/relationships/hyperlink" Target="https://pt.wikipedia.org/wiki/Microsoft" TargetMode="External"/><Relationship Id="rId65" Type="http://schemas.openxmlformats.org/officeDocument/2006/relationships/hyperlink" Target="https://www.devmedia.com.br/principios-da-engenharia-de-software/29630" TargetMode="External"/><Relationship Id="rId73" Type="http://schemas.openxmlformats.org/officeDocument/2006/relationships/image" Target="media/image7.png"/><Relationship Id="rId78" Type="http://schemas.openxmlformats.org/officeDocument/2006/relationships/hyperlink" Target="https://tableless.com.br/o-que-html-basico/" TargetMode="External"/><Relationship Id="rId81" Type="http://schemas.openxmlformats.org/officeDocument/2006/relationships/hyperlink" Target="https://www.significados.com.br/diagrama-de-classes/" TargetMode="External"/><Relationship Id="rId86" Type="http://schemas.openxmlformats.org/officeDocument/2006/relationships/image" Target="media/image11.png"/><Relationship Id="rId94" Type="http://schemas.openxmlformats.org/officeDocument/2006/relationships/image" Target="media/image16.jpeg"/><Relationship Id="rId99" Type="http://schemas.openxmlformats.org/officeDocument/2006/relationships/header" Target="header2.xml"/><Relationship Id="rId10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file:///C:\Users\jaque\Downloads\TRABALHO%20%2012-06-2020.docx" TargetMode="External"/><Relationship Id="rId13" Type="http://schemas.openxmlformats.org/officeDocument/2006/relationships/hyperlink" Target="file:///C:\Users\jaque\Downloads\TRABALHO%20%2012-06-2020.docx" TargetMode="External"/><Relationship Id="rId18" Type="http://schemas.openxmlformats.org/officeDocument/2006/relationships/hyperlink" Target="file:///C:\Users\jaque\Downloads\TRABALHO%20%2012-06-2020.docx" TargetMode="External"/><Relationship Id="rId39" Type="http://schemas.openxmlformats.org/officeDocument/2006/relationships/hyperlink" Target="file:///C:\Users\jaque\Downloads\TRABALHO%20%2012-06-2020.docx" TargetMode="External"/><Relationship Id="rId34" Type="http://schemas.openxmlformats.org/officeDocument/2006/relationships/hyperlink" Target="file:///C:\Users\jaque\Downloads\TRABALHO%20%2012-06-2020.docx" TargetMode="External"/><Relationship Id="rId50" Type="http://schemas.openxmlformats.org/officeDocument/2006/relationships/hyperlink" Target="file:///C:\Users\jaque\Downloads\TRABALHO%20%2012-06-2020.docx" TargetMode="External"/><Relationship Id="rId55" Type="http://schemas.openxmlformats.org/officeDocument/2006/relationships/hyperlink" Target="file:///C:\Users\jaque\Downloads\TRABALHO%20%2012-06-2020.docx" TargetMode="External"/><Relationship Id="rId76" Type="http://schemas.openxmlformats.org/officeDocument/2006/relationships/hyperlink" Target="https://github.com/emersonmelomartins/seuphone-web-frontend-react" TargetMode="External"/><Relationship Id="rId97" Type="http://schemas.openxmlformats.org/officeDocument/2006/relationships/image" Target="media/image19.jpeg"/><Relationship Id="rId7" Type="http://schemas.openxmlformats.org/officeDocument/2006/relationships/endnotes" Target="endnotes.xml"/><Relationship Id="rId71" Type="http://schemas.openxmlformats.org/officeDocument/2006/relationships/image" Target="media/image5.png"/><Relationship Id="rId92" Type="http://schemas.openxmlformats.org/officeDocument/2006/relationships/image" Target="media/image17.png"/><Relationship Id="rId2" Type="http://schemas.openxmlformats.org/officeDocument/2006/relationships/numbering" Target="numbering.xml"/><Relationship Id="rId29" Type="http://schemas.openxmlformats.org/officeDocument/2006/relationships/hyperlink" Target="file:///C:\Users\jaque\Downloads\TRABALHO%20%2012-06-2020.docx" TargetMode="External"/><Relationship Id="rId24" Type="http://schemas.openxmlformats.org/officeDocument/2006/relationships/hyperlink" Target="file:///C:\Users\jaque\Downloads\TRABALHO%20%2012-06-2020.docx" TargetMode="External"/><Relationship Id="rId40" Type="http://schemas.openxmlformats.org/officeDocument/2006/relationships/hyperlink" Target="file:///C:\Users\jaque\Downloads\TRABALHO%20%2012-06-2020.docx" TargetMode="External"/><Relationship Id="rId45" Type="http://schemas.openxmlformats.org/officeDocument/2006/relationships/hyperlink" Target="file:///C:\Users\jaque\Downloads\TRABALHO%20%2012-06-2020.docx" TargetMode="External"/><Relationship Id="rId66" Type="http://schemas.openxmlformats.org/officeDocument/2006/relationships/hyperlink" Target="https://www.devmedia.com.br/cursos/banco-de-dados" TargetMode="External"/><Relationship Id="rId61" Type="http://schemas.openxmlformats.org/officeDocument/2006/relationships/hyperlink" Target="https://pt.wikipedia.org/wiki/World_Wide_Web" TargetMode="External"/><Relationship Id="rId82" Type="http://schemas.openxmlformats.org/officeDocument/2006/relationships/hyperlink" Target="https://celke.com.br/artigo/os-7-beneficios-do-html5" TargetMode="External"/><Relationship Id="rId19" Type="http://schemas.openxmlformats.org/officeDocument/2006/relationships/hyperlink" Target="file:///C:\Users\jaque\Downloads\TRABALHO%20%2012-06-2020.docx" TargetMode="External"/><Relationship Id="rId14" Type="http://schemas.openxmlformats.org/officeDocument/2006/relationships/hyperlink" Target="file:///C:\Users\jaque\Downloads\TRABALHO%20%2012-06-2020.docx" TargetMode="External"/><Relationship Id="rId30" Type="http://schemas.openxmlformats.org/officeDocument/2006/relationships/hyperlink" Target="file:///C:\Users\jaque\Downloads\TRABALHO%20%2012-06-2020.docx" TargetMode="External"/><Relationship Id="rId35" Type="http://schemas.openxmlformats.org/officeDocument/2006/relationships/hyperlink" Target="file:///C:\Users\jaque\Downloads\TRABALHO%20%2012-06-2020.docx" TargetMode="External"/><Relationship Id="rId56" Type="http://schemas.openxmlformats.org/officeDocument/2006/relationships/hyperlink" Target="file:///C:\Users\jaque\Downloads\TRABALHO%20%2012-06-2020.docx" TargetMode="External"/><Relationship Id="rId77" Type="http://schemas.openxmlformats.org/officeDocument/2006/relationships/image" Target="media/image9.png"/><Relationship Id="rId100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hyperlink" Target="file:///C:\Users\jaque\Downloads\TRABALHO%20%2012-06-2020.docx" TargetMode="External"/><Relationship Id="rId72" Type="http://schemas.openxmlformats.org/officeDocument/2006/relationships/image" Target="media/image6.png"/><Relationship Id="rId93" Type="http://schemas.openxmlformats.org/officeDocument/2006/relationships/image" Target="media/image18.png"/><Relationship Id="rId98" Type="http://schemas.openxmlformats.org/officeDocument/2006/relationships/image" Target="media/image20.jpe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3F690C2-19F5-4A84-A48A-BB1230CBAA7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5298</TotalTime>
  <Pages>1</Pages>
  <Words>10062</Words>
  <Characters>54340</Characters>
  <Application>Microsoft Office Word</Application>
  <DocSecurity>0</DocSecurity>
  <Lines>452</Lines>
  <Paragraphs>128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 </Company>
  <LinksUpToDate>false</LinksUpToDate>
  <CharactersWithSpaces>64274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aluno</dc:creator>
  <cp:keywords/>
  <dc:description/>
  <cp:lastModifiedBy>Jaqueline Leme Gonçalves Vilar</cp:lastModifiedBy>
  <cp:revision>449</cp:revision>
  <cp:lastPrinted>2021-06-08T00:49:00Z</cp:lastPrinted>
  <dcterms:created xsi:type="dcterms:W3CDTF">2020-06-16T21:04:00Z</dcterms:created>
  <dcterms:modified xsi:type="dcterms:W3CDTF">2021-06-08T00:50:00Z</dcterms:modified>
</cp:coreProperties>
</file>